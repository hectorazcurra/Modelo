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D9A3458" w14:textId="77777777" w:rsidR="00CF36F9" w:rsidRDefault="00E42F05" w:rsidP="00560652">
      <w:pPr>
        <w:pStyle w:val="Ttulo1"/>
        <w:jc w:val="center"/>
        <w:rPr>
          <w:rFonts w:ascii="Calibri" w:hAnsi="Calibri" w:cs="Tahoma"/>
          <w:b w:val="0"/>
          <w:sz w:val="22"/>
          <w:szCs w:val="22"/>
        </w:rPr>
      </w:pPr>
      <w:r w:rsidRPr="00CF36F9">
        <w:rPr>
          <w:rFonts w:ascii="Calibri" w:hAnsi="Calibri"/>
          <w:sz w:val="22"/>
          <w:szCs w:val="22"/>
        </w:rPr>
        <w:t>CONTRATO DE PRESTAÇÃO DE SERVIÇOS</w:t>
      </w:r>
    </w:p>
    <w:p w14:paraId="672A6659" w14:textId="77777777" w:rsidR="00CF36F9" w:rsidRDefault="00CF36F9">
      <w:pPr>
        <w:pStyle w:val="Recuodecorpodetexto"/>
        <w:spacing w:after="0" w:line="280" w:lineRule="atLeast"/>
        <w:ind w:left="0"/>
        <w:rPr>
          <w:rFonts w:ascii="Calibri" w:hAnsi="Calibri" w:cs="Tahoma"/>
          <w:b/>
          <w:sz w:val="22"/>
          <w:szCs w:val="22"/>
        </w:rPr>
      </w:pPr>
    </w:p>
    <w:p w14:paraId="66689CA6" w14:textId="77777777" w:rsidR="00E42F05" w:rsidRDefault="00163C77">
      <w:pPr>
        <w:pStyle w:val="Recuodecorpodetexto"/>
        <w:spacing w:after="0" w:line="280" w:lineRule="atLeast"/>
        <w:ind w:left="0"/>
        <w:rPr>
          <w:rFonts w:ascii="Calibri" w:hAnsi="Calibri"/>
          <w:b/>
          <w:sz w:val="22"/>
          <w:szCs w:val="22"/>
        </w:rPr>
      </w:pPr>
      <w:r>
        <w:rPr>
          <w:rFonts w:ascii="Calibri" w:hAnsi="Calibri" w:cs="Tahoma"/>
          <w:b/>
          <w:sz w:val="22"/>
          <w:szCs w:val="22"/>
        </w:rPr>
        <w:t xml:space="preserve">I. </w:t>
      </w:r>
      <w:r w:rsidR="00E42F05">
        <w:rPr>
          <w:rFonts w:ascii="Calibri" w:hAnsi="Calibri" w:cs="Tahoma"/>
          <w:b/>
          <w:sz w:val="22"/>
          <w:szCs w:val="22"/>
        </w:rPr>
        <w:t>CONTRATANTE</w:t>
      </w:r>
      <w:r w:rsidR="00E42F05">
        <w:rPr>
          <w:rFonts w:ascii="Calibri" w:hAnsi="Calibri"/>
          <w:b/>
          <w:sz w:val="22"/>
          <w:szCs w:val="22"/>
        </w:rPr>
        <w:t>:</w:t>
      </w:r>
    </w:p>
    <w:p w14:paraId="48827CC5" w14:textId="6A50F1D3" w:rsidR="00163C77" w:rsidRDefault="00163C77" w:rsidP="00163C77">
      <w:pPr>
        <w:snapToGrid w:val="0"/>
        <w:jc w:val="both"/>
        <w:rPr>
          <w:rFonts w:ascii="Calibri" w:hAnsi="Calibri" w:cs="Tahoma"/>
          <w:bCs/>
          <w:sz w:val="22"/>
          <w:szCs w:val="22"/>
        </w:rPr>
      </w:pPr>
      <w:r>
        <w:rPr>
          <w:rFonts w:ascii="Calibri" w:hAnsi="Calibri" w:cs="Tahoma"/>
          <w:b/>
          <w:sz w:val="22"/>
          <w:szCs w:val="22"/>
        </w:rPr>
        <w:t>Razão Social:</w:t>
      </w:r>
      <w:r>
        <w:rPr>
          <w:rFonts w:ascii="Calibri" w:hAnsi="Calibri" w:cs="Tahoma"/>
          <w:bCs/>
          <w:sz w:val="22"/>
          <w:szCs w:val="22"/>
        </w:rPr>
        <w:t xml:space="preserve"> </w:t>
      </w:r>
      <w:r w:rsidR="00DC58C3">
        <w:rPr>
          <w:rFonts w:ascii="Calibri" w:hAnsi="Calibri" w:cs="Tahoma"/>
          <w:b/>
          <w:bCs/>
          <w:sz w:val="22"/>
          <w:szCs w:val="22"/>
        </w:rPr>
        <w:t>VIBRA ENERGIA</w:t>
      </w:r>
      <w:r>
        <w:rPr>
          <w:rFonts w:ascii="Calibri" w:hAnsi="Calibri" w:cs="Tahoma"/>
          <w:b/>
          <w:bCs/>
          <w:sz w:val="22"/>
          <w:szCs w:val="22"/>
        </w:rPr>
        <w:t xml:space="preserve"> S.A</w:t>
      </w:r>
      <w:r>
        <w:rPr>
          <w:rFonts w:ascii="Calibri" w:hAnsi="Calibri" w:cs="Tahoma"/>
          <w:bCs/>
          <w:sz w:val="22"/>
          <w:szCs w:val="22"/>
        </w:rPr>
        <w:t xml:space="preserve">., com sede na Rua </w:t>
      </w:r>
      <w:r w:rsidR="004906DA">
        <w:rPr>
          <w:rFonts w:ascii="Calibri" w:hAnsi="Calibri" w:cs="Tahoma"/>
          <w:bCs/>
          <w:sz w:val="22"/>
          <w:szCs w:val="22"/>
        </w:rPr>
        <w:t>Correia Vasquez nº 250</w:t>
      </w:r>
      <w:r>
        <w:rPr>
          <w:rFonts w:ascii="Calibri" w:hAnsi="Calibri" w:cs="Tahoma"/>
          <w:bCs/>
          <w:sz w:val="22"/>
          <w:szCs w:val="22"/>
        </w:rPr>
        <w:t>,</w:t>
      </w:r>
      <w:r w:rsidR="004906DA">
        <w:rPr>
          <w:rFonts w:ascii="Calibri" w:hAnsi="Calibri" w:cs="Tahoma"/>
          <w:bCs/>
          <w:sz w:val="22"/>
          <w:szCs w:val="22"/>
        </w:rPr>
        <w:t xml:space="preserve"> Cidade Nova,</w:t>
      </w:r>
      <w:r>
        <w:rPr>
          <w:rFonts w:ascii="Calibri" w:hAnsi="Calibri" w:cs="Tahoma"/>
          <w:bCs/>
          <w:sz w:val="22"/>
          <w:szCs w:val="22"/>
        </w:rPr>
        <w:t xml:space="preserve"> Rio de Janeiro/RJ, inscrita no CNPJ/MF sob nº 34.274.233/0001-02, representada neste ato </w:t>
      </w:r>
      <w:r w:rsidR="0078599C">
        <w:rPr>
          <w:rFonts w:ascii="Calibri" w:hAnsi="Calibri" w:cs="Tahoma"/>
          <w:bCs/>
          <w:sz w:val="22"/>
          <w:szCs w:val="22"/>
        </w:rPr>
        <w:t>por seus representantes legais,</w:t>
      </w:r>
      <w:r w:rsidR="00F313E3">
        <w:rPr>
          <w:rFonts w:ascii="Calibri" w:hAnsi="Calibri" w:cs="Tahoma"/>
          <w:bCs/>
          <w:sz w:val="22"/>
          <w:szCs w:val="22"/>
        </w:rPr>
        <w:t xml:space="preserve"> </w:t>
      </w:r>
      <w:r>
        <w:rPr>
          <w:rFonts w:ascii="Calibri" w:hAnsi="Calibri" w:cs="Tahoma"/>
          <w:bCs/>
          <w:sz w:val="22"/>
          <w:szCs w:val="22"/>
        </w:rPr>
        <w:t xml:space="preserve">na forma do seu Estatuto </w:t>
      </w:r>
      <w:proofErr w:type="gramStart"/>
      <w:r>
        <w:rPr>
          <w:rFonts w:ascii="Calibri" w:hAnsi="Calibri" w:cs="Tahoma"/>
          <w:bCs/>
          <w:sz w:val="22"/>
          <w:szCs w:val="22"/>
        </w:rPr>
        <w:t>Social,  doravante</w:t>
      </w:r>
      <w:proofErr w:type="gramEnd"/>
      <w:r>
        <w:rPr>
          <w:rFonts w:ascii="Calibri" w:hAnsi="Calibri" w:cs="Tahoma"/>
          <w:bCs/>
          <w:sz w:val="22"/>
          <w:szCs w:val="22"/>
        </w:rPr>
        <w:t xml:space="preserve"> denominada </w:t>
      </w:r>
      <w:r>
        <w:rPr>
          <w:rFonts w:ascii="Calibri" w:hAnsi="Calibri" w:cs="Tahoma"/>
          <w:b/>
          <w:bCs/>
          <w:sz w:val="22"/>
          <w:szCs w:val="22"/>
        </w:rPr>
        <w:t>“</w:t>
      </w:r>
      <w:r w:rsidR="00207199">
        <w:rPr>
          <w:rFonts w:ascii="Calibri" w:hAnsi="Calibri" w:cs="Tahoma"/>
          <w:b/>
          <w:bCs/>
          <w:sz w:val="22"/>
          <w:szCs w:val="22"/>
        </w:rPr>
        <w:t>VIBRA</w:t>
      </w:r>
      <w:r>
        <w:rPr>
          <w:rFonts w:ascii="Calibri" w:hAnsi="Calibri" w:cs="Tahoma"/>
          <w:b/>
          <w:bCs/>
          <w:sz w:val="22"/>
          <w:szCs w:val="22"/>
        </w:rPr>
        <w:t>”</w:t>
      </w:r>
      <w:r>
        <w:rPr>
          <w:rFonts w:ascii="Calibri" w:hAnsi="Calibri" w:cs="Tahoma"/>
          <w:bCs/>
          <w:sz w:val="22"/>
          <w:szCs w:val="22"/>
        </w:rPr>
        <w:t>.</w:t>
      </w:r>
    </w:p>
    <w:p w14:paraId="0A37501D" w14:textId="77777777" w:rsidR="00163C77" w:rsidRDefault="00163C77">
      <w:pPr>
        <w:pStyle w:val="Legenda1"/>
        <w:spacing w:line="280" w:lineRule="atLeast"/>
        <w:rPr>
          <w:rFonts w:ascii="Calibri" w:hAnsi="Calibri" w:cs="Tahoma"/>
          <w:sz w:val="22"/>
          <w:szCs w:val="22"/>
        </w:rPr>
      </w:pPr>
    </w:p>
    <w:p w14:paraId="24C67385" w14:textId="77777777" w:rsidR="00E42F05" w:rsidRDefault="00163C77">
      <w:pPr>
        <w:pStyle w:val="Legenda1"/>
        <w:spacing w:line="280" w:lineRule="atLeast"/>
        <w:rPr>
          <w:rFonts w:ascii="Calibri" w:hAnsi="Calibri" w:cs="Tahoma"/>
          <w:sz w:val="22"/>
          <w:szCs w:val="22"/>
        </w:rPr>
      </w:pPr>
      <w:r>
        <w:rPr>
          <w:rFonts w:ascii="Calibri" w:hAnsi="Calibri" w:cs="Tahoma"/>
          <w:sz w:val="22"/>
          <w:szCs w:val="22"/>
        </w:rPr>
        <w:t xml:space="preserve">II. </w:t>
      </w:r>
      <w:r w:rsidR="00E42F05">
        <w:rPr>
          <w:rFonts w:ascii="Calibri" w:hAnsi="Calibri" w:cs="Tahoma"/>
          <w:sz w:val="22"/>
          <w:szCs w:val="22"/>
        </w:rPr>
        <w:t>CONTRATADA:</w:t>
      </w:r>
    </w:p>
    <w:p w14:paraId="2529285E" w14:textId="77777777" w:rsidR="00163C77" w:rsidRDefault="00163C77" w:rsidP="00163C77">
      <w:pPr>
        <w:snapToGrid w:val="0"/>
        <w:jc w:val="both"/>
        <w:rPr>
          <w:rFonts w:ascii="Calibri" w:hAnsi="Calibri" w:cs="Tahoma"/>
          <w:bCs/>
          <w:sz w:val="22"/>
          <w:szCs w:val="22"/>
        </w:rPr>
      </w:pPr>
      <w:r>
        <w:rPr>
          <w:rFonts w:ascii="Calibri" w:hAnsi="Calibri" w:cs="Tahoma"/>
          <w:b/>
          <w:sz w:val="22"/>
          <w:szCs w:val="22"/>
        </w:rPr>
        <w:t>Razão Social:</w:t>
      </w:r>
      <w:r>
        <w:rPr>
          <w:rFonts w:ascii="Calibri" w:hAnsi="Calibri" w:cs="Tahoma"/>
          <w:bCs/>
          <w:sz w:val="22"/>
          <w:szCs w:val="22"/>
        </w:rPr>
        <w:t xml:space="preserve"> </w:t>
      </w:r>
      <w:r>
        <w:rPr>
          <w:rFonts w:ascii="Calibri" w:hAnsi="Calibri" w:cs="Tahoma"/>
          <w:b/>
          <w:bCs/>
          <w:sz w:val="22"/>
          <w:szCs w:val="22"/>
        </w:rPr>
        <w:t>..........................</w:t>
      </w:r>
      <w:r>
        <w:rPr>
          <w:rFonts w:ascii="Calibri" w:hAnsi="Calibri" w:cs="Tahoma"/>
          <w:bCs/>
          <w:sz w:val="22"/>
          <w:szCs w:val="22"/>
        </w:rPr>
        <w:t xml:space="preserve">., com sede na Rua </w:t>
      </w:r>
      <w:proofErr w:type="gramStart"/>
      <w:r>
        <w:rPr>
          <w:rFonts w:ascii="Calibri" w:hAnsi="Calibri" w:cs="Tahoma"/>
          <w:bCs/>
          <w:sz w:val="22"/>
          <w:szCs w:val="22"/>
        </w:rPr>
        <w:t>.................. ,</w:t>
      </w:r>
      <w:proofErr w:type="gramEnd"/>
      <w:r>
        <w:rPr>
          <w:rFonts w:ascii="Calibri" w:hAnsi="Calibri" w:cs="Tahoma"/>
          <w:bCs/>
          <w:sz w:val="22"/>
          <w:szCs w:val="22"/>
        </w:rPr>
        <w:t xml:space="preserve"> na cidade ..............., Estado ............., inscrita no CNPJ/MF sob nº .................., representada neste ato na forma do seu contrato social, pelo .................</w:t>
      </w:r>
      <w:proofErr w:type="gramStart"/>
      <w:r>
        <w:rPr>
          <w:rFonts w:ascii="Calibri" w:hAnsi="Calibri" w:cs="Tahoma"/>
          <w:bCs/>
          <w:sz w:val="22"/>
          <w:szCs w:val="22"/>
        </w:rPr>
        <w:t>,  doravante</w:t>
      </w:r>
      <w:proofErr w:type="gramEnd"/>
      <w:r>
        <w:rPr>
          <w:rFonts w:ascii="Calibri" w:hAnsi="Calibri" w:cs="Tahoma"/>
          <w:bCs/>
          <w:sz w:val="22"/>
          <w:szCs w:val="22"/>
        </w:rPr>
        <w:t xml:space="preserve"> denominada </w:t>
      </w:r>
      <w:r>
        <w:rPr>
          <w:rFonts w:ascii="Calibri" w:hAnsi="Calibri" w:cs="Tahoma"/>
          <w:b/>
          <w:bCs/>
          <w:sz w:val="22"/>
          <w:szCs w:val="22"/>
        </w:rPr>
        <w:t>“CONTRATADA”</w:t>
      </w:r>
      <w:r>
        <w:rPr>
          <w:rFonts w:ascii="Calibri" w:hAnsi="Calibri" w:cs="Tahoma"/>
          <w:bCs/>
          <w:sz w:val="22"/>
          <w:szCs w:val="22"/>
        </w:rPr>
        <w:t>.</w:t>
      </w:r>
    </w:p>
    <w:p w14:paraId="5DAB6C7B" w14:textId="77777777" w:rsidR="00C907E6" w:rsidRDefault="00C907E6" w:rsidP="00163C77">
      <w:pPr>
        <w:snapToGrid w:val="0"/>
        <w:jc w:val="both"/>
        <w:rPr>
          <w:rFonts w:ascii="Calibri" w:hAnsi="Calibri" w:cs="Tahoma"/>
          <w:bCs/>
          <w:sz w:val="22"/>
          <w:szCs w:val="22"/>
        </w:rPr>
      </w:pPr>
    </w:p>
    <w:p w14:paraId="48750508" w14:textId="09E3457B" w:rsidR="0078599C" w:rsidRPr="0078599C" w:rsidRDefault="001E0B42" w:rsidP="0078599C">
      <w:pPr>
        <w:pStyle w:val="Legenda1"/>
        <w:spacing w:line="280" w:lineRule="atLeast"/>
        <w:jc w:val="both"/>
        <w:rPr>
          <w:rFonts w:ascii="Calibri" w:hAnsi="Calibri" w:cs="Tahoma"/>
          <w:bCs/>
          <w:sz w:val="22"/>
          <w:szCs w:val="22"/>
        </w:rPr>
      </w:pPr>
      <w:r>
        <w:rPr>
          <w:rFonts w:ascii="Calibri" w:hAnsi="Calibri" w:cs="Tahoma"/>
          <w:sz w:val="22"/>
          <w:szCs w:val="22"/>
        </w:rPr>
        <w:t>III</w:t>
      </w:r>
      <w:r w:rsidR="00E42F05">
        <w:rPr>
          <w:rFonts w:ascii="Calibri" w:hAnsi="Calibri" w:cs="Tahoma"/>
          <w:sz w:val="22"/>
          <w:szCs w:val="22"/>
        </w:rPr>
        <w:t>. Processo</w:t>
      </w:r>
      <w:r w:rsidR="00DB6BD1">
        <w:rPr>
          <w:rFonts w:ascii="Calibri" w:hAnsi="Calibri" w:cs="Tahoma"/>
          <w:sz w:val="22"/>
          <w:szCs w:val="22"/>
        </w:rPr>
        <w:t xml:space="preserve"> de Cotação</w:t>
      </w:r>
      <w:r w:rsidR="00E42F05">
        <w:rPr>
          <w:rFonts w:ascii="Calibri" w:hAnsi="Calibri" w:cs="Tahoma"/>
          <w:sz w:val="22"/>
          <w:szCs w:val="22"/>
        </w:rPr>
        <w:t xml:space="preserve"> nº.</w:t>
      </w:r>
      <w:r w:rsidR="0078599C">
        <w:rPr>
          <w:rFonts w:ascii="Calibri" w:hAnsi="Calibri" w:cs="Tahoma"/>
          <w:sz w:val="22"/>
          <w:szCs w:val="22"/>
        </w:rPr>
        <w:t xml:space="preserve">: </w:t>
      </w:r>
      <w:r w:rsidR="0078599C" w:rsidRPr="0078599C">
        <w:rPr>
          <w:rFonts w:ascii="Calibri" w:hAnsi="Calibri" w:cs="Tahoma"/>
          <w:b w:val="0"/>
          <w:sz w:val="22"/>
          <w:szCs w:val="22"/>
        </w:rPr>
        <w:t>COTAÇÃO DE PREÇO COMP/CIND/OPER/ENG/PROJINF/PROJCS - RITM0536340/2026</w:t>
      </w:r>
      <w:r w:rsidR="0078599C" w:rsidRPr="0078599C">
        <w:rPr>
          <w:rFonts w:ascii="Calibri" w:hAnsi="Calibri" w:cs="Tahoma"/>
          <w:b w:val="0"/>
          <w:sz w:val="22"/>
          <w:szCs w:val="22"/>
        </w:rPr>
        <w:t xml:space="preserve"> - </w:t>
      </w:r>
      <w:r w:rsidR="0078599C" w:rsidRPr="0078599C">
        <w:rPr>
          <w:rFonts w:ascii="Calibri" w:hAnsi="Calibri" w:cs="Tahoma"/>
          <w:b w:val="0"/>
          <w:sz w:val="22"/>
          <w:szCs w:val="22"/>
        </w:rPr>
        <w:t xml:space="preserve">ID MERCADO ELETRÔNICO Nº </w:t>
      </w:r>
      <w:hyperlink r:id="rId11" w:history="1">
        <w:r w:rsidR="0078599C" w:rsidRPr="0078599C">
          <w:rPr>
            <w:rFonts w:ascii="Calibri" w:hAnsi="Calibri" w:cs="Tahoma"/>
            <w:b w:val="0"/>
            <w:sz w:val="22"/>
            <w:szCs w:val="22"/>
          </w:rPr>
          <w:t>21814051</w:t>
        </w:r>
      </w:hyperlink>
    </w:p>
    <w:p w14:paraId="2743BA82" w14:textId="2C4EEEDA" w:rsidR="00E42F05" w:rsidRPr="00C907E6" w:rsidRDefault="00E42F05" w:rsidP="002B3E28">
      <w:pPr>
        <w:pStyle w:val="Legenda1"/>
        <w:spacing w:line="280" w:lineRule="atLeast"/>
        <w:jc w:val="both"/>
        <w:rPr>
          <w:rFonts w:ascii="Calibri" w:hAnsi="Calibri" w:cs="Arial"/>
          <w:b w:val="0"/>
          <w:i/>
          <w:color w:val="FF0000"/>
          <w:sz w:val="22"/>
          <w:szCs w:val="22"/>
        </w:rPr>
      </w:pPr>
      <w:r>
        <w:rPr>
          <w:rFonts w:ascii="Calibri" w:hAnsi="Calibri" w:cs="Arial"/>
          <w:b w:val="0"/>
          <w:sz w:val="22"/>
          <w:szCs w:val="22"/>
        </w:rPr>
        <w:t xml:space="preserve"> </w:t>
      </w:r>
      <w:r>
        <w:rPr>
          <w:rFonts w:ascii="Calibri" w:hAnsi="Calibri" w:cs="Arial"/>
          <w:b w:val="0"/>
          <w:sz w:val="22"/>
          <w:szCs w:val="22"/>
        </w:rPr>
        <w:tab/>
      </w:r>
    </w:p>
    <w:p w14:paraId="02EB378F" w14:textId="77777777" w:rsidR="00E42F05" w:rsidRDefault="00E42F05" w:rsidP="002B3E28">
      <w:pPr>
        <w:spacing w:line="280" w:lineRule="atLeast"/>
        <w:jc w:val="both"/>
        <w:rPr>
          <w:rFonts w:ascii="Calibri" w:hAnsi="Calibri" w:cs="Tahoma"/>
          <w:b/>
          <w:sz w:val="22"/>
          <w:szCs w:val="22"/>
        </w:rPr>
      </w:pPr>
    </w:p>
    <w:p w14:paraId="1302E8BE" w14:textId="77777777" w:rsidR="00E42F05" w:rsidRDefault="00DC252A" w:rsidP="002B3E28">
      <w:pPr>
        <w:spacing w:line="280" w:lineRule="atLeast"/>
        <w:jc w:val="both"/>
        <w:rPr>
          <w:rFonts w:ascii="Calibri" w:hAnsi="Calibri" w:cs="Tahoma"/>
          <w:sz w:val="22"/>
          <w:szCs w:val="22"/>
        </w:rPr>
      </w:pPr>
      <w:r>
        <w:rPr>
          <w:rFonts w:ascii="Calibri" w:hAnsi="Calibri" w:cs="Tahoma"/>
          <w:b/>
          <w:sz w:val="22"/>
          <w:szCs w:val="22"/>
        </w:rPr>
        <w:t>I</w:t>
      </w:r>
      <w:r w:rsidR="001E0B42">
        <w:rPr>
          <w:rFonts w:ascii="Calibri" w:hAnsi="Calibri" w:cs="Tahoma"/>
          <w:b/>
          <w:sz w:val="22"/>
          <w:szCs w:val="22"/>
        </w:rPr>
        <w:t>V</w:t>
      </w:r>
      <w:r w:rsidR="00E42F05">
        <w:rPr>
          <w:rFonts w:ascii="Calibri" w:hAnsi="Calibri" w:cs="Tahoma"/>
          <w:b/>
          <w:sz w:val="22"/>
          <w:szCs w:val="22"/>
        </w:rPr>
        <w:t>.</w:t>
      </w:r>
      <w:r w:rsidR="00E42F05">
        <w:rPr>
          <w:rFonts w:ascii="Calibri" w:hAnsi="Calibri" w:cs="Tahoma"/>
          <w:sz w:val="22"/>
          <w:szCs w:val="22"/>
        </w:rPr>
        <w:t xml:space="preserve"> </w:t>
      </w:r>
      <w:r w:rsidR="00E42F05">
        <w:rPr>
          <w:rFonts w:ascii="Calibri" w:hAnsi="Calibri" w:cs="Tahoma"/>
          <w:b/>
          <w:sz w:val="22"/>
          <w:szCs w:val="22"/>
        </w:rPr>
        <w:t xml:space="preserve">OBJETO DO CONTRATO: </w:t>
      </w:r>
      <w:r w:rsidR="00E42F05">
        <w:rPr>
          <w:rFonts w:ascii="Calibri" w:hAnsi="Calibri" w:cs="Tahoma"/>
          <w:sz w:val="22"/>
          <w:szCs w:val="22"/>
        </w:rPr>
        <w:t xml:space="preserve">A </w:t>
      </w:r>
      <w:r w:rsidR="00E42F05" w:rsidRPr="003303DE">
        <w:rPr>
          <w:rFonts w:ascii="Calibri" w:hAnsi="Calibri" w:cs="Tahoma"/>
          <w:b/>
          <w:sz w:val="22"/>
          <w:szCs w:val="22"/>
        </w:rPr>
        <w:t>CONTRATADA</w:t>
      </w:r>
      <w:r w:rsidR="00E42F05">
        <w:rPr>
          <w:rFonts w:ascii="Calibri" w:hAnsi="Calibri" w:cs="Tahoma"/>
          <w:sz w:val="22"/>
          <w:szCs w:val="22"/>
        </w:rPr>
        <w:t xml:space="preserve"> prestará à </w:t>
      </w:r>
      <w:r w:rsidR="00207199">
        <w:rPr>
          <w:rFonts w:ascii="Calibri" w:hAnsi="Calibri" w:cs="Tahoma"/>
          <w:b/>
          <w:sz w:val="22"/>
          <w:szCs w:val="22"/>
        </w:rPr>
        <w:t>VIBRA</w:t>
      </w:r>
      <w:r w:rsidR="00FE69D3">
        <w:rPr>
          <w:rFonts w:ascii="Calibri" w:hAnsi="Calibri" w:cs="Tahoma"/>
          <w:b/>
          <w:sz w:val="22"/>
          <w:szCs w:val="22"/>
        </w:rPr>
        <w:t xml:space="preserve"> </w:t>
      </w:r>
      <w:r w:rsidR="00FE69D3" w:rsidRPr="00FE69D3">
        <w:rPr>
          <w:rFonts w:ascii="Calibri" w:hAnsi="Calibri" w:cs="Tahoma"/>
          <w:sz w:val="24"/>
          <w:szCs w:val="22"/>
        </w:rPr>
        <w:t xml:space="preserve">os </w:t>
      </w:r>
      <w:r w:rsidR="00E42F05">
        <w:rPr>
          <w:rFonts w:ascii="Calibri" w:hAnsi="Calibri" w:cs="Tahoma"/>
          <w:sz w:val="22"/>
          <w:szCs w:val="22"/>
        </w:rPr>
        <w:t>serviço</w:t>
      </w:r>
      <w:r w:rsidR="00C9288B">
        <w:rPr>
          <w:rFonts w:ascii="Calibri" w:hAnsi="Calibri" w:cs="Tahoma"/>
          <w:sz w:val="22"/>
          <w:szCs w:val="22"/>
        </w:rPr>
        <w:t>s</w:t>
      </w:r>
      <w:r w:rsidR="00E42F05">
        <w:rPr>
          <w:rFonts w:ascii="Calibri" w:hAnsi="Calibri" w:cs="Tahoma"/>
          <w:sz w:val="22"/>
          <w:szCs w:val="22"/>
        </w:rPr>
        <w:t xml:space="preserve"> especificados </w:t>
      </w:r>
      <w:r w:rsidR="003303DE">
        <w:rPr>
          <w:rFonts w:ascii="Calibri" w:hAnsi="Calibri" w:cs="Tahoma"/>
          <w:sz w:val="22"/>
          <w:szCs w:val="22"/>
        </w:rPr>
        <w:t>no Anexo I</w:t>
      </w:r>
      <w:r w:rsidR="000343B9">
        <w:rPr>
          <w:rFonts w:ascii="Calibri" w:hAnsi="Calibri" w:cs="Tahoma"/>
          <w:sz w:val="22"/>
          <w:szCs w:val="22"/>
        </w:rPr>
        <w:t xml:space="preserve"> - Especificação de Serviços</w:t>
      </w:r>
      <w:r w:rsidR="003303DE">
        <w:rPr>
          <w:rFonts w:ascii="Calibri" w:hAnsi="Calibri" w:cs="Tahoma"/>
          <w:sz w:val="22"/>
          <w:szCs w:val="22"/>
        </w:rPr>
        <w:t xml:space="preserve">, </w:t>
      </w:r>
      <w:r w:rsidR="00FE69D3">
        <w:rPr>
          <w:rFonts w:ascii="Calibri" w:hAnsi="Calibri" w:cs="Tahoma"/>
          <w:sz w:val="22"/>
          <w:szCs w:val="22"/>
        </w:rPr>
        <w:t xml:space="preserve">que </w:t>
      </w:r>
      <w:r w:rsidR="000343B9">
        <w:rPr>
          <w:rFonts w:ascii="Calibri" w:hAnsi="Calibri" w:cs="Tahoma"/>
          <w:sz w:val="22"/>
          <w:szCs w:val="22"/>
        </w:rPr>
        <w:t>faz</w:t>
      </w:r>
      <w:r w:rsidR="003303DE">
        <w:rPr>
          <w:rFonts w:ascii="Calibri" w:hAnsi="Calibri" w:cs="Tahoma"/>
          <w:sz w:val="22"/>
          <w:szCs w:val="22"/>
        </w:rPr>
        <w:t xml:space="preserve"> parte integrante do presente contrato.</w:t>
      </w:r>
    </w:p>
    <w:p w14:paraId="6A05A809" w14:textId="77777777" w:rsidR="00FF0812" w:rsidRDefault="00FF0812" w:rsidP="002B3E28">
      <w:pPr>
        <w:spacing w:line="280" w:lineRule="atLeast"/>
        <w:jc w:val="both"/>
        <w:rPr>
          <w:rFonts w:ascii="Calibri" w:hAnsi="Calibri" w:cs="Tahoma"/>
          <w:sz w:val="22"/>
          <w:szCs w:val="22"/>
        </w:rPr>
      </w:pPr>
    </w:p>
    <w:p w14:paraId="186BB784" w14:textId="77777777" w:rsidR="00FF0812" w:rsidRDefault="00FF0812" w:rsidP="00FF0812">
      <w:pPr>
        <w:spacing w:line="280" w:lineRule="atLeast"/>
        <w:jc w:val="both"/>
        <w:rPr>
          <w:rFonts w:ascii="Calibri" w:hAnsi="Calibri" w:cs="Tahoma"/>
          <w:sz w:val="22"/>
          <w:szCs w:val="22"/>
        </w:rPr>
      </w:pPr>
      <w:r w:rsidRPr="00D02B24">
        <w:rPr>
          <w:rFonts w:ascii="Calibri" w:hAnsi="Calibri" w:cs="Tahoma"/>
          <w:sz w:val="22"/>
          <w:szCs w:val="22"/>
          <w:highlight w:val="yellow"/>
        </w:rPr>
        <w:t xml:space="preserve">A CONTRATADA deverá disponibilizar para todo o pessoal empregado na execução dos serviços contratados todos os recursos tecnológicos que venham a ser necessários para a prestação do serviço, como notebook com Windows / pacote Office e aplicativos tais como Outlook, Teams, </w:t>
      </w:r>
      <w:proofErr w:type="spellStart"/>
      <w:r w:rsidRPr="00D02B24">
        <w:rPr>
          <w:rFonts w:ascii="Calibri" w:hAnsi="Calibri" w:cs="Tahoma"/>
          <w:sz w:val="22"/>
          <w:szCs w:val="22"/>
          <w:highlight w:val="yellow"/>
        </w:rPr>
        <w:t>Ondrive</w:t>
      </w:r>
      <w:proofErr w:type="spellEnd"/>
      <w:r w:rsidRPr="00D02B24">
        <w:rPr>
          <w:rFonts w:ascii="Calibri" w:hAnsi="Calibri" w:cs="Tahoma"/>
          <w:sz w:val="22"/>
          <w:szCs w:val="22"/>
          <w:highlight w:val="yellow"/>
        </w:rPr>
        <w:t xml:space="preserve"> ou similares, dentre outros.</w:t>
      </w:r>
    </w:p>
    <w:p w14:paraId="5A39BBE3" w14:textId="77777777" w:rsidR="00931111" w:rsidRDefault="00931111" w:rsidP="002B3E28">
      <w:pPr>
        <w:spacing w:line="280" w:lineRule="atLeast"/>
        <w:jc w:val="both"/>
        <w:rPr>
          <w:rFonts w:ascii="Calibri" w:hAnsi="Calibri" w:cs="Tahoma"/>
          <w:sz w:val="22"/>
          <w:szCs w:val="22"/>
        </w:rPr>
      </w:pPr>
    </w:p>
    <w:p w14:paraId="69433842" w14:textId="77777777" w:rsidR="00931111" w:rsidRPr="0078599C" w:rsidRDefault="00931111" w:rsidP="00931111">
      <w:pPr>
        <w:tabs>
          <w:tab w:val="left" w:pos="204"/>
        </w:tabs>
        <w:suppressAutoHyphens w:val="0"/>
        <w:autoSpaceDE w:val="0"/>
        <w:autoSpaceDN w:val="0"/>
        <w:adjustRightInd w:val="0"/>
        <w:jc w:val="both"/>
        <w:rPr>
          <w:rFonts w:ascii="Calibri" w:hAnsi="Calibri" w:cs="Arial"/>
          <w:i/>
          <w:sz w:val="22"/>
          <w:szCs w:val="22"/>
        </w:rPr>
      </w:pPr>
      <w:r w:rsidRPr="0078599C">
        <w:rPr>
          <w:rFonts w:ascii="Calibri" w:hAnsi="Calibri" w:cs="Arial"/>
          <w:i/>
          <w:sz w:val="22"/>
          <w:szCs w:val="22"/>
        </w:rPr>
        <w:t xml:space="preserve">Os serviços contratados poderão ser parcialmente descontinuados ou sofrer redução do quantitativo de horas de serviço, quando houver solicitação formal da </w:t>
      </w:r>
      <w:r w:rsidR="00207199" w:rsidRPr="0078599C">
        <w:rPr>
          <w:rFonts w:ascii="Calibri" w:hAnsi="Calibri" w:cs="Arial"/>
          <w:i/>
          <w:sz w:val="22"/>
          <w:szCs w:val="22"/>
        </w:rPr>
        <w:t>VIBRA</w:t>
      </w:r>
      <w:r w:rsidRPr="0078599C">
        <w:rPr>
          <w:rFonts w:ascii="Calibri" w:hAnsi="Calibri" w:cs="Arial"/>
          <w:i/>
          <w:sz w:val="22"/>
          <w:szCs w:val="22"/>
        </w:rPr>
        <w:t xml:space="preserve"> à CONTRATADA com antecedência mínima de </w:t>
      </w:r>
      <w:r w:rsidR="006D21C4" w:rsidRPr="0078599C">
        <w:rPr>
          <w:rFonts w:ascii="Calibri" w:hAnsi="Calibri" w:cs="Arial"/>
          <w:i/>
          <w:sz w:val="22"/>
          <w:szCs w:val="22"/>
        </w:rPr>
        <w:t xml:space="preserve">30 (trinta) </w:t>
      </w:r>
      <w:r w:rsidRPr="0078599C">
        <w:rPr>
          <w:rFonts w:ascii="Calibri" w:hAnsi="Calibri" w:cs="Arial"/>
          <w:i/>
          <w:sz w:val="22"/>
          <w:szCs w:val="22"/>
        </w:rPr>
        <w:t>dias.</w:t>
      </w:r>
    </w:p>
    <w:p w14:paraId="41C8F396" w14:textId="77777777" w:rsidR="003F71F1" w:rsidRDefault="003F71F1" w:rsidP="002B3E28">
      <w:pPr>
        <w:spacing w:line="280" w:lineRule="atLeast"/>
        <w:jc w:val="both"/>
        <w:rPr>
          <w:rFonts w:ascii="Calibri" w:hAnsi="Calibri"/>
          <w:b/>
          <w:sz w:val="22"/>
          <w:szCs w:val="22"/>
        </w:rPr>
      </w:pPr>
    </w:p>
    <w:p w14:paraId="1F8EBC54" w14:textId="0E36B77A" w:rsidR="6836E415" w:rsidRDefault="0079029F" w:rsidP="6836E415">
      <w:pPr>
        <w:spacing w:line="280" w:lineRule="atLeast"/>
        <w:jc w:val="both"/>
        <w:rPr>
          <w:rFonts w:ascii="Calibri" w:hAnsi="Calibri"/>
          <w:i/>
          <w:iCs/>
          <w:color w:val="0000FF"/>
          <w:sz w:val="22"/>
          <w:szCs w:val="22"/>
        </w:rPr>
      </w:pPr>
      <w:r w:rsidRPr="6836E415">
        <w:rPr>
          <w:rFonts w:ascii="Calibri" w:hAnsi="Calibri"/>
          <w:b/>
          <w:bCs/>
          <w:sz w:val="22"/>
          <w:szCs w:val="22"/>
        </w:rPr>
        <w:t xml:space="preserve">V. PREÇO: </w:t>
      </w:r>
      <w:r w:rsidRPr="6836E415">
        <w:rPr>
          <w:rFonts w:ascii="Calibri" w:hAnsi="Calibri"/>
          <w:sz w:val="22"/>
          <w:szCs w:val="22"/>
        </w:rPr>
        <w:t xml:space="preserve">Pelos serviços prestados a </w:t>
      </w:r>
      <w:r w:rsidRPr="6836E415">
        <w:rPr>
          <w:rFonts w:ascii="Calibri" w:hAnsi="Calibri"/>
          <w:b/>
          <w:bCs/>
          <w:sz w:val="22"/>
          <w:szCs w:val="22"/>
        </w:rPr>
        <w:t>CONTRATADA</w:t>
      </w:r>
      <w:r w:rsidRPr="6836E415">
        <w:rPr>
          <w:rFonts w:ascii="Calibri" w:hAnsi="Calibri"/>
          <w:sz w:val="22"/>
          <w:szCs w:val="22"/>
        </w:rPr>
        <w:t xml:space="preserve"> cobrará o valor especificado na Planilha de Preços contida no Anexo II deste contrato, parte integrante </w:t>
      </w:r>
      <w:proofErr w:type="gramStart"/>
      <w:r w:rsidRPr="6836E415">
        <w:rPr>
          <w:rFonts w:ascii="Calibri" w:hAnsi="Calibri"/>
          <w:sz w:val="22"/>
          <w:szCs w:val="22"/>
        </w:rPr>
        <w:t>do mesmo</w:t>
      </w:r>
      <w:proofErr w:type="gramEnd"/>
      <w:r w:rsidRPr="6836E415">
        <w:rPr>
          <w:rFonts w:ascii="Calibri" w:hAnsi="Calibri"/>
          <w:sz w:val="22"/>
          <w:szCs w:val="22"/>
        </w:rPr>
        <w:t xml:space="preserve">. </w:t>
      </w:r>
      <w:r w:rsidRPr="6836E415">
        <w:rPr>
          <w:rFonts w:ascii="Calibri" w:hAnsi="Calibri"/>
          <w:i/>
          <w:iCs/>
          <w:color w:val="0000FF"/>
          <w:sz w:val="22"/>
          <w:szCs w:val="22"/>
        </w:rPr>
        <w:t xml:space="preserve"> </w:t>
      </w:r>
    </w:p>
    <w:p w14:paraId="78B68C71" w14:textId="77777777" w:rsidR="0078599C" w:rsidRDefault="0078599C" w:rsidP="6836E415">
      <w:pPr>
        <w:spacing w:line="280" w:lineRule="atLeast"/>
        <w:jc w:val="both"/>
        <w:rPr>
          <w:rFonts w:ascii="Calibri" w:hAnsi="Calibri"/>
          <w:i/>
          <w:iCs/>
          <w:color w:val="0000FF"/>
          <w:sz w:val="22"/>
          <w:szCs w:val="22"/>
        </w:rPr>
      </w:pPr>
    </w:p>
    <w:p w14:paraId="7A1020E7" w14:textId="753D445F" w:rsidR="2B904C04" w:rsidRDefault="2B904C04" w:rsidP="6836E415">
      <w:pPr>
        <w:spacing w:line="280" w:lineRule="atLeast"/>
        <w:jc w:val="both"/>
      </w:pPr>
      <w:r w:rsidRPr="6836E415">
        <w:rPr>
          <w:rFonts w:ascii="Calibri" w:eastAsia="Calibri" w:hAnsi="Calibri" w:cs="Calibri"/>
          <w:sz w:val="22"/>
          <w:szCs w:val="22"/>
        </w:rPr>
        <w:t>Deverá ser observada as regradas contidas no anexo – Metodologia aplicada durante o período de transição da reforma tributária tendo em vista o reflexo no preço do serviço.</w:t>
      </w:r>
    </w:p>
    <w:p w14:paraId="7FAD175C" w14:textId="56685847" w:rsidR="6836E415" w:rsidRDefault="6836E415" w:rsidP="6836E415">
      <w:pPr>
        <w:spacing w:line="280" w:lineRule="atLeast"/>
        <w:jc w:val="both"/>
        <w:rPr>
          <w:rFonts w:ascii="Calibri" w:hAnsi="Calibri"/>
          <w:i/>
          <w:iCs/>
          <w:color w:val="0000FF"/>
          <w:sz w:val="22"/>
          <w:szCs w:val="22"/>
        </w:rPr>
      </w:pPr>
    </w:p>
    <w:p w14:paraId="72A3D3EC" w14:textId="77777777" w:rsidR="0079029F" w:rsidRPr="0079029F" w:rsidRDefault="0079029F" w:rsidP="002B3E28">
      <w:pPr>
        <w:spacing w:line="280" w:lineRule="atLeast"/>
        <w:jc w:val="both"/>
        <w:rPr>
          <w:rFonts w:ascii="Calibri" w:hAnsi="Calibri"/>
          <w:b/>
          <w:sz w:val="22"/>
          <w:szCs w:val="22"/>
        </w:rPr>
      </w:pPr>
    </w:p>
    <w:p w14:paraId="24DA9C6E" w14:textId="24CDCCA6" w:rsidR="00E42F05" w:rsidRDefault="00E42F05" w:rsidP="002B3E28">
      <w:pPr>
        <w:tabs>
          <w:tab w:val="left" w:pos="-142"/>
        </w:tabs>
        <w:spacing w:line="280" w:lineRule="atLeast"/>
        <w:ind w:hanging="56"/>
        <w:jc w:val="both"/>
        <w:rPr>
          <w:rFonts w:ascii="Calibri" w:hAnsi="Calibri"/>
          <w:i/>
          <w:color w:val="0000FF"/>
          <w:sz w:val="22"/>
          <w:szCs w:val="22"/>
        </w:rPr>
      </w:pPr>
      <w:r>
        <w:rPr>
          <w:rFonts w:ascii="Calibri" w:hAnsi="Calibri" w:cs="Tahoma"/>
          <w:b/>
          <w:sz w:val="22"/>
          <w:szCs w:val="22"/>
        </w:rPr>
        <w:t xml:space="preserve"> </w:t>
      </w:r>
      <w:r w:rsidR="001E0B42">
        <w:rPr>
          <w:rFonts w:ascii="Calibri" w:hAnsi="Calibri" w:cs="Tahoma"/>
          <w:b/>
          <w:sz w:val="22"/>
          <w:szCs w:val="22"/>
        </w:rPr>
        <w:t>V</w:t>
      </w:r>
      <w:r w:rsidR="0079029F">
        <w:rPr>
          <w:rFonts w:ascii="Calibri" w:hAnsi="Calibri" w:cs="Tahoma"/>
          <w:b/>
          <w:sz w:val="22"/>
          <w:szCs w:val="22"/>
        </w:rPr>
        <w:t>I</w:t>
      </w:r>
      <w:r>
        <w:rPr>
          <w:rFonts w:ascii="Calibri" w:hAnsi="Calibri" w:cs="Tahoma"/>
          <w:b/>
          <w:sz w:val="22"/>
          <w:szCs w:val="22"/>
        </w:rPr>
        <w:t>. CONDIÇÃO DE PAGAMENTO:</w:t>
      </w:r>
      <w:r>
        <w:rPr>
          <w:rFonts w:ascii="Calibri" w:hAnsi="Calibri"/>
          <w:sz w:val="22"/>
          <w:szCs w:val="22"/>
        </w:rPr>
        <w:t xml:space="preserve"> </w:t>
      </w:r>
      <w:r w:rsidR="003303DE">
        <w:rPr>
          <w:rFonts w:ascii="Calibri" w:hAnsi="Calibri"/>
          <w:sz w:val="22"/>
          <w:szCs w:val="22"/>
        </w:rPr>
        <w:t xml:space="preserve"> Os pagamentos serão efetuados </w:t>
      </w:r>
      <w:r w:rsidRPr="00CD0DAC">
        <w:rPr>
          <w:rFonts w:ascii="Calibri" w:hAnsi="Calibri"/>
          <w:sz w:val="22"/>
          <w:szCs w:val="22"/>
          <w:highlight w:val="darkGray"/>
        </w:rPr>
        <w:t>XXXXXXX</w:t>
      </w:r>
      <w:r>
        <w:rPr>
          <w:rFonts w:ascii="Calibri" w:hAnsi="Calibri"/>
          <w:sz w:val="22"/>
          <w:szCs w:val="22"/>
        </w:rPr>
        <w:t xml:space="preserve"> </w:t>
      </w:r>
    </w:p>
    <w:p w14:paraId="0D0B940D" w14:textId="77777777" w:rsidR="00E42F05" w:rsidRDefault="00E42F05" w:rsidP="002B3E28">
      <w:pPr>
        <w:tabs>
          <w:tab w:val="left" w:pos="-142"/>
        </w:tabs>
        <w:spacing w:line="280" w:lineRule="atLeast"/>
        <w:ind w:hanging="56"/>
        <w:jc w:val="both"/>
        <w:rPr>
          <w:rFonts w:ascii="Calibri" w:hAnsi="Calibri" w:cs="Tahoma"/>
          <w:b/>
          <w:sz w:val="22"/>
          <w:szCs w:val="22"/>
        </w:rPr>
      </w:pPr>
    </w:p>
    <w:p w14:paraId="2EE64396" w14:textId="77777777" w:rsidR="00E42F05" w:rsidRPr="0078599C" w:rsidRDefault="00E42F05" w:rsidP="002B3E28">
      <w:pPr>
        <w:tabs>
          <w:tab w:val="left" w:pos="-142"/>
        </w:tabs>
        <w:spacing w:line="280" w:lineRule="atLeast"/>
        <w:jc w:val="both"/>
        <w:rPr>
          <w:rFonts w:ascii="Calibri" w:hAnsi="Calibri" w:cs="Arial"/>
          <w:sz w:val="22"/>
          <w:szCs w:val="22"/>
          <w:highlight w:val="yellow"/>
        </w:rPr>
      </w:pPr>
      <w:r>
        <w:rPr>
          <w:rFonts w:ascii="Calibri" w:hAnsi="Calibri" w:cs="Tahoma"/>
          <w:b/>
          <w:sz w:val="22"/>
          <w:szCs w:val="22"/>
        </w:rPr>
        <w:t xml:space="preserve"> </w:t>
      </w:r>
      <w:r w:rsidR="001E0B42" w:rsidRPr="0090313F">
        <w:rPr>
          <w:rFonts w:ascii="Calibri" w:hAnsi="Calibri" w:cs="Tahoma"/>
          <w:b/>
          <w:sz w:val="22"/>
          <w:szCs w:val="22"/>
        </w:rPr>
        <w:t>VII</w:t>
      </w:r>
      <w:r w:rsidRPr="0090313F">
        <w:rPr>
          <w:rFonts w:ascii="Calibri" w:hAnsi="Calibri" w:cs="Tahoma"/>
          <w:b/>
          <w:sz w:val="22"/>
          <w:szCs w:val="22"/>
        </w:rPr>
        <w:t xml:space="preserve">. ÍNDICE DE REAJUSTE: </w:t>
      </w:r>
      <w:r w:rsidR="00F9295A" w:rsidRPr="0078599C">
        <w:rPr>
          <w:rFonts w:ascii="Calibri" w:hAnsi="Calibri" w:cs="Tahoma"/>
          <w:sz w:val="22"/>
          <w:szCs w:val="22"/>
          <w:highlight w:val="yellow"/>
        </w:rPr>
        <w:t>Será aplicado no reajuste contratual o índice</w:t>
      </w:r>
      <w:r w:rsidR="00511106" w:rsidRPr="0078599C">
        <w:rPr>
          <w:rFonts w:ascii="Calibri" w:hAnsi="Calibri" w:cs="Tahoma"/>
          <w:sz w:val="22"/>
          <w:szCs w:val="22"/>
          <w:highlight w:val="yellow"/>
        </w:rPr>
        <w:t xml:space="preserve"> </w:t>
      </w:r>
      <w:r w:rsidR="00511106" w:rsidRPr="0078599C">
        <w:rPr>
          <w:rFonts w:ascii="Calibri" w:hAnsi="Calibri" w:cs="Tahoma"/>
          <w:b/>
          <w:bCs/>
          <w:sz w:val="22"/>
          <w:szCs w:val="22"/>
          <w:highlight w:val="yellow"/>
        </w:rPr>
        <w:t>IPCA</w:t>
      </w:r>
      <w:r w:rsidR="00F9295A" w:rsidRPr="0078599C">
        <w:rPr>
          <w:rFonts w:ascii="Calibri" w:hAnsi="Calibri" w:cs="Arial"/>
          <w:sz w:val="22"/>
          <w:szCs w:val="22"/>
          <w:highlight w:val="yellow"/>
        </w:rPr>
        <w:t xml:space="preserve">, </w:t>
      </w:r>
      <w:r w:rsidR="009D7F09" w:rsidRPr="0078599C">
        <w:rPr>
          <w:rFonts w:ascii="Calibri" w:hAnsi="Calibri" w:cs="Arial"/>
          <w:sz w:val="22"/>
          <w:szCs w:val="22"/>
          <w:highlight w:val="yellow"/>
        </w:rPr>
        <w:t>observada as condições expostas na</w:t>
      </w:r>
      <w:r w:rsidR="00F9295A" w:rsidRPr="0078599C">
        <w:rPr>
          <w:rFonts w:ascii="Calibri" w:hAnsi="Calibri" w:cs="Arial"/>
          <w:sz w:val="22"/>
          <w:szCs w:val="22"/>
          <w:highlight w:val="yellow"/>
        </w:rPr>
        <w:t xml:space="preserve"> Cláusula Sexta das Condições Gerais.</w:t>
      </w:r>
    </w:p>
    <w:p w14:paraId="0E27B00A" w14:textId="77777777" w:rsidR="009D7F09" w:rsidRPr="0078599C" w:rsidRDefault="009D7F09" w:rsidP="002B3E28">
      <w:pPr>
        <w:tabs>
          <w:tab w:val="left" w:pos="-142"/>
        </w:tabs>
        <w:spacing w:line="280" w:lineRule="atLeast"/>
        <w:jc w:val="both"/>
        <w:rPr>
          <w:rFonts w:ascii="Calibri" w:hAnsi="Calibri" w:cs="Arial"/>
          <w:sz w:val="22"/>
          <w:szCs w:val="22"/>
          <w:highlight w:val="yellow"/>
        </w:rPr>
      </w:pPr>
    </w:p>
    <w:p w14:paraId="47BEAFF6" w14:textId="77777777" w:rsidR="00F9295A" w:rsidRPr="0078599C" w:rsidRDefault="00F9295A">
      <w:pPr>
        <w:tabs>
          <w:tab w:val="left" w:pos="-142"/>
        </w:tabs>
        <w:spacing w:line="280" w:lineRule="atLeast"/>
        <w:jc w:val="both"/>
        <w:rPr>
          <w:rFonts w:ascii="Calibri" w:hAnsi="Calibri"/>
          <w:i/>
          <w:color w:val="0000FF"/>
          <w:sz w:val="22"/>
          <w:szCs w:val="22"/>
          <w:highlight w:val="yellow"/>
        </w:rPr>
      </w:pPr>
      <w:r w:rsidRPr="0078599C">
        <w:rPr>
          <w:rFonts w:ascii="Calibri" w:hAnsi="Calibri"/>
          <w:i/>
          <w:color w:val="0000FF"/>
          <w:sz w:val="22"/>
          <w:szCs w:val="22"/>
          <w:highlight w:val="yellow"/>
        </w:rPr>
        <w:t>Poderá ser inser</w:t>
      </w:r>
      <w:r w:rsidR="009D7F09" w:rsidRPr="0078599C">
        <w:rPr>
          <w:rFonts w:ascii="Calibri" w:hAnsi="Calibri"/>
          <w:i/>
          <w:color w:val="0000FF"/>
          <w:sz w:val="22"/>
          <w:szCs w:val="22"/>
          <w:highlight w:val="yellow"/>
        </w:rPr>
        <w:t>to</w:t>
      </w:r>
      <w:r w:rsidRPr="0078599C">
        <w:rPr>
          <w:rFonts w:ascii="Calibri" w:hAnsi="Calibri"/>
          <w:i/>
          <w:color w:val="0000FF"/>
          <w:sz w:val="22"/>
          <w:szCs w:val="22"/>
          <w:highlight w:val="yellow"/>
        </w:rPr>
        <w:t xml:space="preserve"> no contrato, fórmula paramétrica, relacionada aos serviços</w:t>
      </w:r>
      <w:r w:rsidR="00A415B7" w:rsidRPr="0078599C">
        <w:rPr>
          <w:rFonts w:ascii="Calibri" w:hAnsi="Calibri"/>
          <w:i/>
          <w:color w:val="0000FF"/>
          <w:sz w:val="22"/>
          <w:szCs w:val="22"/>
          <w:highlight w:val="yellow"/>
        </w:rPr>
        <w:t xml:space="preserve"> que comtempla a variação do dissídio relacionado à mão de obra alocada (nesses casos esta fórmula é a mais recomendada)</w:t>
      </w:r>
      <w:r w:rsidRPr="0078599C">
        <w:rPr>
          <w:rFonts w:ascii="Calibri" w:hAnsi="Calibri"/>
          <w:i/>
          <w:color w:val="0000FF"/>
          <w:sz w:val="22"/>
          <w:szCs w:val="22"/>
          <w:highlight w:val="yellow"/>
        </w:rPr>
        <w:t>:</w:t>
      </w:r>
    </w:p>
    <w:p w14:paraId="60061E4C" w14:textId="77777777" w:rsidR="00E42F05" w:rsidRPr="0078599C" w:rsidRDefault="00E42F05">
      <w:pPr>
        <w:spacing w:line="280" w:lineRule="atLeast"/>
        <w:jc w:val="both"/>
        <w:rPr>
          <w:rFonts w:ascii="Calibri" w:hAnsi="Calibri" w:cs="Arial"/>
          <w:sz w:val="22"/>
          <w:szCs w:val="22"/>
          <w:highlight w:val="yellow"/>
        </w:rPr>
      </w:pPr>
    </w:p>
    <w:p w14:paraId="13D28CA8" w14:textId="77777777" w:rsidR="002A1A62" w:rsidRPr="0078599C" w:rsidRDefault="002A1A62" w:rsidP="002A1A62">
      <w:pPr>
        <w:tabs>
          <w:tab w:val="left" w:pos="-142"/>
        </w:tabs>
        <w:suppressAutoHyphens w:val="0"/>
        <w:autoSpaceDE w:val="0"/>
        <w:autoSpaceDN w:val="0"/>
        <w:adjustRightInd w:val="0"/>
        <w:jc w:val="both"/>
        <w:rPr>
          <w:rFonts w:ascii="Calibri" w:hAnsi="Calibri" w:cs="Calibri"/>
          <w:color w:val="000000"/>
          <w:sz w:val="22"/>
          <w:szCs w:val="22"/>
          <w:highlight w:val="yellow"/>
          <w:lang w:eastAsia="pt-BR"/>
        </w:rPr>
      </w:pPr>
      <w:r w:rsidRPr="0078599C">
        <w:rPr>
          <w:rFonts w:ascii="Calibri" w:hAnsi="Calibri" w:cs="Calibri"/>
          <w:b/>
          <w:bCs/>
          <w:color w:val="000000"/>
          <w:sz w:val="22"/>
          <w:szCs w:val="22"/>
          <w:highlight w:val="yellow"/>
          <w:lang w:eastAsia="pt-BR"/>
        </w:rPr>
        <w:lastRenderedPageBreak/>
        <w:t xml:space="preserve">VII. ÍNDICE DE REAJUSTE: </w:t>
      </w:r>
      <w:r w:rsidRPr="0078599C">
        <w:rPr>
          <w:rFonts w:ascii="Calibri" w:hAnsi="Calibri" w:cs="Calibri"/>
          <w:color w:val="000000"/>
          <w:sz w:val="22"/>
          <w:szCs w:val="22"/>
          <w:highlight w:val="yellow"/>
          <w:lang w:eastAsia="pt-BR"/>
        </w:rPr>
        <w:t xml:space="preserve">Será aplicado no reajuste contratual o índice </w:t>
      </w:r>
      <w:r w:rsidR="00511106" w:rsidRPr="0078599C">
        <w:rPr>
          <w:rFonts w:ascii="Calibri" w:hAnsi="Calibri" w:cs="Calibri"/>
          <w:b/>
          <w:bCs/>
          <w:color w:val="000000"/>
          <w:sz w:val="22"/>
          <w:szCs w:val="22"/>
          <w:highlight w:val="yellow"/>
          <w:lang w:eastAsia="pt-BR"/>
        </w:rPr>
        <w:t>IPCA</w:t>
      </w:r>
      <w:r w:rsidRPr="0078599C">
        <w:rPr>
          <w:rFonts w:ascii="Calibri" w:hAnsi="Calibri" w:cs="Calibri"/>
          <w:color w:val="000000"/>
          <w:sz w:val="22"/>
          <w:szCs w:val="22"/>
          <w:highlight w:val="yellow"/>
          <w:lang w:eastAsia="pt-BR"/>
        </w:rPr>
        <w:t xml:space="preserve"> (Índice </w:t>
      </w:r>
      <w:r w:rsidR="00511106" w:rsidRPr="0078599C">
        <w:rPr>
          <w:rFonts w:ascii="Calibri" w:hAnsi="Calibri" w:cs="Calibri"/>
          <w:color w:val="000000"/>
          <w:sz w:val="22"/>
          <w:szCs w:val="22"/>
          <w:highlight w:val="yellow"/>
          <w:lang w:eastAsia="pt-BR"/>
        </w:rPr>
        <w:t xml:space="preserve">Nacional </w:t>
      </w:r>
      <w:r w:rsidRPr="0078599C">
        <w:rPr>
          <w:rFonts w:ascii="Calibri" w:hAnsi="Calibri" w:cs="Calibri"/>
          <w:color w:val="000000"/>
          <w:sz w:val="22"/>
          <w:szCs w:val="22"/>
          <w:highlight w:val="yellow"/>
          <w:lang w:eastAsia="pt-BR"/>
        </w:rPr>
        <w:t xml:space="preserve">de Preços </w:t>
      </w:r>
      <w:r w:rsidR="00511106" w:rsidRPr="0078599C">
        <w:rPr>
          <w:rFonts w:ascii="Calibri" w:hAnsi="Calibri" w:cs="Calibri"/>
          <w:color w:val="000000"/>
          <w:sz w:val="22"/>
          <w:szCs w:val="22"/>
          <w:highlight w:val="yellow"/>
          <w:lang w:eastAsia="pt-BR"/>
        </w:rPr>
        <w:t>ao Consumidor Amplo)</w:t>
      </w:r>
      <w:r w:rsidRPr="0078599C">
        <w:rPr>
          <w:rFonts w:ascii="Calibri" w:hAnsi="Calibri" w:cs="Calibri"/>
          <w:color w:val="000000"/>
          <w:sz w:val="22"/>
          <w:szCs w:val="22"/>
          <w:highlight w:val="yellow"/>
          <w:lang w:eastAsia="pt-BR"/>
        </w:rPr>
        <w:t xml:space="preserve">, </w:t>
      </w:r>
      <w:r w:rsidR="00511106" w:rsidRPr="0078599C">
        <w:rPr>
          <w:rFonts w:ascii="Calibri" w:hAnsi="Calibri" w:cs="Calibri"/>
          <w:color w:val="000000"/>
          <w:sz w:val="22"/>
          <w:szCs w:val="22"/>
          <w:highlight w:val="yellow"/>
          <w:lang w:eastAsia="pt-BR"/>
        </w:rPr>
        <w:t>p</w:t>
      </w:r>
      <w:r w:rsidRPr="0078599C">
        <w:rPr>
          <w:rFonts w:ascii="Calibri" w:hAnsi="Calibri" w:cs="Calibri"/>
          <w:color w:val="000000"/>
          <w:sz w:val="22"/>
          <w:szCs w:val="22"/>
          <w:highlight w:val="yellow"/>
          <w:lang w:eastAsia="pt-BR"/>
        </w:rPr>
        <w:t>ublicado pel</w:t>
      </w:r>
      <w:r w:rsidR="00511106" w:rsidRPr="0078599C">
        <w:rPr>
          <w:rFonts w:ascii="Calibri" w:hAnsi="Calibri" w:cs="Calibri"/>
          <w:color w:val="000000"/>
          <w:sz w:val="22"/>
          <w:szCs w:val="22"/>
          <w:highlight w:val="yellow"/>
          <w:lang w:eastAsia="pt-BR"/>
        </w:rPr>
        <w:t>o IBGE</w:t>
      </w:r>
      <w:r w:rsidRPr="0078599C">
        <w:rPr>
          <w:rFonts w:ascii="Calibri" w:hAnsi="Calibri" w:cs="Calibri"/>
          <w:color w:val="000000"/>
          <w:sz w:val="22"/>
          <w:szCs w:val="22"/>
          <w:highlight w:val="yellow"/>
          <w:lang w:eastAsia="pt-BR"/>
        </w:rPr>
        <w:t>, observada as condições expostas na Cláusula Sexta das Condições Gerais e a forma paramétrica abaixo destacada.</w:t>
      </w:r>
    </w:p>
    <w:p w14:paraId="44EAFD9C" w14:textId="77777777" w:rsidR="002A1A62" w:rsidRPr="0078599C" w:rsidRDefault="002A1A62" w:rsidP="002A1A62">
      <w:pPr>
        <w:tabs>
          <w:tab w:val="left" w:pos="-142"/>
        </w:tabs>
        <w:suppressAutoHyphens w:val="0"/>
        <w:autoSpaceDE w:val="0"/>
        <w:autoSpaceDN w:val="0"/>
        <w:adjustRightInd w:val="0"/>
        <w:jc w:val="both"/>
        <w:rPr>
          <w:rFonts w:ascii="Calibri" w:hAnsi="Calibri" w:cs="Calibri"/>
          <w:color w:val="000000"/>
          <w:sz w:val="22"/>
          <w:szCs w:val="22"/>
          <w:highlight w:val="yellow"/>
          <w:lang w:eastAsia="pt-BR"/>
        </w:rPr>
      </w:pPr>
    </w:p>
    <w:p w14:paraId="3829D7F2" w14:textId="77777777" w:rsidR="002A1A62" w:rsidRPr="0078599C" w:rsidRDefault="002A1A62" w:rsidP="002A1A62">
      <w:pPr>
        <w:suppressAutoHyphens w:val="0"/>
        <w:autoSpaceDE w:val="0"/>
        <w:autoSpaceDN w:val="0"/>
        <w:adjustRightInd w:val="0"/>
        <w:rPr>
          <w:color w:val="000000"/>
          <w:highlight w:val="yellow"/>
          <w:lang w:eastAsia="pt-BR"/>
        </w:rPr>
      </w:pPr>
      <w:r w:rsidRPr="0078599C">
        <w:rPr>
          <w:color w:val="000000"/>
          <w:highlight w:val="yellow"/>
          <w:lang w:eastAsia="pt-BR"/>
        </w:rPr>
        <w:t>P = P</w:t>
      </w:r>
      <w:r w:rsidRPr="0078599C">
        <w:rPr>
          <w:color w:val="000000"/>
          <w:highlight w:val="yellow"/>
          <w:vertAlign w:val="subscript"/>
          <w:lang w:eastAsia="pt-BR"/>
        </w:rPr>
        <w:t>0</w:t>
      </w:r>
      <w:r w:rsidRPr="0078599C">
        <w:rPr>
          <w:color w:val="000000"/>
          <w:highlight w:val="yellow"/>
          <w:lang w:eastAsia="pt-BR"/>
        </w:rPr>
        <w:t xml:space="preserve"> * </w:t>
      </w:r>
      <w:proofErr w:type="gramStart"/>
      <w:r w:rsidRPr="0078599C">
        <w:rPr>
          <w:color w:val="000000"/>
          <w:highlight w:val="yellow"/>
          <w:lang w:eastAsia="pt-BR"/>
        </w:rPr>
        <w:t>{ 1</w:t>
      </w:r>
      <w:proofErr w:type="gramEnd"/>
      <w:r w:rsidRPr="0078599C">
        <w:rPr>
          <w:color w:val="000000"/>
          <w:highlight w:val="yellow"/>
          <w:lang w:eastAsia="pt-BR"/>
        </w:rPr>
        <w:t xml:space="preserve"> + </w:t>
      </w:r>
      <w:proofErr w:type="gramStart"/>
      <w:r w:rsidRPr="0078599C">
        <w:rPr>
          <w:color w:val="000000"/>
          <w:highlight w:val="yellow"/>
          <w:lang w:eastAsia="pt-BR"/>
        </w:rPr>
        <w:t>[ 0</w:t>
      </w:r>
      <w:proofErr w:type="gramEnd"/>
      <w:r w:rsidRPr="0078599C">
        <w:rPr>
          <w:color w:val="000000"/>
          <w:highlight w:val="yellow"/>
          <w:lang w:eastAsia="pt-BR"/>
        </w:rPr>
        <w:t>,8 * D + 0,20 * (</w:t>
      </w:r>
      <w:r w:rsidR="003702C9" w:rsidRPr="0078599C">
        <w:rPr>
          <w:noProof/>
          <w:color w:val="000000"/>
          <w:highlight w:val="yellow"/>
          <w:lang w:eastAsia="pt-BR"/>
        </w:rPr>
        <w:drawing>
          <wp:inline distT="0" distB="0" distL="0" distR="0" wp14:anchorId="186D25C5" wp14:editId="07777777">
            <wp:extent cx="504825" cy="238125"/>
            <wp:effectExtent l="0" t="0" r="0" b="0"/>
            <wp:docPr id="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825" cy="238125"/>
                    </a:xfrm>
                    <a:prstGeom prst="rect">
                      <a:avLst/>
                    </a:prstGeom>
                    <a:noFill/>
                    <a:ln>
                      <a:noFill/>
                    </a:ln>
                  </pic:spPr>
                </pic:pic>
              </a:graphicData>
            </a:graphic>
          </wp:inline>
        </w:drawing>
      </w:r>
      <w:r w:rsidRPr="0078599C">
        <w:rPr>
          <w:color w:val="000000"/>
          <w:highlight w:val="yellow"/>
          <w:lang w:eastAsia="pt-BR"/>
        </w:rPr>
        <w:t xml:space="preserve"> </w:t>
      </w:r>
    </w:p>
    <w:p w14:paraId="4B94D5A5" w14:textId="77777777" w:rsidR="002A1A62" w:rsidRPr="0078599C" w:rsidRDefault="002A1A62" w:rsidP="002A1A62">
      <w:pPr>
        <w:suppressAutoHyphens w:val="0"/>
        <w:autoSpaceDE w:val="0"/>
        <w:autoSpaceDN w:val="0"/>
        <w:adjustRightInd w:val="0"/>
        <w:rPr>
          <w:color w:val="000000"/>
          <w:highlight w:val="yellow"/>
          <w:lang w:eastAsia="pt-BR"/>
        </w:rPr>
      </w:pPr>
    </w:p>
    <w:p w14:paraId="3DEEC669" w14:textId="77777777" w:rsidR="002A1A62" w:rsidRPr="0078599C" w:rsidRDefault="002A1A62" w:rsidP="002A1A62">
      <w:pPr>
        <w:suppressAutoHyphens w:val="0"/>
        <w:autoSpaceDE w:val="0"/>
        <w:autoSpaceDN w:val="0"/>
        <w:adjustRightInd w:val="0"/>
        <w:rPr>
          <w:color w:val="000000"/>
          <w:highlight w:val="yellow"/>
          <w:lang w:eastAsia="pt-BR"/>
        </w:rPr>
      </w:pPr>
    </w:p>
    <w:p w14:paraId="6755CF38" w14:textId="77777777" w:rsidR="002A1A62" w:rsidRPr="0078599C" w:rsidRDefault="002A1A62" w:rsidP="002A1A62">
      <w:pPr>
        <w:suppressAutoHyphens w:val="0"/>
        <w:autoSpaceDE w:val="0"/>
        <w:autoSpaceDN w:val="0"/>
        <w:adjustRightInd w:val="0"/>
        <w:spacing w:after="240"/>
        <w:jc w:val="both"/>
        <w:rPr>
          <w:rFonts w:ascii="Calibri" w:hAnsi="Calibri" w:cs="Calibri"/>
          <w:color w:val="000000"/>
          <w:sz w:val="22"/>
          <w:szCs w:val="22"/>
          <w:highlight w:val="yellow"/>
          <w:lang w:eastAsia="pt-BR"/>
        </w:rPr>
      </w:pPr>
      <w:r w:rsidRPr="0078599C">
        <w:rPr>
          <w:rFonts w:ascii="Calibri" w:hAnsi="Calibri" w:cs="Calibri"/>
          <w:color w:val="000000"/>
          <w:sz w:val="22"/>
          <w:szCs w:val="22"/>
          <w:highlight w:val="yellow"/>
          <w:lang w:eastAsia="pt-BR"/>
        </w:rPr>
        <w:t>em que:</w:t>
      </w:r>
    </w:p>
    <w:p w14:paraId="66FF3E8C" w14:textId="77777777" w:rsidR="002A1A62" w:rsidRPr="0078599C" w:rsidRDefault="002A1A62" w:rsidP="002A1A62">
      <w:pPr>
        <w:suppressAutoHyphens w:val="0"/>
        <w:autoSpaceDE w:val="0"/>
        <w:autoSpaceDN w:val="0"/>
        <w:adjustRightInd w:val="0"/>
        <w:jc w:val="both"/>
        <w:rPr>
          <w:rFonts w:ascii="Calibri" w:hAnsi="Calibri" w:cs="Calibri"/>
          <w:color w:val="000000"/>
          <w:sz w:val="22"/>
          <w:szCs w:val="22"/>
          <w:highlight w:val="yellow"/>
          <w:lang w:eastAsia="pt-BR"/>
        </w:rPr>
      </w:pPr>
      <w:proofErr w:type="gramStart"/>
      <w:r w:rsidRPr="0078599C">
        <w:rPr>
          <w:rFonts w:ascii="Calibri" w:hAnsi="Calibri" w:cs="Calibri"/>
          <w:color w:val="000000"/>
          <w:sz w:val="22"/>
          <w:szCs w:val="22"/>
          <w:highlight w:val="yellow"/>
          <w:lang w:eastAsia="pt-BR"/>
        </w:rPr>
        <w:t>P  =</w:t>
      </w:r>
      <w:proofErr w:type="gramEnd"/>
      <w:r w:rsidRPr="0078599C">
        <w:rPr>
          <w:rFonts w:ascii="Calibri" w:hAnsi="Calibri" w:cs="Calibri"/>
          <w:color w:val="000000"/>
          <w:sz w:val="22"/>
          <w:szCs w:val="22"/>
          <w:highlight w:val="yellow"/>
          <w:lang w:eastAsia="pt-BR"/>
        </w:rPr>
        <w:t xml:space="preserve"> preço contratual reajustado</w:t>
      </w:r>
    </w:p>
    <w:p w14:paraId="0036C6BC" w14:textId="77777777" w:rsidR="002A1A62" w:rsidRPr="0078599C" w:rsidRDefault="002A1A62" w:rsidP="002A1A62">
      <w:pPr>
        <w:suppressAutoHyphens w:val="0"/>
        <w:autoSpaceDE w:val="0"/>
        <w:autoSpaceDN w:val="0"/>
        <w:adjustRightInd w:val="0"/>
        <w:jc w:val="both"/>
        <w:rPr>
          <w:rFonts w:ascii="Calibri" w:hAnsi="Calibri" w:cs="Calibri"/>
          <w:color w:val="000000"/>
          <w:sz w:val="22"/>
          <w:szCs w:val="22"/>
          <w:highlight w:val="yellow"/>
          <w:lang w:eastAsia="pt-BR"/>
        </w:rPr>
      </w:pPr>
      <w:r w:rsidRPr="0078599C">
        <w:rPr>
          <w:rFonts w:ascii="Calibri" w:hAnsi="Calibri" w:cs="Calibri"/>
          <w:color w:val="000000"/>
          <w:sz w:val="22"/>
          <w:szCs w:val="22"/>
          <w:highlight w:val="yellow"/>
          <w:lang w:eastAsia="pt-BR"/>
        </w:rPr>
        <w:t>P0 = preço contratual inicial</w:t>
      </w:r>
    </w:p>
    <w:p w14:paraId="49235968" w14:textId="77777777" w:rsidR="002A1A62" w:rsidRPr="0078599C" w:rsidRDefault="002A1A62" w:rsidP="002A1A62">
      <w:pPr>
        <w:suppressAutoHyphens w:val="0"/>
        <w:autoSpaceDE w:val="0"/>
        <w:autoSpaceDN w:val="0"/>
        <w:adjustRightInd w:val="0"/>
        <w:jc w:val="both"/>
        <w:rPr>
          <w:rFonts w:ascii="Calibri" w:hAnsi="Calibri" w:cs="Calibri"/>
          <w:color w:val="000000"/>
          <w:sz w:val="22"/>
          <w:szCs w:val="22"/>
          <w:highlight w:val="yellow"/>
          <w:lang w:eastAsia="pt-BR"/>
        </w:rPr>
      </w:pPr>
      <w:r w:rsidRPr="0078599C">
        <w:rPr>
          <w:rFonts w:ascii="Calibri" w:hAnsi="Calibri" w:cs="Calibri"/>
          <w:color w:val="000000"/>
          <w:sz w:val="22"/>
          <w:szCs w:val="22"/>
          <w:highlight w:val="yellow"/>
          <w:lang w:eastAsia="pt-BR"/>
        </w:rPr>
        <w:t>D = último dissídio coletivo do Sindicato Representativo da categoria no Município, ou região, onde está localizada a unidade operacional objeto deste CONTRATO.</w:t>
      </w:r>
    </w:p>
    <w:p w14:paraId="5E79604F" w14:textId="77777777" w:rsidR="002A1A62" w:rsidRPr="0078599C" w:rsidRDefault="002A1A62" w:rsidP="002A1A62">
      <w:pPr>
        <w:suppressAutoHyphens w:val="0"/>
        <w:autoSpaceDE w:val="0"/>
        <w:autoSpaceDN w:val="0"/>
        <w:adjustRightInd w:val="0"/>
        <w:jc w:val="both"/>
        <w:rPr>
          <w:rFonts w:ascii="Calibri" w:hAnsi="Calibri" w:cs="Calibri"/>
          <w:color w:val="000000"/>
          <w:sz w:val="22"/>
          <w:szCs w:val="22"/>
          <w:highlight w:val="yellow"/>
          <w:lang w:eastAsia="pt-BR"/>
        </w:rPr>
      </w:pPr>
      <w:r w:rsidRPr="0078599C">
        <w:rPr>
          <w:rFonts w:ascii="Calibri" w:hAnsi="Calibri" w:cs="Calibri"/>
          <w:color w:val="000000"/>
          <w:sz w:val="22"/>
          <w:szCs w:val="22"/>
          <w:highlight w:val="yellow"/>
          <w:lang w:eastAsia="pt-BR"/>
        </w:rPr>
        <w:t xml:space="preserve">I = Valor definitivo do índice </w:t>
      </w:r>
      <w:r w:rsidR="00511106" w:rsidRPr="0078599C">
        <w:rPr>
          <w:rFonts w:ascii="Calibri" w:hAnsi="Calibri" w:cs="Calibri"/>
          <w:color w:val="000000"/>
          <w:sz w:val="22"/>
          <w:szCs w:val="22"/>
          <w:highlight w:val="yellow"/>
          <w:lang w:eastAsia="pt-BR"/>
        </w:rPr>
        <w:t>Nacional de Preços</w:t>
      </w:r>
      <w:r w:rsidRPr="0078599C">
        <w:rPr>
          <w:rFonts w:ascii="Calibri" w:hAnsi="Calibri" w:cs="Calibri"/>
          <w:color w:val="000000"/>
          <w:sz w:val="22"/>
          <w:szCs w:val="22"/>
          <w:highlight w:val="yellow"/>
          <w:lang w:eastAsia="pt-BR"/>
        </w:rPr>
        <w:t xml:space="preserve"> (I</w:t>
      </w:r>
      <w:r w:rsidR="00511106" w:rsidRPr="0078599C">
        <w:rPr>
          <w:rFonts w:ascii="Calibri" w:hAnsi="Calibri" w:cs="Calibri"/>
          <w:color w:val="000000"/>
          <w:sz w:val="22"/>
          <w:szCs w:val="22"/>
          <w:highlight w:val="yellow"/>
          <w:lang w:eastAsia="pt-BR"/>
        </w:rPr>
        <w:t>PCA</w:t>
      </w:r>
      <w:r w:rsidRPr="0078599C">
        <w:rPr>
          <w:rFonts w:ascii="Calibri" w:hAnsi="Calibri" w:cs="Calibri"/>
          <w:color w:val="000000"/>
          <w:sz w:val="22"/>
          <w:szCs w:val="22"/>
          <w:highlight w:val="yellow"/>
          <w:lang w:eastAsia="pt-BR"/>
        </w:rPr>
        <w:t>) – Publicado pel</w:t>
      </w:r>
      <w:r w:rsidR="00511106" w:rsidRPr="0078599C">
        <w:rPr>
          <w:rFonts w:ascii="Calibri" w:hAnsi="Calibri" w:cs="Calibri"/>
          <w:color w:val="000000"/>
          <w:sz w:val="22"/>
          <w:szCs w:val="22"/>
          <w:highlight w:val="yellow"/>
          <w:lang w:eastAsia="pt-BR"/>
        </w:rPr>
        <w:t>o IBGE</w:t>
      </w:r>
      <w:r w:rsidRPr="0078599C">
        <w:rPr>
          <w:rFonts w:ascii="Calibri" w:hAnsi="Calibri" w:cs="Calibri"/>
          <w:color w:val="000000"/>
          <w:sz w:val="22"/>
          <w:szCs w:val="22"/>
          <w:highlight w:val="yellow"/>
          <w:lang w:eastAsia="pt-BR"/>
        </w:rPr>
        <w:t>, correspondente ao mês anterior ao do reajuste anual.</w:t>
      </w:r>
    </w:p>
    <w:p w14:paraId="6D365AB6" w14:textId="77777777" w:rsidR="002A1A62" w:rsidRDefault="002A1A62" w:rsidP="002A1A62">
      <w:pPr>
        <w:suppressAutoHyphens w:val="0"/>
        <w:autoSpaceDE w:val="0"/>
        <w:autoSpaceDN w:val="0"/>
        <w:adjustRightInd w:val="0"/>
        <w:jc w:val="both"/>
        <w:rPr>
          <w:rFonts w:ascii="Calibri" w:hAnsi="Calibri" w:cs="Calibri"/>
          <w:color w:val="000000"/>
          <w:sz w:val="22"/>
          <w:szCs w:val="22"/>
          <w:lang w:eastAsia="pt-BR"/>
        </w:rPr>
      </w:pPr>
      <w:r w:rsidRPr="0078599C">
        <w:rPr>
          <w:rFonts w:ascii="Calibri" w:hAnsi="Calibri" w:cs="Calibri"/>
          <w:color w:val="000000"/>
          <w:sz w:val="22"/>
          <w:szCs w:val="22"/>
          <w:highlight w:val="yellow"/>
          <w:lang w:eastAsia="pt-BR"/>
        </w:rPr>
        <w:t>I</w:t>
      </w:r>
      <w:r w:rsidRPr="0078599C">
        <w:rPr>
          <w:rFonts w:ascii="Calibri" w:hAnsi="Calibri" w:cs="Calibri"/>
          <w:color w:val="000000"/>
          <w:sz w:val="22"/>
          <w:szCs w:val="22"/>
          <w:highlight w:val="yellow"/>
          <w:vertAlign w:val="subscript"/>
          <w:lang w:eastAsia="pt-BR"/>
        </w:rPr>
        <w:t>0</w:t>
      </w:r>
      <w:r w:rsidRPr="0078599C">
        <w:rPr>
          <w:rFonts w:ascii="Calibri" w:hAnsi="Calibri" w:cs="Calibri"/>
          <w:color w:val="000000"/>
          <w:sz w:val="22"/>
          <w:szCs w:val="22"/>
          <w:highlight w:val="yellow"/>
          <w:lang w:eastAsia="pt-BR"/>
        </w:rPr>
        <w:t xml:space="preserve"> = Valor definitivo desse mesmo índice de preço, correspondente ao mês anterior ao da apresentação da proposta da </w:t>
      </w:r>
      <w:r w:rsidRPr="0078599C">
        <w:rPr>
          <w:rFonts w:ascii="Calibri" w:hAnsi="Calibri" w:cs="Calibri"/>
          <w:b/>
          <w:bCs/>
          <w:color w:val="000000"/>
          <w:sz w:val="22"/>
          <w:szCs w:val="22"/>
          <w:highlight w:val="yellow"/>
          <w:lang w:eastAsia="pt-BR"/>
        </w:rPr>
        <w:t>CONTRATADA</w:t>
      </w:r>
      <w:r w:rsidRPr="0078599C">
        <w:rPr>
          <w:rFonts w:ascii="Calibri" w:hAnsi="Calibri" w:cs="Calibri"/>
          <w:color w:val="000000"/>
          <w:sz w:val="22"/>
          <w:szCs w:val="22"/>
          <w:highlight w:val="yellow"/>
          <w:lang w:eastAsia="pt-BR"/>
        </w:rPr>
        <w:t>.</w:t>
      </w:r>
    </w:p>
    <w:p w14:paraId="3656B9AB" w14:textId="77777777" w:rsidR="002A1A62" w:rsidRDefault="002A1A62" w:rsidP="002A1A62">
      <w:pPr>
        <w:tabs>
          <w:tab w:val="left" w:pos="-142"/>
        </w:tabs>
        <w:spacing w:line="280" w:lineRule="atLeast"/>
        <w:jc w:val="both"/>
        <w:rPr>
          <w:rFonts w:ascii="Calibri" w:hAnsi="Calibri"/>
          <w:i/>
          <w:color w:val="0000FF"/>
          <w:sz w:val="22"/>
          <w:szCs w:val="22"/>
        </w:rPr>
      </w:pPr>
    </w:p>
    <w:p w14:paraId="798313F5" w14:textId="77777777" w:rsidR="00E42F05" w:rsidRDefault="00DC252A" w:rsidP="00030D29">
      <w:pPr>
        <w:spacing w:line="280" w:lineRule="atLeast"/>
        <w:jc w:val="both"/>
        <w:rPr>
          <w:rFonts w:ascii="Calibri" w:hAnsi="Calibri" w:cs="Tahoma"/>
          <w:b/>
          <w:sz w:val="22"/>
          <w:szCs w:val="22"/>
        </w:rPr>
      </w:pPr>
      <w:r>
        <w:rPr>
          <w:rFonts w:ascii="Calibri" w:hAnsi="Calibri" w:cs="Arial"/>
          <w:b/>
          <w:sz w:val="22"/>
          <w:szCs w:val="22"/>
        </w:rPr>
        <w:t>VIII</w:t>
      </w:r>
      <w:r w:rsidR="00E42F05">
        <w:rPr>
          <w:rFonts w:ascii="Calibri" w:hAnsi="Calibri" w:cs="Arial"/>
          <w:b/>
          <w:sz w:val="22"/>
          <w:szCs w:val="22"/>
        </w:rPr>
        <w:t>.</w:t>
      </w:r>
      <w:r w:rsidR="00E42F05">
        <w:rPr>
          <w:rFonts w:ascii="Calibri" w:hAnsi="Calibri" w:cs="Arial"/>
          <w:sz w:val="22"/>
          <w:szCs w:val="22"/>
        </w:rPr>
        <w:t xml:space="preserve"> </w:t>
      </w:r>
      <w:r w:rsidR="00E42F05">
        <w:rPr>
          <w:rFonts w:ascii="Calibri" w:hAnsi="Calibri" w:cs="Tahoma"/>
          <w:b/>
          <w:sz w:val="22"/>
          <w:szCs w:val="22"/>
        </w:rPr>
        <w:t xml:space="preserve">DATA BASE PARA O REAJUSTE: </w:t>
      </w:r>
      <w:r w:rsidR="00030D29" w:rsidRPr="00030D29">
        <w:rPr>
          <w:rFonts w:ascii="Calibri" w:hAnsi="Calibri" w:cs="Tahoma"/>
          <w:sz w:val="22"/>
          <w:szCs w:val="22"/>
        </w:rPr>
        <w:t xml:space="preserve">Data </w:t>
      </w:r>
      <w:r w:rsidR="009A7B11">
        <w:rPr>
          <w:rFonts w:ascii="Calibri" w:hAnsi="Calibri" w:cs="Tahoma"/>
          <w:sz w:val="22"/>
          <w:szCs w:val="22"/>
        </w:rPr>
        <w:t>de celebração do contrato</w:t>
      </w:r>
    </w:p>
    <w:p w14:paraId="45FB0818" w14:textId="77777777" w:rsidR="00E42F05" w:rsidRDefault="00E42F05" w:rsidP="002B3E28">
      <w:pPr>
        <w:spacing w:line="280" w:lineRule="atLeast"/>
        <w:ind w:hanging="1440"/>
        <w:jc w:val="both"/>
        <w:rPr>
          <w:rFonts w:ascii="Calibri" w:hAnsi="Calibri" w:cs="Tahoma"/>
          <w:b/>
          <w:sz w:val="22"/>
          <w:szCs w:val="22"/>
        </w:rPr>
      </w:pPr>
    </w:p>
    <w:p w14:paraId="1BB226C6" w14:textId="4E609695" w:rsidR="00E42F05" w:rsidRDefault="00DB6BD1" w:rsidP="002B3E28">
      <w:pPr>
        <w:spacing w:line="280" w:lineRule="atLeast"/>
        <w:jc w:val="both"/>
        <w:rPr>
          <w:rFonts w:ascii="Calibri" w:hAnsi="Calibri" w:cs="Arial"/>
          <w:sz w:val="22"/>
          <w:szCs w:val="22"/>
        </w:rPr>
      </w:pPr>
      <w:r>
        <w:rPr>
          <w:rFonts w:ascii="Calibri" w:hAnsi="Calibri" w:cs="Arial"/>
          <w:b/>
          <w:sz w:val="22"/>
          <w:szCs w:val="22"/>
        </w:rPr>
        <w:t>IX</w:t>
      </w:r>
      <w:r w:rsidR="00E42F05">
        <w:rPr>
          <w:rFonts w:ascii="Calibri" w:hAnsi="Calibri" w:cs="Arial"/>
          <w:b/>
          <w:sz w:val="22"/>
          <w:szCs w:val="22"/>
        </w:rPr>
        <w:t xml:space="preserve">. PRAZO CONTRATUAL: </w:t>
      </w:r>
      <w:r w:rsidR="00E42F05">
        <w:rPr>
          <w:rFonts w:ascii="Calibri" w:hAnsi="Calibri" w:cs="Arial"/>
          <w:sz w:val="22"/>
          <w:szCs w:val="22"/>
        </w:rPr>
        <w:t>O presente CONTRATO terá o prazo de</w:t>
      </w:r>
      <w:r w:rsidR="003F71F1">
        <w:rPr>
          <w:rFonts w:ascii="Calibri" w:hAnsi="Calibri" w:cs="Arial"/>
          <w:sz w:val="22"/>
          <w:szCs w:val="22"/>
        </w:rPr>
        <w:t xml:space="preserve"> </w:t>
      </w:r>
      <w:r w:rsidR="0078599C" w:rsidRPr="0078599C">
        <w:rPr>
          <w:rFonts w:ascii="Calibri" w:hAnsi="Calibri" w:cs="Arial"/>
          <w:b/>
          <w:bCs/>
          <w:sz w:val="22"/>
          <w:szCs w:val="22"/>
          <w:u w:val="single"/>
        </w:rPr>
        <w:t>18 (dezoito) mes</w:t>
      </w:r>
      <w:r w:rsidR="00E42F05" w:rsidRPr="0078599C">
        <w:rPr>
          <w:rFonts w:ascii="Calibri" w:hAnsi="Calibri" w:cs="Arial"/>
          <w:b/>
          <w:bCs/>
          <w:sz w:val="22"/>
          <w:szCs w:val="22"/>
          <w:u w:val="single"/>
        </w:rPr>
        <w:t>es</w:t>
      </w:r>
      <w:r w:rsidR="00E42F05">
        <w:rPr>
          <w:rFonts w:ascii="Calibri" w:hAnsi="Calibri" w:cs="Arial"/>
          <w:sz w:val="22"/>
          <w:szCs w:val="22"/>
        </w:rPr>
        <w:t>, iniciando em</w:t>
      </w:r>
      <w:r w:rsidR="00FD783B">
        <w:rPr>
          <w:rFonts w:ascii="Calibri" w:hAnsi="Calibri" w:cs="Arial"/>
          <w:sz w:val="22"/>
          <w:szCs w:val="22"/>
        </w:rPr>
        <w:t xml:space="preserve"> </w:t>
      </w:r>
      <w:r w:rsidR="003F71F1">
        <w:rPr>
          <w:rFonts w:ascii="Calibri" w:hAnsi="Calibri" w:cs="Arial"/>
          <w:sz w:val="22"/>
          <w:szCs w:val="22"/>
        </w:rPr>
        <w:t>__</w:t>
      </w:r>
      <w:r w:rsidR="00FD783B">
        <w:rPr>
          <w:rFonts w:ascii="Calibri" w:hAnsi="Calibri" w:cs="Arial"/>
          <w:sz w:val="22"/>
          <w:szCs w:val="22"/>
        </w:rPr>
        <w:t>/</w:t>
      </w:r>
      <w:r w:rsidR="003F71F1">
        <w:rPr>
          <w:rFonts w:ascii="Calibri" w:hAnsi="Calibri" w:cs="Arial"/>
          <w:sz w:val="22"/>
          <w:szCs w:val="22"/>
        </w:rPr>
        <w:t>__</w:t>
      </w:r>
      <w:r w:rsidR="004F3817">
        <w:rPr>
          <w:rFonts w:ascii="Calibri" w:hAnsi="Calibri" w:cs="Arial"/>
          <w:sz w:val="22"/>
          <w:szCs w:val="22"/>
        </w:rPr>
        <w:t>/</w:t>
      </w:r>
      <w:r w:rsidR="003F71F1">
        <w:rPr>
          <w:rFonts w:ascii="Calibri" w:hAnsi="Calibri" w:cs="Arial"/>
          <w:sz w:val="22"/>
          <w:szCs w:val="22"/>
        </w:rPr>
        <w:t>__</w:t>
      </w:r>
      <w:proofErr w:type="gramStart"/>
      <w:r w:rsidR="003F71F1">
        <w:rPr>
          <w:rFonts w:ascii="Calibri" w:hAnsi="Calibri" w:cs="Arial"/>
          <w:sz w:val="22"/>
          <w:szCs w:val="22"/>
        </w:rPr>
        <w:t>_</w:t>
      </w:r>
      <w:r w:rsidR="004F3817">
        <w:rPr>
          <w:rFonts w:ascii="Calibri" w:hAnsi="Calibri" w:cs="Arial"/>
          <w:sz w:val="22"/>
          <w:szCs w:val="22"/>
        </w:rPr>
        <w:t xml:space="preserve"> </w:t>
      </w:r>
      <w:r w:rsidR="00E42F05">
        <w:rPr>
          <w:rFonts w:ascii="Calibri" w:hAnsi="Calibri" w:cs="Arial"/>
          <w:sz w:val="22"/>
          <w:szCs w:val="22"/>
        </w:rPr>
        <w:t xml:space="preserve"> e</w:t>
      </w:r>
      <w:proofErr w:type="gramEnd"/>
      <w:r w:rsidR="00E42F05">
        <w:rPr>
          <w:rFonts w:ascii="Calibri" w:hAnsi="Calibri" w:cs="Arial"/>
          <w:sz w:val="22"/>
          <w:szCs w:val="22"/>
        </w:rPr>
        <w:t xml:space="preserve"> terminando </w:t>
      </w:r>
      <w:proofErr w:type="gramStart"/>
      <w:r w:rsidR="00E42F05">
        <w:rPr>
          <w:rFonts w:ascii="Calibri" w:hAnsi="Calibri" w:cs="Arial"/>
          <w:sz w:val="22"/>
          <w:szCs w:val="22"/>
        </w:rPr>
        <w:t>em</w:t>
      </w:r>
      <w:r w:rsidR="00DD2851">
        <w:rPr>
          <w:rFonts w:ascii="Calibri" w:hAnsi="Calibri" w:cs="Arial"/>
          <w:sz w:val="22"/>
          <w:szCs w:val="22"/>
        </w:rPr>
        <w:t xml:space="preserve"> </w:t>
      </w:r>
      <w:r w:rsidR="003F71F1">
        <w:rPr>
          <w:rFonts w:ascii="Calibri" w:hAnsi="Calibri" w:cs="Arial"/>
          <w:sz w:val="22"/>
          <w:szCs w:val="22"/>
        </w:rPr>
        <w:t xml:space="preserve"> _</w:t>
      </w:r>
      <w:proofErr w:type="gramEnd"/>
      <w:r w:rsidR="003F71F1">
        <w:rPr>
          <w:rFonts w:ascii="Calibri" w:hAnsi="Calibri" w:cs="Arial"/>
          <w:sz w:val="22"/>
          <w:szCs w:val="22"/>
        </w:rPr>
        <w:t>_</w:t>
      </w:r>
      <w:r w:rsidR="004F3817">
        <w:rPr>
          <w:rFonts w:ascii="Calibri" w:hAnsi="Calibri" w:cs="Arial"/>
          <w:sz w:val="22"/>
          <w:szCs w:val="22"/>
        </w:rPr>
        <w:t>/</w:t>
      </w:r>
      <w:r w:rsidR="003F71F1">
        <w:rPr>
          <w:rFonts w:ascii="Calibri" w:hAnsi="Calibri" w:cs="Arial"/>
          <w:sz w:val="22"/>
          <w:szCs w:val="22"/>
        </w:rPr>
        <w:t>___/_</w:t>
      </w:r>
      <w:proofErr w:type="gramStart"/>
      <w:r w:rsidR="003F71F1">
        <w:rPr>
          <w:rFonts w:ascii="Calibri" w:hAnsi="Calibri" w:cs="Arial"/>
          <w:sz w:val="22"/>
          <w:szCs w:val="22"/>
        </w:rPr>
        <w:t>_</w:t>
      </w:r>
      <w:r w:rsidR="004F3817">
        <w:rPr>
          <w:rFonts w:ascii="Calibri" w:hAnsi="Calibri" w:cs="Arial"/>
          <w:sz w:val="22"/>
          <w:szCs w:val="22"/>
        </w:rPr>
        <w:t xml:space="preserve"> </w:t>
      </w:r>
      <w:r w:rsidR="00E42F05">
        <w:rPr>
          <w:rFonts w:ascii="Calibri" w:hAnsi="Calibri" w:cs="Arial"/>
          <w:sz w:val="22"/>
          <w:szCs w:val="22"/>
        </w:rPr>
        <w:t>,</w:t>
      </w:r>
      <w:proofErr w:type="gramEnd"/>
      <w:r w:rsidR="00E42F05">
        <w:rPr>
          <w:rFonts w:ascii="Calibri" w:hAnsi="Calibri" w:cs="Arial"/>
          <w:sz w:val="22"/>
          <w:szCs w:val="22"/>
        </w:rPr>
        <w:t xml:space="preserve"> podendo ser prorrogado através da celebração de Termo Aditivo.</w:t>
      </w:r>
    </w:p>
    <w:p w14:paraId="049F31CB" w14:textId="77777777" w:rsidR="007434D0" w:rsidRDefault="007434D0" w:rsidP="002B3E28">
      <w:pPr>
        <w:spacing w:line="280" w:lineRule="atLeast"/>
        <w:jc w:val="both"/>
        <w:rPr>
          <w:rFonts w:ascii="Calibri" w:hAnsi="Calibri" w:cs="Arial"/>
          <w:sz w:val="22"/>
          <w:szCs w:val="22"/>
        </w:rPr>
      </w:pPr>
    </w:p>
    <w:p w14:paraId="0D0E635E" w14:textId="6A7D9EDA" w:rsidR="007434D0" w:rsidRDefault="007434D0" w:rsidP="007434D0">
      <w:pPr>
        <w:spacing w:line="280" w:lineRule="atLeast"/>
        <w:jc w:val="both"/>
        <w:rPr>
          <w:rFonts w:ascii="Calibri" w:hAnsi="Calibri" w:cs="Arial"/>
          <w:sz w:val="22"/>
          <w:szCs w:val="22"/>
        </w:rPr>
      </w:pPr>
      <w:r>
        <w:rPr>
          <w:rFonts w:ascii="Calibri" w:hAnsi="Calibri" w:cs="Arial"/>
          <w:sz w:val="22"/>
          <w:szCs w:val="22"/>
        </w:rPr>
        <w:t xml:space="preserve">O contrato poderá ser denunciado pela </w:t>
      </w:r>
      <w:r w:rsidR="00207199">
        <w:rPr>
          <w:rFonts w:ascii="Calibri" w:hAnsi="Calibri" w:cs="Arial"/>
          <w:sz w:val="22"/>
          <w:szCs w:val="22"/>
        </w:rPr>
        <w:t>VIBRA</w:t>
      </w:r>
      <w:r>
        <w:rPr>
          <w:rFonts w:ascii="Calibri" w:hAnsi="Calibri" w:cs="Arial"/>
          <w:sz w:val="22"/>
          <w:szCs w:val="22"/>
        </w:rPr>
        <w:t xml:space="preserve"> com a antecedência prévia de </w:t>
      </w:r>
      <w:r w:rsidRPr="0078599C">
        <w:rPr>
          <w:rFonts w:ascii="Calibri" w:hAnsi="Calibri" w:cs="Arial"/>
          <w:sz w:val="22"/>
          <w:szCs w:val="22"/>
          <w:highlight w:val="yellow"/>
        </w:rPr>
        <w:t>______(XXXX)</w:t>
      </w:r>
      <w:r>
        <w:rPr>
          <w:rFonts w:ascii="Calibri" w:hAnsi="Calibri" w:cs="Arial"/>
          <w:sz w:val="22"/>
          <w:szCs w:val="22"/>
        </w:rPr>
        <w:t xml:space="preserve"> dias da comunicação que for </w:t>
      </w:r>
      <w:r w:rsidR="00E6488A">
        <w:rPr>
          <w:rFonts w:ascii="Calibri" w:hAnsi="Calibri" w:cs="Arial"/>
          <w:sz w:val="22"/>
          <w:szCs w:val="22"/>
        </w:rPr>
        <w:t xml:space="preserve">realizada pela </w:t>
      </w:r>
      <w:r w:rsidR="00207199">
        <w:rPr>
          <w:rFonts w:ascii="Calibri" w:hAnsi="Calibri" w:cs="Arial"/>
          <w:sz w:val="22"/>
          <w:szCs w:val="22"/>
        </w:rPr>
        <w:t>VIBRA</w:t>
      </w:r>
      <w:r w:rsidR="00E6488A">
        <w:rPr>
          <w:rFonts w:ascii="Calibri" w:hAnsi="Calibri" w:cs="Arial"/>
          <w:sz w:val="22"/>
          <w:szCs w:val="22"/>
        </w:rPr>
        <w:t xml:space="preserve"> nesse sentido</w:t>
      </w:r>
      <w:r w:rsidRPr="008D4B6F">
        <w:rPr>
          <w:rFonts w:ascii="Calibri" w:hAnsi="Calibri" w:cs="Calibri"/>
          <w:sz w:val="22"/>
          <w:szCs w:val="22"/>
          <w:lang w:eastAsia="pt-BR"/>
        </w:rPr>
        <w:t>,</w:t>
      </w:r>
      <w:r>
        <w:rPr>
          <w:rFonts w:ascii="Calibri" w:hAnsi="Calibri" w:cs="Calibri"/>
          <w:color w:val="000000"/>
          <w:sz w:val="22"/>
          <w:szCs w:val="22"/>
          <w:lang w:eastAsia="pt-BR"/>
        </w:rPr>
        <w:t xml:space="preserve"> </w:t>
      </w:r>
      <w:r>
        <w:rPr>
          <w:rFonts w:ascii="Calibri" w:hAnsi="Calibri" w:cs="Arial"/>
          <w:sz w:val="22"/>
          <w:szCs w:val="22"/>
        </w:rPr>
        <w:t>sem direito a reclamação e/ou indenização.</w:t>
      </w:r>
    </w:p>
    <w:p w14:paraId="53128261" w14:textId="77777777" w:rsidR="00294E0E" w:rsidRPr="00A827EE" w:rsidRDefault="00294E0E" w:rsidP="00A827EE">
      <w:pPr>
        <w:spacing w:line="280" w:lineRule="atLeast"/>
        <w:jc w:val="both"/>
        <w:rPr>
          <w:rFonts w:ascii="Calibri" w:hAnsi="Calibri"/>
          <w:i/>
          <w:color w:val="0000FF"/>
          <w:sz w:val="22"/>
          <w:szCs w:val="22"/>
        </w:rPr>
      </w:pPr>
    </w:p>
    <w:p w14:paraId="2B162D87" w14:textId="77777777" w:rsidR="0078599C" w:rsidRDefault="001F4B97" w:rsidP="001F4B97">
      <w:pPr>
        <w:spacing w:line="280" w:lineRule="atLeast"/>
        <w:jc w:val="both"/>
        <w:rPr>
          <w:rFonts w:ascii="Calibri" w:hAnsi="Calibri"/>
          <w:sz w:val="22"/>
          <w:szCs w:val="22"/>
        </w:rPr>
      </w:pPr>
      <w:r>
        <w:rPr>
          <w:rFonts w:ascii="Calibri" w:hAnsi="Calibri" w:cs="Arial"/>
          <w:b/>
          <w:sz w:val="22"/>
          <w:szCs w:val="22"/>
        </w:rPr>
        <w:t>X. LOCAL DE COBRANÇA / DADOS PARA FATURAMENTO:</w:t>
      </w:r>
      <w:r w:rsidRPr="00D676BB">
        <w:rPr>
          <w:rFonts w:ascii="Calibri" w:hAnsi="Calibri"/>
          <w:sz w:val="22"/>
          <w:szCs w:val="22"/>
        </w:rPr>
        <w:t xml:space="preserve"> </w:t>
      </w:r>
    </w:p>
    <w:p w14:paraId="22802ECC" w14:textId="77777777" w:rsidR="0078599C" w:rsidRDefault="0078599C" w:rsidP="001F4B97">
      <w:pPr>
        <w:spacing w:line="280" w:lineRule="atLeast"/>
        <w:jc w:val="both"/>
        <w:rPr>
          <w:rFonts w:ascii="Calibri" w:hAnsi="Calibri"/>
          <w:sz w:val="22"/>
          <w:szCs w:val="22"/>
        </w:rPr>
      </w:pPr>
    </w:p>
    <w:p w14:paraId="73FAD566" w14:textId="4F37D0D0" w:rsidR="0078599C" w:rsidRDefault="001F4B97" w:rsidP="001F4B97">
      <w:pPr>
        <w:spacing w:line="280" w:lineRule="atLeast"/>
        <w:jc w:val="both"/>
        <w:rPr>
          <w:rFonts w:ascii="Calibri" w:hAnsi="Calibri"/>
          <w:sz w:val="22"/>
          <w:szCs w:val="22"/>
        </w:rPr>
      </w:pPr>
      <w:r>
        <w:rPr>
          <w:rFonts w:ascii="Calibri" w:hAnsi="Calibri"/>
          <w:sz w:val="22"/>
          <w:szCs w:val="22"/>
        </w:rPr>
        <w:t xml:space="preserve">RAZÃO SOCIAL: </w:t>
      </w:r>
      <w:r w:rsidR="00DC58C3" w:rsidRPr="00DC58C3">
        <w:rPr>
          <w:rFonts w:ascii="Calibri" w:hAnsi="Calibri"/>
          <w:bCs/>
          <w:sz w:val="22"/>
          <w:szCs w:val="22"/>
        </w:rPr>
        <w:t>VIBRA ENERGIA</w:t>
      </w:r>
      <w:r w:rsidR="00DC58C3" w:rsidRPr="00DC58C3">
        <w:rPr>
          <w:rFonts w:ascii="Calibri" w:hAnsi="Calibri"/>
          <w:b/>
          <w:sz w:val="22"/>
          <w:szCs w:val="22"/>
        </w:rPr>
        <w:t xml:space="preserve"> </w:t>
      </w:r>
      <w:r w:rsidRPr="00F9295A">
        <w:rPr>
          <w:rFonts w:ascii="Calibri" w:hAnsi="Calibri"/>
          <w:sz w:val="22"/>
          <w:szCs w:val="22"/>
        </w:rPr>
        <w:t xml:space="preserve">S.A. </w:t>
      </w:r>
      <w:r w:rsidR="0078599C">
        <w:rPr>
          <w:rFonts w:ascii="Calibri" w:hAnsi="Calibri"/>
          <w:sz w:val="22"/>
          <w:szCs w:val="22"/>
        </w:rPr>
        <w:t>–</w:t>
      </w:r>
      <w:r w:rsidRPr="00F9295A">
        <w:rPr>
          <w:rFonts w:ascii="Calibri" w:hAnsi="Calibri"/>
          <w:sz w:val="22"/>
          <w:szCs w:val="22"/>
        </w:rPr>
        <w:t xml:space="preserve"> </w:t>
      </w:r>
      <w:r w:rsidR="00207199">
        <w:rPr>
          <w:rFonts w:ascii="Calibri" w:hAnsi="Calibri"/>
          <w:sz w:val="22"/>
          <w:szCs w:val="22"/>
        </w:rPr>
        <w:t>VIBRA</w:t>
      </w:r>
    </w:p>
    <w:p w14:paraId="0F501E3F" w14:textId="1A60DA2A" w:rsidR="0078599C" w:rsidRDefault="0078599C" w:rsidP="001F4B97">
      <w:pPr>
        <w:spacing w:line="280" w:lineRule="atLeast"/>
        <w:jc w:val="both"/>
        <w:rPr>
          <w:rFonts w:ascii="Calibri" w:hAnsi="Calibri"/>
          <w:sz w:val="22"/>
          <w:szCs w:val="22"/>
        </w:rPr>
      </w:pPr>
      <w:r w:rsidRPr="0078599C">
        <w:rPr>
          <w:rFonts w:ascii="Calibri" w:hAnsi="Calibri"/>
          <w:sz w:val="22"/>
          <w:szCs w:val="22"/>
        </w:rPr>
        <w:t>Rua Correia Vasquez, 250 - Cidade Nova</w:t>
      </w:r>
      <w:r>
        <w:rPr>
          <w:rFonts w:ascii="Calibri" w:hAnsi="Calibri"/>
          <w:sz w:val="22"/>
          <w:szCs w:val="22"/>
        </w:rPr>
        <w:t>, Rio de Janeiro/RJ</w:t>
      </w:r>
    </w:p>
    <w:p w14:paraId="4A42372B" w14:textId="012DC042" w:rsidR="001F4B97" w:rsidRDefault="0078599C" w:rsidP="001F4B97">
      <w:pPr>
        <w:spacing w:line="280" w:lineRule="atLeast"/>
        <w:jc w:val="both"/>
        <w:rPr>
          <w:rFonts w:ascii="Calibri" w:hAnsi="Calibri"/>
          <w:sz w:val="22"/>
          <w:szCs w:val="22"/>
        </w:rPr>
      </w:pPr>
      <w:r>
        <w:rPr>
          <w:rFonts w:ascii="Calibri" w:hAnsi="Calibri"/>
          <w:sz w:val="22"/>
          <w:szCs w:val="22"/>
        </w:rPr>
        <w:t xml:space="preserve">CNPJ.: </w:t>
      </w:r>
      <w:r w:rsidRPr="0078599C">
        <w:rPr>
          <w:rFonts w:ascii="Calibri" w:hAnsi="Calibri"/>
          <w:sz w:val="22"/>
          <w:szCs w:val="22"/>
        </w:rPr>
        <w:t>34.274.233/0001-02</w:t>
      </w:r>
    </w:p>
    <w:p w14:paraId="3FE774A2" w14:textId="3520A603" w:rsidR="0078599C" w:rsidRPr="00D676BB" w:rsidRDefault="0078599C" w:rsidP="001F4B97">
      <w:pPr>
        <w:spacing w:line="280" w:lineRule="atLeast"/>
        <w:jc w:val="both"/>
        <w:rPr>
          <w:rFonts w:ascii="Calibri" w:hAnsi="Calibri"/>
          <w:b/>
          <w:sz w:val="16"/>
          <w:szCs w:val="16"/>
        </w:rPr>
      </w:pPr>
      <w:r>
        <w:rPr>
          <w:rFonts w:ascii="Calibri" w:hAnsi="Calibri"/>
          <w:sz w:val="22"/>
          <w:szCs w:val="22"/>
        </w:rPr>
        <w:t xml:space="preserve">IE.: </w:t>
      </w:r>
      <w:r w:rsidRPr="0078599C">
        <w:rPr>
          <w:rFonts w:ascii="Calibri" w:hAnsi="Calibri"/>
          <w:sz w:val="22"/>
          <w:szCs w:val="22"/>
        </w:rPr>
        <w:t>81.293.279</w:t>
      </w:r>
    </w:p>
    <w:p w14:paraId="62486C05" w14:textId="77777777" w:rsidR="001F4B97" w:rsidRDefault="001F4B97" w:rsidP="001F4B97">
      <w:pPr>
        <w:spacing w:line="280" w:lineRule="atLeast"/>
        <w:rPr>
          <w:rFonts w:ascii="Calibri" w:hAnsi="Calibri"/>
          <w:iCs/>
          <w:color w:val="0000FF"/>
          <w:sz w:val="16"/>
          <w:szCs w:val="16"/>
        </w:rPr>
      </w:pPr>
    </w:p>
    <w:p w14:paraId="30661EAA" w14:textId="737DBEA8" w:rsidR="0078599C" w:rsidRPr="0078599C" w:rsidRDefault="0078599C" w:rsidP="001F4B97">
      <w:pPr>
        <w:spacing w:line="280" w:lineRule="atLeast"/>
        <w:rPr>
          <w:rFonts w:ascii="Calibri" w:hAnsi="Calibri"/>
          <w:iCs/>
          <w:color w:val="0000FF"/>
          <w:sz w:val="22"/>
          <w:szCs w:val="22"/>
        </w:rPr>
      </w:pPr>
      <w:r w:rsidRPr="0078599C">
        <w:rPr>
          <w:rFonts w:ascii="Calibri" w:hAnsi="Calibri"/>
          <w:iCs/>
          <w:color w:val="0000FF"/>
          <w:sz w:val="22"/>
          <w:szCs w:val="22"/>
        </w:rPr>
        <w:t>Serviços enquadrados no item ___ da LC 116/2003.</w:t>
      </w:r>
    </w:p>
    <w:p w14:paraId="1FB7CE5C" w14:textId="77777777" w:rsidR="0078599C" w:rsidRPr="00D676BB" w:rsidRDefault="0078599C" w:rsidP="001F4B97">
      <w:pPr>
        <w:spacing w:line="280" w:lineRule="atLeast"/>
        <w:rPr>
          <w:rFonts w:ascii="Calibri" w:hAnsi="Calibri"/>
          <w:iCs/>
          <w:color w:val="0000FF"/>
          <w:sz w:val="16"/>
          <w:szCs w:val="16"/>
        </w:rPr>
      </w:pPr>
    </w:p>
    <w:p w14:paraId="60F71E70" w14:textId="77777777" w:rsidR="001F4B97" w:rsidRDefault="001F4B97" w:rsidP="001F4B97">
      <w:pPr>
        <w:spacing w:line="280" w:lineRule="atLeast"/>
        <w:jc w:val="both"/>
        <w:rPr>
          <w:rFonts w:ascii="Calibri" w:hAnsi="Calibri"/>
          <w:iCs/>
          <w:sz w:val="22"/>
          <w:szCs w:val="22"/>
        </w:rPr>
      </w:pPr>
      <w:r w:rsidRPr="007279C0">
        <w:rPr>
          <w:rFonts w:ascii="Calibri" w:hAnsi="Calibri"/>
          <w:iCs/>
          <w:sz w:val="22"/>
          <w:szCs w:val="22"/>
        </w:rPr>
        <w:t xml:space="preserve">É obrigatória a emissão de Nota Fiscal de Serviços utilizando inscrição, ainda que provisória, do(s) Município(s) onde serão prestados os serviços pela </w:t>
      </w:r>
      <w:r w:rsidRPr="00D6172E">
        <w:rPr>
          <w:rFonts w:ascii="Calibri" w:hAnsi="Calibri"/>
          <w:b/>
          <w:bCs/>
          <w:iCs/>
          <w:sz w:val="22"/>
          <w:szCs w:val="22"/>
        </w:rPr>
        <w:t>CONTRATADA</w:t>
      </w:r>
      <w:r w:rsidRPr="007279C0">
        <w:rPr>
          <w:rFonts w:ascii="Calibri" w:hAnsi="Calibri"/>
          <w:iCs/>
          <w:sz w:val="22"/>
          <w:szCs w:val="22"/>
        </w:rPr>
        <w:t xml:space="preserve">. Caso a Nota Fiscal de Serviços seja emitida por estabelecimento situado em outro município, a </w:t>
      </w:r>
      <w:r w:rsidR="00207199">
        <w:rPr>
          <w:rFonts w:ascii="Calibri" w:hAnsi="Calibri"/>
          <w:iCs/>
          <w:sz w:val="22"/>
          <w:szCs w:val="22"/>
        </w:rPr>
        <w:t>VIBRA</w:t>
      </w:r>
      <w:r w:rsidRPr="007279C0">
        <w:rPr>
          <w:rFonts w:ascii="Calibri" w:hAnsi="Calibri"/>
          <w:iCs/>
          <w:sz w:val="22"/>
          <w:szCs w:val="22"/>
        </w:rPr>
        <w:t xml:space="preserve"> irá reter e recolher o ISS para o município onde está configurada a unidade econômica, </w:t>
      </w:r>
      <w:proofErr w:type="gramStart"/>
      <w:r w:rsidRPr="007279C0">
        <w:rPr>
          <w:rFonts w:ascii="Calibri" w:hAnsi="Calibri"/>
          <w:iCs/>
          <w:sz w:val="22"/>
          <w:szCs w:val="22"/>
        </w:rPr>
        <w:t>nada  cabendo</w:t>
      </w:r>
      <w:proofErr w:type="gramEnd"/>
      <w:r w:rsidRPr="007279C0">
        <w:rPr>
          <w:rFonts w:ascii="Calibri" w:hAnsi="Calibri"/>
          <w:iCs/>
          <w:sz w:val="22"/>
          <w:szCs w:val="22"/>
        </w:rPr>
        <w:t xml:space="preserve"> </w:t>
      </w:r>
      <w:r>
        <w:rPr>
          <w:rFonts w:ascii="Calibri" w:hAnsi="Calibri"/>
          <w:iCs/>
          <w:sz w:val="22"/>
          <w:szCs w:val="22"/>
        </w:rPr>
        <w:t>à</w:t>
      </w:r>
      <w:r w:rsidRPr="007279C0">
        <w:rPr>
          <w:rFonts w:ascii="Calibri" w:hAnsi="Calibri"/>
          <w:iCs/>
          <w:sz w:val="22"/>
          <w:szCs w:val="22"/>
        </w:rPr>
        <w:t xml:space="preserve"> </w:t>
      </w:r>
      <w:r w:rsidRPr="00D6172E">
        <w:rPr>
          <w:rFonts w:ascii="Calibri" w:hAnsi="Calibri"/>
          <w:b/>
          <w:bCs/>
          <w:iCs/>
          <w:sz w:val="22"/>
          <w:szCs w:val="22"/>
        </w:rPr>
        <w:t>CONTRATADA</w:t>
      </w:r>
      <w:r w:rsidRPr="007279C0">
        <w:rPr>
          <w:rFonts w:ascii="Calibri" w:hAnsi="Calibri"/>
          <w:iCs/>
          <w:sz w:val="22"/>
          <w:szCs w:val="22"/>
        </w:rPr>
        <w:t xml:space="preserve">, ainda que recolha o ISSQN para outro município, sendo que nesta hipótese arcará exclusivamente com este ônus, em decorrência do descumprimento desta cláusula. </w:t>
      </w:r>
    </w:p>
    <w:p w14:paraId="3414300C" w14:textId="77777777" w:rsidR="001F4B97" w:rsidRDefault="001F4B97" w:rsidP="001F4B97">
      <w:pPr>
        <w:spacing w:line="280" w:lineRule="atLeast"/>
        <w:jc w:val="both"/>
        <w:rPr>
          <w:rFonts w:ascii="Calibri" w:hAnsi="Calibri"/>
          <w:iCs/>
          <w:sz w:val="22"/>
          <w:szCs w:val="22"/>
        </w:rPr>
      </w:pPr>
      <w:r w:rsidRPr="007279C0">
        <w:rPr>
          <w:rFonts w:ascii="Calibri" w:hAnsi="Calibri"/>
          <w:iCs/>
          <w:sz w:val="22"/>
          <w:szCs w:val="22"/>
        </w:rPr>
        <w:t>Considera-se configurada Unidade Econômica no local em que houver um complexo de bens organizado para viabilizar a atividade de prestar serviços, ou seja, mobilização de materiais, instrumentos, máquinas, equipamentos e pessoas aplicados à execução do escopo contratual.</w:t>
      </w:r>
    </w:p>
    <w:p w14:paraId="4101652C" w14:textId="77777777" w:rsidR="00E42F05" w:rsidRDefault="00E42F05">
      <w:pPr>
        <w:spacing w:line="280" w:lineRule="atLeast"/>
        <w:rPr>
          <w:rFonts w:ascii="Calibri" w:hAnsi="Calibri" w:cs="Tahoma"/>
          <w:sz w:val="22"/>
          <w:szCs w:val="22"/>
        </w:rPr>
      </w:pPr>
    </w:p>
    <w:p w14:paraId="6EA0DD23" w14:textId="77777777" w:rsidR="00E42F05" w:rsidRDefault="001E0B42">
      <w:pPr>
        <w:spacing w:line="280" w:lineRule="atLeast"/>
        <w:rPr>
          <w:rFonts w:ascii="Calibri" w:hAnsi="Calibri"/>
          <w:sz w:val="22"/>
          <w:szCs w:val="22"/>
        </w:rPr>
      </w:pPr>
      <w:r>
        <w:rPr>
          <w:rFonts w:ascii="Calibri" w:hAnsi="Calibri" w:cs="Tahoma"/>
          <w:b/>
          <w:sz w:val="22"/>
          <w:szCs w:val="22"/>
        </w:rPr>
        <w:t>X</w:t>
      </w:r>
      <w:r w:rsidR="0079029F">
        <w:rPr>
          <w:rFonts w:ascii="Calibri" w:hAnsi="Calibri" w:cs="Tahoma"/>
          <w:b/>
          <w:sz w:val="22"/>
          <w:szCs w:val="22"/>
        </w:rPr>
        <w:t>I</w:t>
      </w:r>
      <w:r w:rsidR="00E42F05">
        <w:rPr>
          <w:rFonts w:ascii="Calibri" w:hAnsi="Calibri" w:cs="Tahoma"/>
          <w:b/>
          <w:sz w:val="22"/>
          <w:szCs w:val="22"/>
        </w:rPr>
        <w:t>. VALOR GLOBAL ESTIMADO DO CONTRATO:</w:t>
      </w:r>
      <w:r w:rsidR="00E42F05">
        <w:rPr>
          <w:rFonts w:ascii="Calibri" w:hAnsi="Calibri"/>
          <w:b/>
          <w:sz w:val="22"/>
          <w:szCs w:val="22"/>
        </w:rPr>
        <w:t xml:space="preserve"> </w:t>
      </w:r>
      <w:r w:rsidR="00E42F05">
        <w:rPr>
          <w:rFonts w:ascii="Calibri" w:hAnsi="Calibri"/>
          <w:sz w:val="22"/>
          <w:szCs w:val="22"/>
        </w:rPr>
        <w:t>R$ ........   (....... reais)</w:t>
      </w:r>
    </w:p>
    <w:p w14:paraId="4B99056E" w14:textId="77777777" w:rsidR="001E0B42" w:rsidRDefault="001E0B42">
      <w:pPr>
        <w:spacing w:line="280" w:lineRule="atLeast"/>
        <w:rPr>
          <w:rFonts w:ascii="Calibri" w:hAnsi="Calibri"/>
          <w:sz w:val="22"/>
          <w:szCs w:val="22"/>
        </w:rPr>
      </w:pPr>
    </w:p>
    <w:p w14:paraId="0F739706" w14:textId="0603B1A7" w:rsidR="00E42F05" w:rsidRDefault="0079029F">
      <w:pPr>
        <w:spacing w:line="280" w:lineRule="atLeast"/>
        <w:rPr>
          <w:rFonts w:ascii="Calibri" w:hAnsi="Calibri"/>
          <w:i/>
          <w:color w:val="0000FF"/>
          <w:sz w:val="22"/>
          <w:szCs w:val="22"/>
        </w:rPr>
      </w:pPr>
      <w:r>
        <w:rPr>
          <w:rFonts w:ascii="Calibri" w:hAnsi="Calibri" w:cs="Tahoma"/>
          <w:b/>
          <w:sz w:val="22"/>
          <w:szCs w:val="22"/>
        </w:rPr>
        <w:t>XI</w:t>
      </w:r>
      <w:r w:rsidR="00DC252A">
        <w:rPr>
          <w:rFonts w:ascii="Calibri" w:hAnsi="Calibri" w:cs="Tahoma"/>
          <w:b/>
          <w:sz w:val="22"/>
          <w:szCs w:val="22"/>
        </w:rPr>
        <w:t>I</w:t>
      </w:r>
      <w:r w:rsidR="00E42F05">
        <w:rPr>
          <w:rFonts w:ascii="Calibri" w:hAnsi="Calibri" w:cs="Tahoma"/>
          <w:b/>
          <w:sz w:val="22"/>
          <w:szCs w:val="22"/>
        </w:rPr>
        <w:t xml:space="preserve">. FORO: </w:t>
      </w:r>
      <w:r w:rsidR="00E42F05">
        <w:rPr>
          <w:rFonts w:ascii="Calibri" w:hAnsi="Calibri" w:cs="Tahoma"/>
          <w:sz w:val="22"/>
          <w:szCs w:val="22"/>
        </w:rPr>
        <w:t xml:space="preserve">Comarca da Capital da cidade de </w:t>
      </w:r>
      <w:r w:rsidR="0078599C">
        <w:rPr>
          <w:rFonts w:ascii="Calibri" w:hAnsi="Calibri" w:cs="Tahoma"/>
          <w:sz w:val="22"/>
          <w:szCs w:val="22"/>
        </w:rPr>
        <w:t>RIO DE JANEIRO</w:t>
      </w:r>
      <w:r w:rsidR="00E42F05">
        <w:rPr>
          <w:rFonts w:ascii="Calibri" w:hAnsi="Calibri" w:cs="Tahoma"/>
          <w:sz w:val="22"/>
          <w:szCs w:val="22"/>
        </w:rPr>
        <w:t xml:space="preserve"> no Estado de </w:t>
      </w:r>
      <w:r w:rsidR="0078599C">
        <w:rPr>
          <w:rFonts w:ascii="Calibri" w:hAnsi="Calibri" w:cs="Tahoma"/>
          <w:sz w:val="22"/>
          <w:szCs w:val="22"/>
        </w:rPr>
        <w:t>RIO DE JANEIRO.</w:t>
      </w:r>
    </w:p>
    <w:p w14:paraId="1299C43A" w14:textId="77777777" w:rsidR="00560652" w:rsidRDefault="00560652">
      <w:pPr>
        <w:spacing w:line="280" w:lineRule="atLeast"/>
        <w:rPr>
          <w:rFonts w:ascii="Calibri" w:hAnsi="Calibri" w:cs="Tahoma"/>
          <w:b/>
          <w:sz w:val="22"/>
          <w:szCs w:val="22"/>
        </w:rPr>
      </w:pPr>
    </w:p>
    <w:p w14:paraId="123FFFF0" w14:textId="77777777" w:rsidR="00551BEA" w:rsidRPr="00A827EE" w:rsidRDefault="009542B2">
      <w:pPr>
        <w:spacing w:line="280" w:lineRule="atLeast"/>
        <w:rPr>
          <w:rFonts w:ascii="Calibri" w:hAnsi="Calibri" w:cs="Tahoma"/>
          <w:b/>
          <w:sz w:val="22"/>
          <w:szCs w:val="22"/>
        </w:rPr>
      </w:pPr>
      <w:r w:rsidRPr="00A827EE">
        <w:rPr>
          <w:rFonts w:ascii="Calibri" w:hAnsi="Calibri" w:cs="Tahoma"/>
          <w:b/>
          <w:sz w:val="22"/>
          <w:szCs w:val="22"/>
        </w:rPr>
        <w:t>X</w:t>
      </w:r>
      <w:r w:rsidR="00E6488A">
        <w:rPr>
          <w:rFonts w:ascii="Calibri" w:hAnsi="Calibri" w:cs="Tahoma"/>
          <w:b/>
          <w:sz w:val="22"/>
          <w:szCs w:val="22"/>
        </w:rPr>
        <w:t>I</w:t>
      </w:r>
      <w:r w:rsidR="001F4B97">
        <w:rPr>
          <w:rFonts w:ascii="Calibri" w:hAnsi="Calibri" w:cs="Tahoma"/>
          <w:b/>
          <w:sz w:val="22"/>
          <w:szCs w:val="22"/>
        </w:rPr>
        <w:t>II</w:t>
      </w:r>
      <w:r w:rsidRPr="00A827EE">
        <w:rPr>
          <w:rFonts w:ascii="Calibri" w:hAnsi="Calibri" w:cs="Tahoma"/>
          <w:b/>
          <w:i/>
          <w:sz w:val="22"/>
          <w:szCs w:val="22"/>
        </w:rPr>
        <w:t xml:space="preserve">. </w:t>
      </w:r>
      <w:r w:rsidR="00551BEA" w:rsidRPr="00A827EE">
        <w:rPr>
          <w:rFonts w:ascii="Calibri" w:hAnsi="Calibri" w:cs="Tahoma"/>
          <w:b/>
          <w:sz w:val="22"/>
          <w:szCs w:val="22"/>
        </w:rPr>
        <w:t>ANEXOS CONTRATUAIS:</w:t>
      </w:r>
    </w:p>
    <w:p w14:paraId="4DDBEF00" w14:textId="77777777" w:rsidR="00551BEA" w:rsidRDefault="00551BEA">
      <w:pPr>
        <w:spacing w:line="280" w:lineRule="atLeast"/>
        <w:rPr>
          <w:rFonts w:ascii="Calibri" w:hAnsi="Calibri" w:cs="Tahoma"/>
          <w:b/>
          <w:sz w:val="22"/>
          <w:szCs w:val="22"/>
        </w:rPr>
      </w:pPr>
    </w:p>
    <w:p w14:paraId="49C3F731" w14:textId="77777777" w:rsidR="00551BEA" w:rsidRPr="00400813" w:rsidRDefault="00551BEA" w:rsidP="00551BEA">
      <w:pPr>
        <w:autoSpaceDE w:val="0"/>
        <w:autoSpaceDN w:val="0"/>
        <w:adjustRightInd w:val="0"/>
        <w:spacing w:line="280" w:lineRule="atLeast"/>
        <w:jc w:val="both"/>
        <w:rPr>
          <w:rFonts w:ascii="Calibri" w:hAnsi="Calibri" w:cs="Calibri"/>
          <w:sz w:val="22"/>
          <w:szCs w:val="22"/>
        </w:rPr>
      </w:pPr>
      <w:r w:rsidRPr="00400813">
        <w:rPr>
          <w:rFonts w:ascii="Calibri" w:hAnsi="Calibri" w:cs="Calibri"/>
          <w:sz w:val="22"/>
          <w:szCs w:val="22"/>
        </w:rPr>
        <w:t>ANEXO I</w:t>
      </w:r>
      <w:r w:rsidRPr="00400813">
        <w:rPr>
          <w:rFonts w:ascii="Calibri" w:hAnsi="Calibri" w:cs="Calibri"/>
          <w:sz w:val="22"/>
          <w:szCs w:val="22"/>
        </w:rPr>
        <w:tab/>
        <w:t>Especificação de Serviços</w:t>
      </w:r>
      <w:r w:rsidR="00F313E3">
        <w:rPr>
          <w:rFonts w:ascii="Calibri" w:hAnsi="Calibri" w:cs="Calibri"/>
          <w:sz w:val="22"/>
          <w:szCs w:val="22"/>
        </w:rPr>
        <w:t>;</w:t>
      </w:r>
    </w:p>
    <w:p w14:paraId="485E0E8E" w14:textId="77777777" w:rsidR="00551BEA" w:rsidRDefault="00551BEA" w:rsidP="00551BEA">
      <w:pPr>
        <w:autoSpaceDE w:val="0"/>
        <w:autoSpaceDN w:val="0"/>
        <w:adjustRightInd w:val="0"/>
        <w:spacing w:line="280" w:lineRule="atLeast"/>
        <w:jc w:val="both"/>
        <w:rPr>
          <w:rFonts w:ascii="Calibri" w:hAnsi="Calibri" w:cs="Calibri"/>
          <w:sz w:val="22"/>
          <w:szCs w:val="22"/>
        </w:rPr>
      </w:pPr>
      <w:r w:rsidRPr="00400813">
        <w:rPr>
          <w:rFonts w:ascii="Calibri" w:hAnsi="Calibri" w:cs="Calibri"/>
          <w:sz w:val="22"/>
          <w:szCs w:val="22"/>
        </w:rPr>
        <w:t>ANEXO II</w:t>
      </w:r>
      <w:r w:rsidRPr="00400813">
        <w:rPr>
          <w:rFonts w:ascii="Calibri" w:hAnsi="Calibri" w:cs="Calibri"/>
          <w:sz w:val="22"/>
          <w:szCs w:val="22"/>
        </w:rPr>
        <w:tab/>
        <w:t>Planilha de Preços</w:t>
      </w:r>
      <w:r w:rsidR="00F313E3">
        <w:rPr>
          <w:rFonts w:ascii="Calibri" w:hAnsi="Calibri" w:cs="Calibri"/>
          <w:sz w:val="22"/>
          <w:szCs w:val="22"/>
        </w:rPr>
        <w:t>;</w:t>
      </w:r>
    </w:p>
    <w:p w14:paraId="029A76F5" w14:textId="77777777" w:rsidR="00F313E3" w:rsidRDefault="00F313E3" w:rsidP="00F313E3">
      <w:pPr>
        <w:autoSpaceDE w:val="0"/>
        <w:autoSpaceDN w:val="0"/>
        <w:adjustRightInd w:val="0"/>
        <w:spacing w:line="280" w:lineRule="atLeast"/>
        <w:jc w:val="both"/>
        <w:rPr>
          <w:rFonts w:ascii="Calibri" w:hAnsi="Calibri" w:cs="Calibri"/>
          <w:sz w:val="22"/>
          <w:szCs w:val="22"/>
        </w:rPr>
      </w:pPr>
      <w:r w:rsidRPr="00400813">
        <w:rPr>
          <w:rFonts w:ascii="Calibri" w:hAnsi="Calibri" w:cs="Calibri"/>
          <w:sz w:val="22"/>
          <w:szCs w:val="22"/>
        </w:rPr>
        <w:t>ANEXO II</w:t>
      </w:r>
      <w:r>
        <w:rPr>
          <w:rFonts w:ascii="Calibri" w:hAnsi="Calibri" w:cs="Calibri"/>
          <w:sz w:val="22"/>
          <w:szCs w:val="22"/>
        </w:rPr>
        <w:t>I</w:t>
      </w:r>
      <w:r w:rsidRPr="00400813">
        <w:rPr>
          <w:rFonts w:ascii="Calibri" w:hAnsi="Calibri" w:cs="Calibri"/>
          <w:sz w:val="22"/>
          <w:szCs w:val="22"/>
        </w:rPr>
        <w:tab/>
      </w:r>
      <w:r>
        <w:rPr>
          <w:rFonts w:ascii="Calibri" w:hAnsi="Calibri" w:cs="Calibri"/>
          <w:sz w:val="22"/>
          <w:szCs w:val="22"/>
        </w:rPr>
        <w:t>Boletim de Medição de Serviços;</w:t>
      </w:r>
    </w:p>
    <w:p w14:paraId="01FB9869" w14:textId="67141532" w:rsidR="00F313E3" w:rsidRDefault="00F313E3" w:rsidP="235F5E8D">
      <w:pPr>
        <w:spacing w:line="280" w:lineRule="atLeast"/>
        <w:jc w:val="both"/>
        <w:rPr>
          <w:rFonts w:ascii="Calibri" w:hAnsi="Calibri" w:cs="Calibri"/>
          <w:sz w:val="22"/>
          <w:szCs w:val="22"/>
        </w:rPr>
      </w:pPr>
      <w:r w:rsidRPr="235F5E8D">
        <w:rPr>
          <w:rFonts w:ascii="Calibri" w:hAnsi="Calibri" w:cs="Calibri"/>
          <w:sz w:val="22"/>
          <w:szCs w:val="22"/>
        </w:rPr>
        <w:t>ANEXO IV</w:t>
      </w:r>
      <w:r>
        <w:tab/>
      </w:r>
      <w:r w:rsidRPr="235F5E8D">
        <w:rPr>
          <w:rFonts w:ascii="Calibri" w:hAnsi="Calibri" w:cs="Calibri"/>
          <w:sz w:val="22"/>
          <w:szCs w:val="22"/>
        </w:rPr>
        <w:t>Relatório de Ocorrências;</w:t>
      </w:r>
    </w:p>
    <w:p w14:paraId="36903CF1" w14:textId="7FD71867" w:rsidR="62B76E9D" w:rsidRDefault="62B76E9D" w:rsidP="235F5E8D">
      <w:pPr>
        <w:spacing w:line="280" w:lineRule="atLeast"/>
        <w:jc w:val="both"/>
        <w:rPr>
          <w:rFonts w:ascii="Calibri" w:hAnsi="Calibri" w:cs="Calibri"/>
          <w:sz w:val="22"/>
          <w:szCs w:val="22"/>
        </w:rPr>
      </w:pPr>
      <w:r w:rsidRPr="235F5E8D">
        <w:rPr>
          <w:rFonts w:ascii="Calibri" w:hAnsi="Calibri" w:cs="Calibri"/>
          <w:sz w:val="22"/>
          <w:szCs w:val="22"/>
        </w:rPr>
        <w:t>Anexo V</w:t>
      </w:r>
      <w:r>
        <w:tab/>
      </w:r>
      <w:r w:rsidRPr="235F5E8D">
        <w:rPr>
          <w:rFonts w:ascii="Calibri" w:hAnsi="Calibri" w:cs="Calibri"/>
          <w:sz w:val="22"/>
          <w:szCs w:val="22"/>
        </w:rPr>
        <w:t>Metodologia aplicada durante o período de transição da reforma tributária</w:t>
      </w:r>
    </w:p>
    <w:p w14:paraId="05F3C16F" w14:textId="0A885E7B" w:rsidR="00560652" w:rsidRPr="00560652" w:rsidRDefault="00560652" w:rsidP="235F5E8D">
      <w:pPr>
        <w:autoSpaceDE w:val="0"/>
        <w:autoSpaceDN w:val="0"/>
        <w:adjustRightInd w:val="0"/>
        <w:spacing w:line="280" w:lineRule="atLeast"/>
        <w:jc w:val="both"/>
        <w:rPr>
          <w:rFonts w:ascii="Calibri" w:hAnsi="Calibri"/>
          <w:i/>
          <w:iCs/>
          <w:color w:val="C0504D"/>
          <w:sz w:val="22"/>
          <w:szCs w:val="22"/>
        </w:rPr>
      </w:pPr>
      <w:r w:rsidRPr="235F5E8D">
        <w:rPr>
          <w:rFonts w:ascii="Calibri" w:hAnsi="Calibri" w:cs="Calibri"/>
          <w:color w:val="740000"/>
          <w:sz w:val="22"/>
          <w:szCs w:val="22"/>
          <w:highlight w:val="lightGray"/>
        </w:rPr>
        <w:t xml:space="preserve">ANEXO </w:t>
      </w:r>
      <w:r w:rsidR="3041E64B" w:rsidRPr="235F5E8D">
        <w:rPr>
          <w:rFonts w:ascii="Calibri" w:hAnsi="Calibri" w:cs="Calibri"/>
          <w:color w:val="740000"/>
          <w:sz w:val="22"/>
          <w:szCs w:val="22"/>
          <w:highlight w:val="lightGray"/>
        </w:rPr>
        <w:t>VI</w:t>
      </w:r>
      <w:r>
        <w:tab/>
      </w:r>
      <w:r w:rsidRPr="235F5E8D">
        <w:rPr>
          <w:rFonts w:ascii="Calibri" w:hAnsi="Calibri" w:cs="Calibri"/>
          <w:color w:val="C0504D"/>
          <w:sz w:val="22"/>
          <w:szCs w:val="22"/>
          <w:highlight w:val="lightGray"/>
        </w:rPr>
        <w:t>Requisitos de SMS para prestadoras de serviço, conforme</w:t>
      </w:r>
      <w:r w:rsidRPr="235F5E8D">
        <w:rPr>
          <w:rFonts w:ascii="Verdana" w:hAnsi="Verdana" w:cs="Verdana"/>
          <w:b/>
          <w:bCs/>
          <w:color w:val="C0504D"/>
          <w:sz w:val="24"/>
          <w:szCs w:val="24"/>
          <w:highlight w:val="lightGray"/>
          <w:lang w:eastAsia="pt-BR"/>
        </w:rPr>
        <w:t xml:space="preserve"> </w:t>
      </w:r>
      <w:r w:rsidRPr="235F5E8D">
        <w:rPr>
          <w:rFonts w:ascii="Calibri" w:hAnsi="Calibri" w:cs="Calibri"/>
          <w:color w:val="C0504D"/>
          <w:sz w:val="22"/>
          <w:szCs w:val="22"/>
          <w:highlight w:val="lightGray"/>
        </w:rPr>
        <w:t>PP-0</w:t>
      </w:r>
      <w:r w:rsidR="00207199" w:rsidRPr="235F5E8D">
        <w:rPr>
          <w:rFonts w:ascii="Calibri" w:hAnsi="Calibri" w:cs="Calibri"/>
          <w:color w:val="C0504D"/>
          <w:sz w:val="22"/>
          <w:szCs w:val="22"/>
          <w:highlight w:val="lightGray"/>
        </w:rPr>
        <w:t>VIBRA</w:t>
      </w:r>
      <w:r w:rsidRPr="235F5E8D">
        <w:rPr>
          <w:rFonts w:ascii="Calibri" w:hAnsi="Calibri" w:cs="Calibri"/>
          <w:color w:val="C0504D"/>
          <w:sz w:val="22"/>
          <w:szCs w:val="22"/>
          <w:highlight w:val="lightGray"/>
        </w:rPr>
        <w:t>-00071-B – GESTÃO DE SMS PARA CONTRATADAS.</w:t>
      </w:r>
      <w:r w:rsidRPr="235F5E8D">
        <w:rPr>
          <w:rFonts w:ascii="Calibri" w:hAnsi="Calibri" w:cs="Calibri"/>
          <w:color w:val="C0504D"/>
          <w:sz w:val="22"/>
          <w:szCs w:val="22"/>
        </w:rPr>
        <w:t xml:space="preserve"> </w:t>
      </w:r>
      <w:r w:rsidRPr="235F5E8D">
        <w:rPr>
          <w:rFonts w:ascii="Calibri" w:hAnsi="Calibri"/>
          <w:i/>
          <w:iCs/>
          <w:color w:val="C0504D"/>
          <w:sz w:val="22"/>
          <w:szCs w:val="22"/>
        </w:rPr>
        <w:t>(opcional dependendo da atividade a ser exercida)</w:t>
      </w:r>
    </w:p>
    <w:p w14:paraId="3435026C" w14:textId="3F3F414D" w:rsidR="00CC1EAF" w:rsidRDefault="00560652" w:rsidP="235F5E8D">
      <w:pPr>
        <w:autoSpaceDE w:val="0"/>
        <w:autoSpaceDN w:val="0"/>
        <w:adjustRightInd w:val="0"/>
        <w:spacing w:line="280" w:lineRule="atLeast"/>
        <w:jc w:val="both"/>
        <w:rPr>
          <w:rFonts w:ascii="Calibri" w:hAnsi="Calibri" w:cs="Calibri"/>
          <w:i/>
          <w:iCs/>
          <w:color w:val="C0504D"/>
          <w:sz w:val="22"/>
          <w:szCs w:val="22"/>
        </w:rPr>
      </w:pPr>
      <w:r w:rsidRPr="235F5E8D">
        <w:rPr>
          <w:rFonts w:ascii="Calibri" w:hAnsi="Calibri" w:cs="Calibri"/>
          <w:color w:val="C0504D"/>
          <w:sz w:val="22"/>
          <w:szCs w:val="22"/>
          <w:highlight w:val="lightGray"/>
        </w:rPr>
        <w:t>ANEXO V</w:t>
      </w:r>
      <w:r w:rsidR="74E72FC1" w:rsidRPr="235F5E8D">
        <w:rPr>
          <w:rFonts w:ascii="Calibri" w:hAnsi="Calibri" w:cs="Calibri"/>
          <w:color w:val="C0504D"/>
          <w:sz w:val="22"/>
          <w:szCs w:val="22"/>
          <w:highlight w:val="lightGray"/>
        </w:rPr>
        <w:t>II</w:t>
      </w:r>
      <w:r w:rsidRPr="235F5E8D">
        <w:rPr>
          <w:rFonts w:ascii="Calibri" w:hAnsi="Calibri" w:cs="Calibri"/>
          <w:color w:val="C0504D"/>
          <w:sz w:val="22"/>
          <w:szCs w:val="22"/>
          <w:highlight w:val="lightGray"/>
        </w:rPr>
        <w:t>      </w:t>
      </w:r>
      <w:r>
        <w:tab/>
      </w:r>
      <w:r w:rsidRPr="235F5E8D">
        <w:rPr>
          <w:rFonts w:ascii="Calibri" w:hAnsi="Calibri" w:cs="Calibri"/>
          <w:color w:val="C0504D"/>
          <w:sz w:val="22"/>
          <w:szCs w:val="22"/>
          <w:highlight w:val="lightGray"/>
        </w:rPr>
        <w:t xml:space="preserve">Diretrizes para o Tratamento de Dados Pessoais; </w:t>
      </w:r>
      <w:r w:rsidRPr="235F5E8D">
        <w:rPr>
          <w:rFonts w:ascii="Calibri" w:hAnsi="Calibri" w:cs="Calibri"/>
          <w:color w:val="C0504D"/>
          <w:sz w:val="22"/>
          <w:szCs w:val="22"/>
        </w:rPr>
        <w:t>(</w:t>
      </w:r>
      <w:r w:rsidRPr="235F5E8D">
        <w:rPr>
          <w:rFonts w:ascii="Calibri" w:hAnsi="Calibri" w:cs="Calibri"/>
          <w:b/>
          <w:bCs/>
          <w:i/>
          <w:iCs/>
          <w:color w:val="C0504D"/>
          <w:sz w:val="22"/>
          <w:szCs w:val="22"/>
          <w:u w:val="single"/>
        </w:rPr>
        <w:t>Opcional</w:t>
      </w:r>
      <w:r w:rsidRPr="235F5E8D">
        <w:rPr>
          <w:rFonts w:ascii="Calibri" w:hAnsi="Calibri" w:cs="Calibri"/>
          <w:i/>
          <w:iCs/>
          <w:color w:val="C0504D"/>
          <w:sz w:val="22"/>
          <w:szCs w:val="22"/>
        </w:rPr>
        <w:t>.  Indicada para prestadores de serviços de: (i) desenvolvimento, manutenção ou aquisição de software, sistemas e aplicações de TI; (</w:t>
      </w:r>
      <w:proofErr w:type="spellStart"/>
      <w:r w:rsidRPr="235F5E8D">
        <w:rPr>
          <w:rFonts w:ascii="Calibri" w:hAnsi="Calibri" w:cs="Calibri"/>
          <w:i/>
          <w:iCs/>
          <w:color w:val="C0504D"/>
          <w:sz w:val="22"/>
          <w:szCs w:val="22"/>
        </w:rPr>
        <w:t>ii</w:t>
      </w:r>
      <w:proofErr w:type="spellEnd"/>
      <w:r w:rsidRPr="235F5E8D">
        <w:rPr>
          <w:rFonts w:ascii="Calibri" w:hAnsi="Calibri" w:cs="Calibri"/>
          <w:i/>
          <w:iCs/>
          <w:color w:val="C0504D"/>
          <w:sz w:val="22"/>
          <w:szCs w:val="22"/>
        </w:rPr>
        <w:t>) suporte aos recursos humanos com acesso aos dados pessoais da força de trabalho); (</w:t>
      </w:r>
      <w:proofErr w:type="spellStart"/>
      <w:r w:rsidRPr="235F5E8D">
        <w:rPr>
          <w:rFonts w:ascii="Calibri" w:hAnsi="Calibri" w:cs="Calibri"/>
          <w:i/>
          <w:iCs/>
          <w:color w:val="C0504D"/>
          <w:sz w:val="22"/>
          <w:szCs w:val="22"/>
        </w:rPr>
        <w:t>iii</w:t>
      </w:r>
      <w:proofErr w:type="spellEnd"/>
      <w:r w:rsidRPr="235F5E8D">
        <w:rPr>
          <w:rFonts w:ascii="Calibri" w:hAnsi="Calibri" w:cs="Calibri"/>
          <w:i/>
          <w:iCs/>
          <w:color w:val="C0504D"/>
          <w:sz w:val="22"/>
          <w:szCs w:val="22"/>
        </w:rPr>
        <w:t>) Comunicação e marketing; (</w:t>
      </w:r>
      <w:proofErr w:type="spellStart"/>
      <w:r w:rsidRPr="235F5E8D">
        <w:rPr>
          <w:rFonts w:ascii="Calibri" w:hAnsi="Calibri" w:cs="Calibri"/>
          <w:i/>
          <w:iCs/>
          <w:color w:val="C0504D"/>
          <w:sz w:val="22"/>
          <w:szCs w:val="22"/>
        </w:rPr>
        <w:t>iv</w:t>
      </w:r>
      <w:proofErr w:type="spellEnd"/>
      <w:r w:rsidRPr="235F5E8D">
        <w:rPr>
          <w:rFonts w:ascii="Calibri" w:hAnsi="Calibri" w:cs="Calibri"/>
          <w:i/>
          <w:iCs/>
          <w:color w:val="C0504D"/>
          <w:sz w:val="22"/>
          <w:szCs w:val="22"/>
        </w:rPr>
        <w:t>) qualquer serviço, com previsão de expressivo volume de tratamento de dados pessoais de terceiros sob a responsabilidade da </w:t>
      </w:r>
      <w:r w:rsidR="00207199" w:rsidRPr="235F5E8D">
        <w:rPr>
          <w:rFonts w:ascii="Calibri" w:hAnsi="Calibri" w:cs="Calibri"/>
          <w:i/>
          <w:iCs/>
          <w:color w:val="C0504D"/>
          <w:sz w:val="22"/>
          <w:szCs w:val="22"/>
        </w:rPr>
        <w:t>VIBRA</w:t>
      </w:r>
      <w:r w:rsidRPr="235F5E8D">
        <w:rPr>
          <w:rFonts w:ascii="Calibri" w:hAnsi="Calibri" w:cs="Calibri"/>
          <w:i/>
          <w:iCs/>
          <w:color w:val="C0504D"/>
          <w:sz w:val="22"/>
          <w:szCs w:val="22"/>
        </w:rPr>
        <w:t xml:space="preserve">.  – </w:t>
      </w:r>
      <w:r w:rsidRPr="235F5E8D">
        <w:rPr>
          <w:rFonts w:ascii="Calibri" w:hAnsi="Calibri" w:cs="Calibri"/>
          <w:b/>
          <w:bCs/>
          <w:i/>
          <w:iCs/>
          <w:color w:val="C0504D"/>
          <w:sz w:val="22"/>
          <w:szCs w:val="22"/>
        </w:rPr>
        <w:t>EM CASO DE DÚVIDAS CONSULTAR DJAC/ACO/CCRO</w:t>
      </w:r>
      <w:r w:rsidRPr="235F5E8D">
        <w:rPr>
          <w:rFonts w:ascii="Calibri" w:hAnsi="Calibri" w:cs="Calibri"/>
          <w:i/>
          <w:iCs/>
          <w:color w:val="C0504D"/>
          <w:sz w:val="22"/>
          <w:szCs w:val="22"/>
        </w:rPr>
        <w:t xml:space="preserve"> – </w:t>
      </w:r>
    </w:p>
    <w:p w14:paraId="39C808E3" w14:textId="64E913ED" w:rsidR="00CC1EAF" w:rsidRPr="00CC1EAF" w:rsidRDefault="00CC1EAF" w:rsidP="00CC1EAF">
      <w:pPr>
        <w:autoSpaceDE w:val="0"/>
        <w:autoSpaceDN w:val="0"/>
        <w:adjustRightInd w:val="0"/>
        <w:spacing w:line="280" w:lineRule="atLeast"/>
        <w:jc w:val="both"/>
        <w:rPr>
          <w:rFonts w:ascii="Calibri" w:hAnsi="Calibri" w:cs="Calibri"/>
          <w:color w:val="000000" w:themeColor="text1"/>
          <w:sz w:val="22"/>
          <w:szCs w:val="22"/>
        </w:rPr>
      </w:pPr>
      <w:r w:rsidRPr="235F5E8D">
        <w:rPr>
          <w:rFonts w:ascii="Calibri" w:hAnsi="Calibri" w:cs="Calibri"/>
          <w:color w:val="000000" w:themeColor="text1"/>
          <w:sz w:val="22"/>
          <w:szCs w:val="22"/>
        </w:rPr>
        <w:t>ANEXO VI</w:t>
      </w:r>
      <w:r w:rsidR="3FAE6729" w:rsidRPr="235F5E8D">
        <w:rPr>
          <w:rFonts w:ascii="Calibri" w:hAnsi="Calibri" w:cs="Calibri"/>
          <w:color w:val="000000" w:themeColor="text1"/>
          <w:sz w:val="22"/>
          <w:szCs w:val="22"/>
        </w:rPr>
        <w:t>II</w:t>
      </w:r>
      <w:r>
        <w:tab/>
      </w:r>
      <w:r w:rsidRPr="235F5E8D">
        <w:rPr>
          <w:rFonts w:ascii="Calibri" w:hAnsi="Calibri" w:cs="Calibri"/>
          <w:color w:val="000000" w:themeColor="text1"/>
          <w:sz w:val="22"/>
          <w:szCs w:val="22"/>
        </w:rPr>
        <w:t xml:space="preserve">Acesso e Utilização da Contratada aos Sistemas Informatizados da VIBRA </w:t>
      </w:r>
    </w:p>
    <w:p w14:paraId="5E803346" w14:textId="4A09CE52" w:rsidR="00CC1EAF" w:rsidRPr="00CC1EAF" w:rsidRDefault="00CC1EAF" w:rsidP="00560652">
      <w:pPr>
        <w:autoSpaceDE w:val="0"/>
        <w:autoSpaceDN w:val="0"/>
        <w:adjustRightInd w:val="0"/>
        <w:spacing w:line="280" w:lineRule="atLeast"/>
        <w:jc w:val="both"/>
        <w:rPr>
          <w:rFonts w:ascii="Calibri" w:hAnsi="Calibri" w:cs="Calibri"/>
          <w:color w:val="000000" w:themeColor="text1"/>
          <w:sz w:val="22"/>
          <w:szCs w:val="22"/>
        </w:rPr>
      </w:pPr>
    </w:p>
    <w:p w14:paraId="3461D779" w14:textId="77777777" w:rsidR="00560652" w:rsidRDefault="00560652" w:rsidP="00560652">
      <w:pPr>
        <w:autoSpaceDE w:val="0"/>
        <w:autoSpaceDN w:val="0"/>
        <w:adjustRightInd w:val="0"/>
        <w:spacing w:line="280" w:lineRule="atLeast"/>
        <w:jc w:val="both"/>
        <w:rPr>
          <w:rFonts w:ascii="Calibri" w:hAnsi="Calibri" w:cs="Calibri"/>
          <w:i/>
          <w:iCs/>
          <w:color w:val="C0504D"/>
          <w:sz w:val="22"/>
          <w:szCs w:val="22"/>
        </w:rPr>
      </w:pPr>
    </w:p>
    <w:p w14:paraId="79963CCD" w14:textId="77777777" w:rsidR="00701A84" w:rsidRPr="00701A84" w:rsidRDefault="00701A84" w:rsidP="00701A84">
      <w:pPr>
        <w:pStyle w:val="NormalWeb"/>
        <w:rPr>
          <w:rFonts w:ascii="Calibri" w:hAnsi="Calibri" w:cs="Tahoma"/>
          <w:b/>
          <w:sz w:val="22"/>
          <w:szCs w:val="22"/>
          <w:lang w:eastAsia="ar-SA"/>
        </w:rPr>
      </w:pPr>
      <w:r>
        <w:rPr>
          <w:rFonts w:ascii="Calibri" w:hAnsi="Calibri" w:cs="Tahoma"/>
          <w:b/>
          <w:sz w:val="22"/>
          <w:szCs w:val="22"/>
          <w:lang w:eastAsia="ar-SA"/>
        </w:rPr>
        <w:t>XIV</w:t>
      </w:r>
      <w:r w:rsidRPr="00701A84">
        <w:rPr>
          <w:rFonts w:ascii="Calibri" w:hAnsi="Calibri" w:cs="Tahoma"/>
          <w:b/>
          <w:sz w:val="22"/>
          <w:szCs w:val="22"/>
          <w:lang w:eastAsia="ar-SA"/>
        </w:rPr>
        <w:t xml:space="preserve"> – COMUNICAÇÕES</w:t>
      </w:r>
    </w:p>
    <w:p w14:paraId="168E5CA5" w14:textId="77777777" w:rsidR="00701A84" w:rsidRDefault="00701A84" w:rsidP="00701A84">
      <w:pPr>
        <w:autoSpaceDE w:val="0"/>
        <w:autoSpaceDN w:val="0"/>
        <w:adjustRightInd w:val="0"/>
        <w:spacing w:line="280" w:lineRule="atLeast"/>
        <w:jc w:val="both"/>
        <w:rPr>
          <w:rFonts w:ascii="Calibri" w:hAnsi="Calibri" w:cs="Calibri"/>
          <w:sz w:val="22"/>
          <w:szCs w:val="22"/>
        </w:rPr>
      </w:pPr>
      <w:r w:rsidRPr="00701A84">
        <w:rPr>
          <w:rFonts w:ascii="Calibri" w:hAnsi="Calibri" w:cs="Calibri"/>
          <w:sz w:val="22"/>
          <w:szCs w:val="22"/>
        </w:rPr>
        <w:t>As partes expressamente reconhecem e aceitam que as comunicações, para todos os fins deste contrato, sejam feitas por e-mail</w:t>
      </w:r>
      <w:r>
        <w:rPr>
          <w:rFonts w:ascii="Calibri" w:hAnsi="Calibri" w:cs="Calibri"/>
          <w:sz w:val="22"/>
          <w:szCs w:val="22"/>
        </w:rPr>
        <w:t>, inclusive,</w:t>
      </w:r>
      <w:r w:rsidRPr="00701A84">
        <w:rPr>
          <w:rFonts w:ascii="Calibri" w:hAnsi="Calibri" w:cs="Calibri"/>
          <w:sz w:val="22"/>
          <w:szCs w:val="22"/>
        </w:rPr>
        <w:t xml:space="preserve"> e indicam os endereços eletrônicos abaixo para o recebimento de comunicações, notificações, intimações e citações, comprometendo-se </w:t>
      </w:r>
      <w:r>
        <w:rPr>
          <w:rFonts w:ascii="Calibri" w:hAnsi="Calibri" w:cs="Calibri"/>
          <w:sz w:val="22"/>
          <w:szCs w:val="22"/>
        </w:rPr>
        <w:t xml:space="preserve">a </w:t>
      </w:r>
      <w:r w:rsidRPr="00D96E59">
        <w:rPr>
          <w:rFonts w:ascii="Calibri" w:hAnsi="Calibri" w:cs="Calibri"/>
          <w:b/>
          <w:bCs/>
          <w:sz w:val="22"/>
          <w:szCs w:val="22"/>
        </w:rPr>
        <w:t>CONTRATADA</w:t>
      </w:r>
      <w:r>
        <w:rPr>
          <w:rFonts w:ascii="Calibri" w:hAnsi="Calibri" w:cs="Calibri"/>
          <w:sz w:val="22"/>
          <w:szCs w:val="22"/>
        </w:rPr>
        <w:t xml:space="preserve"> </w:t>
      </w:r>
      <w:r w:rsidRPr="00701A84">
        <w:rPr>
          <w:rFonts w:ascii="Calibri" w:hAnsi="Calibri" w:cs="Calibri"/>
          <w:sz w:val="22"/>
          <w:szCs w:val="22"/>
        </w:rPr>
        <w:t xml:space="preserve">a comunicar à </w:t>
      </w:r>
      <w:r w:rsidRPr="00D96E59">
        <w:rPr>
          <w:rFonts w:ascii="Calibri" w:hAnsi="Calibri" w:cs="Calibri"/>
          <w:b/>
          <w:bCs/>
          <w:sz w:val="22"/>
          <w:szCs w:val="22"/>
        </w:rPr>
        <w:t>VIBRA</w:t>
      </w:r>
      <w:r w:rsidRPr="00701A84">
        <w:rPr>
          <w:rFonts w:ascii="Calibri" w:hAnsi="Calibri" w:cs="Calibri"/>
          <w:sz w:val="22"/>
          <w:szCs w:val="22"/>
        </w:rPr>
        <w:t>, no prazo de 24 (vinte e quatro) horas, qualquer mudança ou substituição do e-mail:</w:t>
      </w:r>
    </w:p>
    <w:p w14:paraId="3CF2D8B6" w14:textId="77777777" w:rsidR="00701A84" w:rsidRPr="00701A84" w:rsidRDefault="00701A84" w:rsidP="00701A84">
      <w:pPr>
        <w:autoSpaceDE w:val="0"/>
        <w:autoSpaceDN w:val="0"/>
        <w:adjustRightInd w:val="0"/>
        <w:spacing w:line="280" w:lineRule="atLeast"/>
        <w:jc w:val="both"/>
        <w:rPr>
          <w:rFonts w:ascii="Calibri" w:hAnsi="Calibri" w:cs="Calibri"/>
          <w:sz w:val="22"/>
          <w:szCs w:val="22"/>
        </w:rPr>
      </w:pPr>
    </w:p>
    <w:p w14:paraId="70250D2D" w14:textId="77777777" w:rsidR="00701A84" w:rsidRPr="00701A84" w:rsidRDefault="00701A84" w:rsidP="00701A84">
      <w:pPr>
        <w:autoSpaceDE w:val="0"/>
        <w:autoSpaceDN w:val="0"/>
        <w:adjustRightInd w:val="0"/>
        <w:spacing w:line="280" w:lineRule="atLeast"/>
        <w:jc w:val="both"/>
        <w:rPr>
          <w:rFonts w:ascii="Calibri" w:hAnsi="Calibri" w:cs="Calibri"/>
          <w:sz w:val="22"/>
          <w:szCs w:val="22"/>
        </w:rPr>
      </w:pPr>
      <w:r w:rsidRPr="00D96E59">
        <w:rPr>
          <w:rFonts w:ascii="Calibri" w:hAnsi="Calibri" w:cs="Calibri"/>
          <w:b/>
          <w:bCs/>
          <w:sz w:val="22"/>
          <w:szCs w:val="22"/>
        </w:rPr>
        <w:t>CONTRATADA</w:t>
      </w:r>
      <w:r w:rsidR="005F17B0">
        <w:rPr>
          <w:rFonts w:ascii="Calibri" w:hAnsi="Calibri" w:cs="Calibri"/>
          <w:sz w:val="22"/>
          <w:szCs w:val="22"/>
        </w:rPr>
        <w:t xml:space="preserve">: </w:t>
      </w:r>
      <w:r w:rsidRPr="005F17B0">
        <w:rPr>
          <w:rFonts w:ascii="Calibri" w:hAnsi="Calibri" w:cs="Calibri"/>
          <w:sz w:val="22"/>
          <w:szCs w:val="22"/>
          <w:highlight w:val="yellow"/>
        </w:rPr>
        <w:t>____________________</w:t>
      </w:r>
      <w:r w:rsidRPr="00701A84">
        <w:rPr>
          <w:rFonts w:ascii="Calibri" w:hAnsi="Calibri" w:cs="Calibri"/>
          <w:sz w:val="22"/>
          <w:szCs w:val="22"/>
        </w:rPr>
        <w:t xml:space="preserve"> </w:t>
      </w:r>
    </w:p>
    <w:p w14:paraId="04DAEC3A" w14:textId="77777777" w:rsidR="00E42F05" w:rsidRDefault="003702C9" w:rsidP="00551BEA">
      <w:pPr>
        <w:spacing w:line="280" w:lineRule="atLeast"/>
        <w:rPr>
          <w:rFonts w:ascii="Calibri" w:hAnsi="Calibri"/>
          <w:b/>
          <w:sz w:val="22"/>
          <w:szCs w:val="22"/>
        </w:rPr>
      </w:pPr>
      <w:r>
        <w:rPr>
          <w:noProof/>
        </w:rPr>
        <mc:AlternateContent>
          <mc:Choice Requires="wps">
            <w:drawing>
              <wp:anchor distT="0" distB="0" distL="114300" distR="114300" simplePos="0" relativeHeight="251657728" behindDoc="0" locked="0" layoutInCell="1" allowOverlap="1" wp14:anchorId="2B13C3AF" wp14:editId="07777777">
                <wp:simplePos x="0" y="0"/>
                <wp:positionH relativeFrom="column">
                  <wp:posOffset>6954520</wp:posOffset>
                </wp:positionH>
                <wp:positionV relativeFrom="paragraph">
                  <wp:posOffset>89535</wp:posOffset>
                </wp:positionV>
                <wp:extent cx="635" cy="635"/>
                <wp:effectExtent l="1270" t="3810" r="0" b="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06822349">
              <v:line id="Line 2"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d="f" from="547.6pt,7.05pt" to="547.65pt,7.1pt" w14:anchorId="335FA3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"/>
            </w:pict>
          </mc:Fallback>
        </mc:AlternateContent>
      </w:r>
    </w:p>
    <w:p w14:paraId="11E1889A" w14:textId="77777777" w:rsidR="00E42F05" w:rsidRDefault="00E42F05">
      <w:pPr>
        <w:pBdr>
          <w:top w:val="single" w:sz="4" w:space="1" w:color="000000"/>
          <w:left w:val="single" w:sz="4" w:space="4" w:color="000000"/>
          <w:bottom w:val="single" w:sz="4" w:space="1" w:color="000000"/>
          <w:right w:val="single" w:sz="4" w:space="4" w:color="000000"/>
        </w:pBdr>
        <w:shd w:val="clear" w:color="auto" w:fill="D9D9D9"/>
        <w:spacing w:line="280" w:lineRule="atLeast"/>
        <w:jc w:val="center"/>
        <w:rPr>
          <w:rFonts w:ascii="Calibri" w:hAnsi="Calibri" w:cs="Arial"/>
          <w:b/>
          <w:sz w:val="22"/>
          <w:szCs w:val="22"/>
        </w:rPr>
      </w:pPr>
      <w:r>
        <w:rPr>
          <w:rFonts w:ascii="Calibri" w:hAnsi="Calibri" w:cs="Arial"/>
          <w:b/>
          <w:sz w:val="22"/>
          <w:szCs w:val="22"/>
        </w:rPr>
        <w:t>CONDIÇÕES GERAIS:</w:t>
      </w:r>
    </w:p>
    <w:p w14:paraId="0FB78278" w14:textId="77777777" w:rsidR="00E42F05" w:rsidRDefault="00E42F05">
      <w:pPr>
        <w:spacing w:line="280" w:lineRule="atLeast"/>
        <w:ind w:right="-142"/>
        <w:rPr>
          <w:rFonts w:ascii="Calibri" w:hAnsi="Calibri" w:cs="Arial"/>
          <w:b/>
          <w:sz w:val="22"/>
          <w:szCs w:val="22"/>
        </w:rPr>
      </w:pPr>
    </w:p>
    <w:p w14:paraId="0F11B33E" w14:textId="77777777" w:rsidR="00E42F05" w:rsidRPr="003303DE" w:rsidRDefault="00E42F05">
      <w:pPr>
        <w:pStyle w:val="PargrafodaLista1"/>
        <w:numPr>
          <w:ilvl w:val="0"/>
          <w:numId w:val="3"/>
        </w:numPr>
        <w:jc w:val="both"/>
        <w:rPr>
          <w:rFonts w:ascii="Calibri" w:hAnsi="Calibri" w:cs="Calibri"/>
          <w:b/>
          <w:sz w:val="22"/>
        </w:rPr>
      </w:pPr>
      <w:r w:rsidRPr="003303DE">
        <w:rPr>
          <w:rFonts w:ascii="Calibri" w:hAnsi="Calibri" w:cs="Calibri"/>
          <w:b/>
          <w:sz w:val="22"/>
        </w:rPr>
        <w:t>OBJETO</w:t>
      </w:r>
    </w:p>
    <w:p w14:paraId="5478F8E3" w14:textId="77777777" w:rsidR="00E42F05" w:rsidRPr="003303DE" w:rsidRDefault="003303DE">
      <w:pPr>
        <w:pStyle w:val="PargrafodaLista1"/>
        <w:ind w:left="0"/>
        <w:jc w:val="both"/>
        <w:rPr>
          <w:rFonts w:ascii="Calibri" w:hAnsi="Calibri" w:cs="Calibri"/>
          <w:sz w:val="22"/>
        </w:rPr>
      </w:pPr>
      <w:r>
        <w:rPr>
          <w:rFonts w:ascii="Calibri" w:hAnsi="Calibri" w:cs="Calibri"/>
          <w:sz w:val="22"/>
        </w:rPr>
        <w:t xml:space="preserve">1.1. </w:t>
      </w:r>
      <w:r w:rsidR="00E42F05" w:rsidRPr="003303DE">
        <w:rPr>
          <w:rFonts w:ascii="Calibri" w:hAnsi="Calibri" w:cs="Calibri"/>
          <w:sz w:val="22"/>
        </w:rPr>
        <w:t>O presente CONTRATO tem por objeto a prestação</w:t>
      </w:r>
      <w:r w:rsidR="003222FF">
        <w:rPr>
          <w:rFonts w:ascii="Calibri" w:hAnsi="Calibri" w:cs="Calibri"/>
          <w:sz w:val="22"/>
        </w:rPr>
        <w:t xml:space="preserve"> </w:t>
      </w:r>
      <w:r w:rsidR="00E42F05" w:rsidRPr="003303DE">
        <w:rPr>
          <w:rFonts w:ascii="Calibri" w:hAnsi="Calibri" w:cs="Calibri"/>
          <w:sz w:val="22"/>
        </w:rPr>
        <w:t xml:space="preserve">dos serviços especificados no item </w:t>
      </w:r>
      <w:r w:rsidR="00746DBC">
        <w:rPr>
          <w:rFonts w:ascii="Calibri" w:hAnsi="Calibri" w:cs="Calibri"/>
          <w:sz w:val="22"/>
        </w:rPr>
        <w:t>I</w:t>
      </w:r>
      <w:r w:rsidR="001E0B42">
        <w:rPr>
          <w:rFonts w:ascii="Calibri" w:hAnsi="Calibri" w:cs="Calibri"/>
          <w:sz w:val="22"/>
        </w:rPr>
        <w:t>V</w:t>
      </w:r>
      <w:r w:rsidR="00E42F05" w:rsidRPr="003303DE">
        <w:rPr>
          <w:rFonts w:ascii="Calibri" w:hAnsi="Calibri" w:cs="Calibri"/>
          <w:sz w:val="22"/>
        </w:rPr>
        <w:t>,</w:t>
      </w:r>
      <w:r w:rsidR="003222FF" w:rsidRPr="003303DE">
        <w:rPr>
          <w:rFonts w:ascii="Calibri" w:hAnsi="Calibri" w:cs="Calibri"/>
          <w:sz w:val="22"/>
        </w:rPr>
        <w:t xml:space="preserve"> pela </w:t>
      </w:r>
      <w:r w:rsidR="003222FF" w:rsidRPr="003303DE">
        <w:rPr>
          <w:rFonts w:ascii="Calibri" w:hAnsi="Calibri" w:cs="Calibri"/>
          <w:b/>
          <w:sz w:val="22"/>
        </w:rPr>
        <w:t>CONTRATADA</w:t>
      </w:r>
      <w:r w:rsidR="003222FF" w:rsidRPr="003303DE">
        <w:rPr>
          <w:rFonts w:ascii="Calibri" w:hAnsi="Calibri" w:cs="Calibri"/>
          <w:sz w:val="22"/>
        </w:rPr>
        <w:t xml:space="preserve"> à </w:t>
      </w:r>
      <w:r w:rsidR="00207199">
        <w:rPr>
          <w:rFonts w:ascii="Calibri" w:hAnsi="Calibri" w:cs="Calibri"/>
          <w:b/>
          <w:sz w:val="22"/>
        </w:rPr>
        <w:t>VIBRA</w:t>
      </w:r>
      <w:r w:rsidR="003222FF" w:rsidRPr="003303DE">
        <w:rPr>
          <w:rFonts w:ascii="Calibri" w:hAnsi="Calibri" w:cs="Calibri"/>
          <w:sz w:val="22"/>
        </w:rPr>
        <w:t xml:space="preserve">, </w:t>
      </w:r>
      <w:r w:rsidR="00E42F05" w:rsidRPr="003303DE">
        <w:rPr>
          <w:rFonts w:ascii="Calibri" w:hAnsi="Calibri" w:cs="Calibri"/>
          <w:sz w:val="22"/>
        </w:rPr>
        <w:t>segundo</w:t>
      </w:r>
      <w:r w:rsidR="009D7F09">
        <w:rPr>
          <w:rFonts w:ascii="Calibri" w:hAnsi="Calibri" w:cs="Calibri"/>
          <w:sz w:val="22"/>
        </w:rPr>
        <w:t xml:space="preserve"> especificações contidas neste i</w:t>
      </w:r>
      <w:r w:rsidR="00E42F05" w:rsidRPr="003303DE">
        <w:rPr>
          <w:rFonts w:ascii="Calibri" w:hAnsi="Calibri" w:cs="Calibri"/>
          <w:sz w:val="22"/>
        </w:rPr>
        <w:t>nstrumento e seus anexos.</w:t>
      </w:r>
    </w:p>
    <w:p w14:paraId="1DB1CD91" w14:textId="77777777" w:rsidR="003D338B" w:rsidRPr="003303DE" w:rsidRDefault="003303DE" w:rsidP="003D338B">
      <w:pPr>
        <w:pStyle w:val="PargrafodaLista1"/>
        <w:ind w:left="0"/>
        <w:jc w:val="both"/>
        <w:rPr>
          <w:rFonts w:ascii="Calibri" w:hAnsi="Calibri" w:cs="Calibri"/>
          <w:sz w:val="22"/>
        </w:rPr>
      </w:pPr>
      <w:r>
        <w:rPr>
          <w:rFonts w:ascii="Calibri" w:hAnsi="Calibri" w:cs="Calibri"/>
          <w:color w:val="000000"/>
          <w:sz w:val="22"/>
        </w:rPr>
        <w:t xml:space="preserve">1.2. </w:t>
      </w:r>
      <w:r w:rsidR="00E42F05" w:rsidRPr="003303DE">
        <w:rPr>
          <w:rFonts w:ascii="Calibri" w:hAnsi="Calibri" w:cs="Calibri"/>
          <w:color w:val="000000"/>
          <w:sz w:val="22"/>
        </w:rPr>
        <w:t xml:space="preserve">Na execução dos serviços objeto deste CONTRATO a </w:t>
      </w:r>
      <w:r w:rsidR="00E42F05" w:rsidRPr="009D7F09">
        <w:rPr>
          <w:rFonts w:ascii="Calibri" w:hAnsi="Calibri" w:cs="Calibri"/>
          <w:b/>
          <w:color w:val="000000"/>
          <w:sz w:val="22"/>
        </w:rPr>
        <w:t>CONTRATADA</w:t>
      </w:r>
      <w:r w:rsidR="00E42F05" w:rsidRPr="003303DE">
        <w:rPr>
          <w:rFonts w:ascii="Calibri" w:hAnsi="Calibri" w:cs="Calibri"/>
          <w:color w:val="000000"/>
          <w:sz w:val="22"/>
        </w:rPr>
        <w:t xml:space="preserve"> deverá utilizar a mão-de-obra que julgar necessária, a fim de que </w:t>
      </w:r>
      <w:proofErr w:type="gramStart"/>
      <w:r w:rsidR="00E42F05" w:rsidRPr="003303DE">
        <w:rPr>
          <w:rFonts w:ascii="Calibri" w:hAnsi="Calibri" w:cs="Calibri"/>
          <w:color w:val="000000"/>
          <w:sz w:val="22"/>
        </w:rPr>
        <w:t>os mesmos</w:t>
      </w:r>
      <w:proofErr w:type="gramEnd"/>
      <w:r w:rsidR="00E42F05" w:rsidRPr="003303DE">
        <w:rPr>
          <w:rFonts w:ascii="Calibri" w:hAnsi="Calibri" w:cs="Calibri"/>
          <w:color w:val="000000"/>
          <w:sz w:val="22"/>
        </w:rPr>
        <w:t xml:space="preserve"> não sofram interrupções e/ou paralisações em casos de faltas, folg</w:t>
      </w:r>
      <w:r w:rsidR="003D338B">
        <w:rPr>
          <w:rFonts w:ascii="Calibri" w:hAnsi="Calibri" w:cs="Calibri"/>
          <w:color w:val="000000"/>
          <w:sz w:val="22"/>
        </w:rPr>
        <w:t xml:space="preserve">as e férias de seus empregados, mantendo </w:t>
      </w:r>
      <w:r w:rsidR="003D338B" w:rsidRPr="003303DE">
        <w:rPr>
          <w:rFonts w:ascii="Calibri" w:hAnsi="Calibri" w:cs="Calibri"/>
          <w:sz w:val="22"/>
        </w:rPr>
        <w:t xml:space="preserve">a frente dos serviços um representante credenciado por escrito, capaz de responsabilizar-se pela direção técnica dos serviços contratados e representá-la perante a </w:t>
      </w:r>
      <w:r w:rsidR="00207199">
        <w:rPr>
          <w:rFonts w:ascii="Calibri" w:hAnsi="Calibri" w:cs="Calibri"/>
          <w:sz w:val="22"/>
        </w:rPr>
        <w:t>VIBRA</w:t>
      </w:r>
      <w:r w:rsidR="003D338B" w:rsidRPr="003303DE">
        <w:rPr>
          <w:rFonts w:ascii="Calibri" w:hAnsi="Calibri" w:cs="Calibri"/>
          <w:sz w:val="22"/>
        </w:rPr>
        <w:t>.</w:t>
      </w:r>
    </w:p>
    <w:p w14:paraId="452BCDB5" w14:textId="77777777" w:rsidR="00E42F05" w:rsidRPr="003303DE" w:rsidRDefault="00E42F05">
      <w:pPr>
        <w:pStyle w:val="PargrafodaLista1"/>
        <w:numPr>
          <w:ilvl w:val="0"/>
          <w:numId w:val="3"/>
        </w:numPr>
        <w:jc w:val="both"/>
        <w:rPr>
          <w:rFonts w:ascii="Calibri" w:hAnsi="Calibri" w:cs="Calibri"/>
          <w:b/>
          <w:sz w:val="22"/>
        </w:rPr>
      </w:pPr>
      <w:r w:rsidRPr="003303DE">
        <w:rPr>
          <w:rFonts w:ascii="Calibri" w:hAnsi="Calibri" w:cs="Calibri"/>
          <w:b/>
          <w:sz w:val="22"/>
        </w:rPr>
        <w:lastRenderedPageBreak/>
        <w:t>OBRIGAÇÕES DA CONTRATADA</w:t>
      </w:r>
    </w:p>
    <w:p w14:paraId="3F77FA9C" w14:textId="77777777" w:rsidR="00E42F05" w:rsidRPr="003303DE" w:rsidRDefault="003303DE">
      <w:pPr>
        <w:pStyle w:val="PargrafodaLista1"/>
        <w:ind w:left="0"/>
        <w:jc w:val="both"/>
        <w:rPr>
          <w:rFonts w:ascii="Calibri" w:hAnsi="Calibri" w:cs="Calibri"/>
          <w:sz w:val="22"/>
        </w:rPr>
      </w:pPr>
      <w:r>
        <w:rPr>
          <w:rFonts w:ascii="Calibri" w:hAnsi="Calibri" w:cs="Calibri"/>
          <w:sz w:val="22"/>
        </w:rPr>
        <w:t xml:space="preserve">2.1. </w:t>
      </w:r>
      <w:r w:rsidR="00E42F05" w:rsidRPr="003303DE">
        <w:rPr>
          <w:rFonts w:ascii="Calibri" w:hAnsi="Calibri" w:cs="Calibri"/>
          <w:sz w:val="22"/>
        </w:rPr>
        <w:t xml:space="preserve">Executar os serviços contratados de acordo com as especificações previstas </w:t>
      </w:r>
      <w:r>
        <w:rPr>
          <w:rFonts w:ascii="Calibri" w:hAnsi="Calibri" w:cs="Calibri"/>
          <w:sz w:val="22"/>
        </w:rPr>
        <w:t>ne</w:t>
      </w:r>
      <w:r w:rsidR="00E42F05" w:rsidRPr="003303DE">
        <w:rPr>
          <w:rFonts w:ascii="Calibri" w:hAnsi="Calibri" w:cs="Calibri"/>
          <w:sz w:val="22"/>
        </w:rPr>
        <w:t>ste CONTRATO, nos prazos e condições estabelecidos</w:t>
      </w:r>
      <w:r w:rsidR="009C3F32">
        <w:rPr>
          <w:rFonts w:ascii="Calibri" w:hAnsi="Calibri" w:cs="Calibri"/>
          <w:sz w:val="22"/>
        </w:rPr>
        <w:t>, sem direito a exclusividade</w:t>
      </w:r>
      <w:r w:rsidR="00E42F05" w:rsidRPr="003303DE">
        <w:rPr>
          <w:rFonts w:ascii="Calibri" w:hAnsi="Calibri" w:cs="Calibri"/>
          <w:sz w:val="22"/>
        </w:rPr>
        <w:t>.</w:t>
      </w:r>
    </w:p>
    <w:p w14:paraId="2FFBA280" w14:textId="77777777" w:rsidR="00E42F05" w:rsidRPr="003303DE" w:rsidRDefault="003303DE" w:rsidP="003303DE">
      <w:pPr>
        <w:pStyle w:val="PargrafodaLista1"/>
        <w:ind w:left="0"/>
        <w:jc w:val="both"/>
        <w:rPr>
          <w:rFonts w:ascii="Calibri" w:hAnsi="Calibri" w:cs="Calibri"/>
          <w:sz w:val="22"/>
        </w:rPr>
      </w:pPr>
      <w:r>
        <w:rPr>
          <w:rFonts w:ascii="Calibri" w:hAnsi="Calibri" w:cs="Calibri"/>
          <w:sz w:val="22"/>
        </w:rPr>
        <w:t xml:space="preserve">2.2.  </w:t>
      </w:r>
      <w:r w:rsidR="00E42F05" w:rsidRPr="003303DE">
        <w:rPr>
          <w:rFonts w:ascii="Calibri" w:hAnsi="Calibri" w:cs="Calibri"/>
          <w:sz w:val="22"/>
        </w:rPr>
        <w:t xml:space="preserve">A </w:t>
      </w:r>
      <w:r w:rsidR="00E42F05" w:rsidRPr="009D7F09">
        <w:rPr>
          <w:rFonts w:ascii="Calibri" w:hAnsi="Calibri" w:cs="Calibri"/>
          <w:b/>
          <w:sz w:val="22"/>
        </w:rPr>
        <w:t>CONTRATADA</w:t>
      </w:r>
      <w:r w:rsidR="00E42F05" w:rsidRPr="003303DE">
        <w:rPr>
          <w:rFonts w:ascii="Calibri" w:hAnsi="Calibri" w:cs="Calibri"/>
          <w:sz w:val="22"/>
        </w:rPr>
        <w:t xml:space="preserve"> declara, neste ato, conhecer todas as peculiaridades e riscos existentes em decorrência da prestação dos serviços, especialmente levando-se em conta o(s) local(</w:t>
      </w:r>
      <w:proofErr w:type="spellStart"/>
      <w:r w:rsidR="00E42F05" w:rsidRPr="003303DE">
        <w:rPr>
          <w:rFonts w:ascii="Calibri" w:hAnsi="Calibri" w:cs="Calibri"/>
          <w:sz w:val="22"/>
        </w:rPr>
        <w:t>is</w:t>
      </w:r>
      <w:proofErr w:type="spellEnd"/>
      <w:r w:rsidR="00E42F05" w:rsidRPr="003303DE">
        <w:rPr>
          <w:rFonts w:ascii="Calibri" w:hAnsi="Calibri" w:cs="Calibri"/>
          <w:sz w:val="22"/>
        </w:rPr>
        <w:t xml:space="preserve">) de trabalho </w:t>
      </w:r>
      <w:r w:rsidR="009D7F09">
        <w:rPr>
          <w:rFonts w:ascii="Calibri" w:hAnsi="Calibri" w:cs="Calibri"/>
          <w:sz w:val="22"/>
        </w:rPr>
        <w:t>em que os serviços</w:t>
      </w:r>
      <w:r w:rsidR="00E42F05" w:rsidRPr="003303DE">
        <w:rPr>
          <w:rFonts w:ascii="Calibri" w:hAnsi="Calibri" w:cs="Calibri"/>
          <w:sz w:val="22"/>
        </w:rPr>
        <w:t xml:space="preserve"> s</w:t>
      </w:r>
      <w:r>
        <w:rPr>
          <w:rFonts w:ascii="Calibri" w:hAnsi="Calibri" w:cs="Calibri"/>
          <w:sz w:val="22"/>
        </w:rPr>
        <w:t>er</w:t>
      </w:r>
      <w:r w:rsidR="00E42F05" w:rsidRPr="003303DE">
        <w:rPr>
          <w:rFonts w:ascii="Calibri" w:hAnsi="Calibri" w:cs="Calibri"/>
          <w:sz w:val="22"/>
        </w:rPr>
        <w:t>ão prestados.</w:t>
      </w:r>
    </w:p>
    <w:p w14:paraId="51A30A79" w14:textId="77777777" w:rsidR="00E42F05" w:rsidRDefault="003303DE" w:rsidP="003303DE">
      <w:pPr>
        <w:pStyle w:val="PargrafodaLista1"/>
        <w:ind w:left="0"/>
        <w:jc w:val="both"/>
        <w:rPr>
          <w:rFonts w:ascii="Calibri" w:hAnsi="Calibri" w:cs="Calibri"/>
          <w:sz w:val="22"/>
        </w:rPr>
      </w:pPr>
      <w:r>
        <w:rPr>
          <w:rFonts w:ascii="Calibri" w:hAnsi="Calibri" w:cs="Calibri"/>
          <w:sz w:val="22"/>
        </w:rPr>
        <w:t xml:space="preserve">2.3. </w:t>
      </w:r>
      <w:r w:rsidR="00E42F05" w:rsidRPr="003303DE">
        <w:rPr>
          <w:rFonts w:ascii="Calibri" w:hAnsi="Calibri" w:cs="Calibri"/>
          <w:sz w:val="22"/>
        </w:rPr>
        <w:t xml:space="preserve">Cumprir e fazer com que seu pessoal cumpra todas as instruções, normas, planos específicos de vigilância e segurança da </w:t>
      </w:r>
      <w:r w:rsidR="00207199">
        <w:rPr>
          <w:rFonts w:ascii="Calibri" w:hAnsi="Calibri" w:cs="Calibri"/>
          <w:b/>
          <w:sz w:val="22"/>
        </w:rPr>
        <w:t>VIBRA</w:t>
      </w:r>
      <w:r w:rsidR="00E42F05" w:rsidRPr="003303DE">
        <w:rPr>
          <w:rFonts w:ascii="Calibri" w:hAnsi="Calibri" w:cs="Calibri"/>
          <w:sz w:val="22"/>
        </w:rPr>
        <w:t>, assim como outras ordens estabelecidas ou que venham a ser emitidas por ela durante a vigência deste CONTRATO, bem como as leis e regulamentos aplicáveis a esta contratação.</w:t>
      </w:r>
    </w:p>
    <w:p w14:paraId="57A39C76" w14:textId="77777777" w:rsidR="00E42F05" w:rsidRPr="003303DE" w:rsidRDefault="003303DE" w:rsidP="003303DE">
      <w:pPr>
        <w:pStyle w:val="PargrafodaLista1"/>
        <w:ind w:left="0"/>
        <w:jc w:val="both"/>
        <w:rPr>
          <w:rFonts w:ascii="Calibri" w:hAnsi="Calibri" w:cs="Calibri"/>
          <w:sz w:val="22"/>
        </w:rPr>
      </w:pPr>
      <w:r>
        <w:rPr>
          <w:rFonts w:ascii="Calibri" w:hAnsi="Calibri" w:cs="Calibri"/>
          <w:sz w:val="22"/>
        </w:rPr>
        <w:t xml:space="preserve">2.4. </w:t>
      </w:r>
      <w:r w:rsidR="00E42F05" w:rsidRPr="003303DE">
        <w:rPr>
          <w:rFonts w:ascii="Calibri" w:hAnsi="Calibri" w:cs="Calibri"/>
          <w:sz w:val="22"/>
        </w:rPr>
        <w:t xml:space="preserve">Permitir e facilitar, por todos os meios ao seu alcance, a ampla ação da FISCALIZAÇÃO, fornecendo as informações necessárias para tal, provendo acesso à documentação relativa a este CONTRATO e </w:t>
      </w:r>
      <w:r w:rsidR="009D7F09">
        <w:rPr>
          <w:rFonts w:ascii="Calibri" w:hAnsi="Calibri" w:cs="Calibri"/>
          <w:sz w:val="22"/>
        </w:rPr>
        <w:t>a</w:t>
      </w:r>
      <w:r w:rsidR="00E42F05" w:rsidRPr="003303DE">
        <w:rPr>
          <w:rFonts w:ascii="Calibri" w:hAnsi="Calibri" w:cs="Calibri"/>
          <w:sz w:val="22"/>
        </w:rPr>
        <w:t xml:space="preserve"> sua execução, bem como aos serviços em curso e aos materiais, ferramentas e equipamentos empregados ou disponíveis para a consecução do objeto contratual, atendendo prontamente às observações e exigências decorrentes dessa ação fiscalizadora.</w:t>
      </w:r>
    </w:p>
    <w:p w14:paraId="717E7F69" w14:textId="77777777" w:rsidR="00E42F05" w:rsidRPr="003303DE" w:rsidRDefault="003303DE" w:rsidP="003303DE">
      <w:pPr>
        <w:pStyle w:val="PargrafodaLista1"/>
        <w:ind w:left="0"/>
        <w:jc w:val="both"/>
        <w:rPr>
          <w:rFonts w:ascii="Calibri" w:hAnsi="Calibri" w:cs="Calibri"/>
          <w:sz w:val="22"/>
        </w:rPr>
      </w:pPr>
      <w:r>
        <w:rPr>
          <w:rFonts w:ascii="Calibri" w:hAnsi="Calibri" w:cs="Calibri"/>
          <w:sz w:val="22"/>
        </w:rPr>
        <w:t xml:space="preserve">2.5. </w:t>
      </w:r>
      <w:r w:rsidR="00E42F05" w:rsidRPr="003303DE">
        <w:rPr>
          <w:rFonts w:ascii="Calibri" w:hAnsi="Calibri" w:cs="Calibri"/>
          <w:sz w:val="22"/>
        </w:rPr>
        <w:t>Quando necessário, obter as licenças junto às repartições competentes, nece</w:t>
      </w:r>
      <w:r>
        <w:rPr>
          <w:rFonts w:ascii="Calibri" w:hAnsi="Calibri" w:cs="Calibri"/>
          <w:sz w:val="22"/>
        </w:rPr>
        <w:t>ssárias à execução dos serviços.</w:t>
      </w:r>
    </w:p>
    <w:p w14:paraId="6A1180F1" w14:textId="77777777" w:rsidR="00E42F05" w:rsidRPr="003303DE" w:rsidRDefault="003303DE" w:rsidP="003303DE">
      <w:pPr>
        <w:pStyle w:val="PargrafodaLista1"/>
        <w:ind w:left="0"/>
        <w:jc w:val="both"/>
        <w:rPr>
          <w:rFonts w:ascii="Calibri" w:hAnsi="Calibri" w:cs="Calibri"/>
          <w:sz w:val="22"/>
        </w:rPr>
      </w:pPr>
      <w:r>
        <w:rPr>
          <w:rFonts w:ascii="Calibri" w:hAnsi="Calibri" w:cs="Calibri"/>
          <w:sz w:val="22"/>
        </w:rPr>
        <w:t xml:space="preserve">2.6. </w:t>
      </w:r>
      <w:r w:rsidR="00E42F05" w:rsidRPr="003303DE">
        <w:rPr>
          <w:rFonts w:ascii="Calibri" w:hAnsi="Calibri" w:cs="Calibri"/>
          <w:sz w:val="22"/>
        </w:rPr>
        <w:t xml:space="preserve">As licenças que porventura só possam ser obtidas diretamente pela </w:t>
      </w:r>
      <w:r w:rsidR="00207199">
        <w:rPr>
          <w:rFonts w:ascii="Calibri" w:hAnsi="Calibri" w:cs="Calibri"/>
          <w:b/>
          <w:sz w:val="22"/>
        </w:rPr>
        <w:t>VIBRA</w:t>
      </w:r>
      <w:r w:rsidR="00E42F05" w:rsidRPr="003303DE">
        <w:rPr>
          <w:rFonts w:ascii="Calibri" w:hAnsi="Calibri" w:cs="Calibri"/>
          <w:sz w:val="22"/>
        </w:rPr>
        <w:t xml:space="preserve"> deverão ser previamente solicitadas pela </w:t>
      </w:r>
      <w:r w:rsidR="00E42F05" w:rsidRPr="009D7F09">
        <w:rPr>
          <w:rFonts w:ascii="Calibri" w:hAnsi="Calibri" w:cs="Calibri"/>
          <w:b/>
          <w:sz w:val="22"/>
        </w:rPr>
        <w:t>CONTRATADA</w:t>
      </w:r>
      <w:r w:rsidR="00E42F05" w:rsidRPr="003303DE">
        <w:rPr>
          <w:rFonts w:ascii="Calibri" w:hAnsi="Calibri" w:cs="Calibri"/>
          <w:sz w:val="22"/>
        </w:rPr>
        <w:t xml:space="preserve"> à </w:t>
      </w:r>
      <w:r w:rsidR="00207199">
        <w:rPr>
          <w:rFonts w:ascii="Calibri" w:hAnsi="Calibri" w:cs="Calibri"/>
          <w:b/>
          <w:sz w:val="22"/>
        </w:rPr>
        <w:t>VIBRA</w:t>
      </w:r>
      <w:r w:rsidR="00E42F05" w:rsidRPr="003303DE">
        <w:rPr>
          <w:rFonts w:ascii="Calibri" w:hAnsi="Calibri" w:cs="Calibri"/>
          <w:sz w:val="22"/>
        </w:rPr>
        <w:t xml:space="preserve"> em tempo hábil, de modo a não impactar o andamento dos serviços ou, se for o caso, impedir ou prejudicar a</w:t>
      </w:r>
      <w:r>
        <w:rPr>
          <w:rFonts w:ascii="Calibri" w:hAnsi="Calibri" w:cs="Calibri"/>
          <w:sz w:val="22"/>
        </w:rPr>
        <w:t xml:space="preserve"> </w:t>
      </w:r>
      <w:r w:rsidR="003222FF">
        <w:rPr>
          <w:rFonts w:ascii="Calibri" w:hAnsi="Calibri" w:cs="Calibri"/>
          <w:sz w:val="22"/>
        </w:rPr>
        <w:t>pronta execução contratual</w:t>
      </w:r>
      <w:r>
        <w:rPr>
          <w:rFonts w:ascii="Calibri" w:hAnsi="Calibri" w:cs="Calibri"/>
          <w:sz w:val="22"/>
        </w:rPr>
        <w:t>.</w:t>
      </w:r>
    </w:p>
    <w:p w14:paraId="5961627E" w14:textId="77777777" w:rsidR="00E42F05" w:rsidRPr="003303DE" w:rsidRDefault="003303DE" w:rsidP="003303DE">
      <w:pPr>
        <w:pStyle w:val="PargrafodaLista1"/>
        <w:ind w:left="0"/>
        <w:jc w:val="both"/>
        <w:rPr>
          <w:rFonts w:ascii="Calibri" w:hAnsi="Calibri" w:cs="Calibri"/>
          <w:sz w:val="22"/>
        </w:rPr>
      </w:pPr>
      <w:r>
        <w:rPr>
          <w:rFonts w:ascii="Calibri" w:hAnsi="Calibri" w:cs="Calibri"/>
          <w:sz w:val="22"/>
        </w:rPr>
        <w:t xml:space="preserve">2.6.1. </w:t>
      </w:r>
      <w:r w:rsidR="00E42F05" w:rsidRPr="003303DE">
        <w:rPr>
          <w:rFonts w:ascii="Calibri" w:hAnsi="Calibri" w:cs="Calibri"/>
          <w:sz w:val="22"/>
        </w:rPr>
        <w:t xml:space="preserve">A não solicitação em tempo hábil, na forma do disposto no item </w:t>
      </w:r>
      <w:r w:rsidR="009D7F09">
        <w:rPr>
          <w:rFonts w:ascii="Calibri" w:hAnsi="Calibri" w:cs="Calibri"/>
          <w:sz w:val="22"/>
        </w:rPr>
        <w:t xml:space="preserve">2.6 </w:t>
      </w:r>
      <w:r w:rsidR="00E42F05" w:rsidRPr="003303DE">
        <w:rPr>
          <w:rFonts w:ascii="Calibri" w:hAnsi="Calibri" w:cs="Calibri"/>
          <w:sz w:val="22"/>
        </w:rPr>
        <w:t xml:space="preserve">acima, sujeitará a </w:t>
      </w:r>
      <w:r w:rsidR="00E42F05" w:rsidRPr="009D7F09">
        <w:rPr>
          <w:rFonts w:ascii="Calibri" w:hAnsi="Calibri" w:cs="Calibri"/>
          <w:b/>
          <w:sz w:val="22"/>
        </w:rPr>
        <w:t>CONTRATADA</w:t>
      </w:r>
      <w:r w:rsidR="00E42F05" w:rsidRPr="003303DE">
        <w:rPr>
          <w:rFonts w:ascii="Calibri" w:hAnsi="Calibri" w:cs="Calibri"/>
          <w:sz w:val="22"/>
        </w:rPr>
        <w:t xml:space="preserve"> às sanções previstas neste CONTRATO, além da responsabilidade pelos eventuais prejuízos,</w:t>
      </w:r>
      <w:r>
        <w:rPr>
          <w:rFonts w:ascii="Calibri" w:hAnsi="Calibri" w:cs="Calibri"/>
          <w:sz w:val="22"/>
        </w:rPr>
        <w:t xml:space="preserve"> daí decorrentes, causados à </w:t>
      </w:r>
      <w:r w:rsidR="00207199">
        <w:rPr>
          <w:rFonts w:ascii="Calibri" w:hAnsi="Calibri" w:cs="Calibri"/>
          <w:b/>
          <w:sz w:val="22"/>
        </w:rPr>
        <w:t>VIBRA</w:t>
      </w:r>
      <w:r>
        <w:rPr>
          <w:rFonts w:ascii="Calibri" w:hAnsi="Calibri" w:cs="Calibri"/>
          <w:sz w:val="22"/>
        </w:rPr>
        <w:t>, como, por exemplo, desmobilização não programada em face da paralisação dos serviços.</w:t>
      </w:r>
    </w:p>
    <w:p w14:paraId="501F53F4" w14:textId="77777777" w:rsidR="00E614E5" w:rsidRDefault="00E614E5" w:rsidP="00E614E5">
      <w:pPr>
        <w:tabs>
          <w:tab w:val="left" w:pos="-720"/>
          <w:tab w:val="left" w:pos="0"/>
          <w:tab w:val="left" w:pos="720"/>
          <w:tab w:val="left" w:pos="1440"/>
          <w:tab w:val="left" w:pos="2160"/>
          <w:tab w:val="left" w:pos="2880"/>
          <w:tab w:val="left" w:pos="3600"/>
          <w:tab w:val="left" w:pos="4320"/>
        </w:tabs>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2.7. </w:t>
      </w:r>
      <w:r w:rsidRPr="002E066B">
        <w:rPr>
          <w:rFonts w:ascii="Calibri" w:hAnsi="Calibri" w:cs="Calibri"/>
          <w:sz w:val="22"/>
          <w:szCs w:val="22"/>
        </w:rPr>
        <w:t xml:space="preserve">A </w:t>
      </w:r>
      <w:r w:rsidRPr="009D7F09">
        <w:rPr>
          <w:rFonts w:ascii="Calibri" w:hAnsi="Calibri" w:cs="Calibri"/>
          <w:b/>
          <w:sz w:val="22"/>
          <w:szCs w:val="22"/>
        </w:rPr>
        <w:t>CONTRATADA</w:t>
      </w:r>
      <w:r w:rsidRPr="002E066B">
        <w:rPr>
          <w:rFonts w:ascii="Calibri" w:hAnsi="Calibri" w:cs="Calibri"/>
          <w:sz w:val="22"/>
          <w:szCs w:val="22"/>
        </w:rPr>
        <w:t xml:space="preserve"> deve se abster de utilizar, em todas as atividades relacionadas com a execução deste instrumento, mão-de-obra infantil, nos termos do inciso XXXIII do artigo 7º da Constituição da</w:t>
      </w:r>
      <w:r w:rsidR="0069020F">
        <w:rPr>
          <w:rFonts w:ascii="Calibri" w:hAnsi="Calibri" w:cs="Calibri"/>
          <w:sz w:val="22"/>
          <w:szCs w:val="22"/>
        </w:rPr>
        <w:t xml:space="preserve"> República, nem utilizar mão-de-</w:t>
      </w:r>
      <w:r w:rsidRPr="002E066B">
        <w:rPr>
          <w:rFonts w:ascii="Calibri" w:hAnsi="Calibri" w:cs="Calibri"/>
          <w:sz w:val="22"/>
          <w:szCs w:val="22"/>
        </w:rPr>
        <w:t>obra em condição análoga à de escravo, bem como, fazer constar cláusula específica nesse sentido nos contratos firmados com os fornecedores de seus insumos e/ou prestadores de serviços, sob pena de multa ou rescisão deste Contrato, sem prejuízo da adoção de outras medidas cabíveis.</w:t>
      </w:r>
    </w:p>
    <w:p w14:paraId="1FC39945" w14:textId="77777777" w:rsidR="00E614E5" w:rsidRDefault="00E614E5" w:rsidP="00E614E5">
      <w:pPr>
        <w:tabs>
          <w:tab w:val="left" w:pos="-720"/>
          <w:tab w:val="left" w:pos="0"/>
          <w:tab w:val="left" w:pos="720"/>
          <w:tab w:val="left" w:pos="1440"/>
          <w:tab w:val="left" w:pos="2160"/>
          <w:tab w:val="left" w:pos="2880"/>
          <w:tab w:val="left" w:pos="3600"/>
          <w:tab w:val="left" w:pos="4320"/>
        </w:tabs>
        <w:autoSpaceDE w:val="0"/>
        <w:autoSpaceDN w:val="0"/>
        <w:adjustRightInd w:val="0"/>
        <w:spacing w:line="280" w:lineRule="atLeast"/>
        <w:jc w:val="both"/>
        <w:rPr>
          <w:rFonts w:ascii="Calibri" w:hAnsi="Calibri" w:cs="Calibri"/>
          <w:sz w:val="22"/>
          <w:szCs w:val="22"/>
        </w:rPr>
      </w:pPr>
    </w:p>
    <w:p w14:paraId="65BDE1D2" w14:textId="77777777" w:rsidR="00E614E5" w:rsidRPr="002E066B" w:rsidRDefault="00E614E5" w:rsidP="00E614E5">
      <w:pPr>
        <w:tabs>
          <w:tab w:val="left" w:pos="-720"/>
          <w:tab w:val="left" w:pos="0"/>
          <w:tab w:val="left" w:pos="720"/>
          <w:tab w:val="left" w:pos="1440"/>
          <w:tab w:val="left" w:pos="2160"/>
          <w:tab w:val="left" w:pos="2880"/>
          <w:tab w:val="left" w:pos="3600"/>
          <w:tab w:val="left" w:pos="4320"/>
        </w:tabs>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2.8. </w:t>
      </w:r>
      <w:r w:rsidRPr="002E066B">
        <w:rPr>
          <w:rFonts w:ascii="Calibri" w:hAnsi="Calibri" w:cs="Calibri"/>
          <w:sz w:val="22"/>
          <w:szCs w:val="22"/>
        </w:rPr>
        <w:t xml:space="preserve">A </w:t>
      </w:r>
      <w:r w:rsidRPr="002B42DC">
        <w:rPr>
          <w:rFonts w:ascii="Calibri" w:hAnsi="Calibri" w:cs="Calibri"/>
          <w:b/>
          <w:sz w:val="22"/>
          <w:szCs w:val="22"/>
        </w:rPr>
        <w:t>CONTRATADA</w:t>
      </w:r>
      <w:r w:rsidRPr="002E066B">
        <w:rPr>
          <w:rFonts w:ascii="Calibri" w:hAnsi="Calibri" w:cs="Calibri"/>
          <w:sz w:val="22"/>
          <w:szCs w:val="22"/>
        </w:rPr>
        <w:t xml:space="preserve"> não poderá promover no recrutamento e na contratação da sua força de trabalho qualquer tipo de discriminação, seja em virtude de raça/etnia, cor, idade, sexo, estado civil, e de posição política, ideológica, filosófica e/ou religiosa, ou por qualquer outro motivo, sob pena de extinção do CONTRATO, independentemente das penali</w:t>
      </w:r>
      <w:r w:rsidR="00545EDD">
        <w:rPr>
          <w:rFonts w:ascii="Calibri" w:hAnsi="Calibri" w:cs="Calibri"/>
          <w:sz w:val="22"/>
          <w:szCs w:val="22"/>
        </w:rPr>
        <w:t>dades que lhe forem aplicáveis.</w:t>
      </w:r>
    </w:p>
    <w:p w14:paraId="0562CB0E" w14:textId="77777777" w:rsidR="00E614E5" w:rsidRPr="002E066B" w:rsidRDefault="00E614E5" w:rsidP="00E614E5">
      <w:pPr>
        <w:tabs>
          <w:tab w:val="left" w:pos="-720"/>
          <w:tab w:val="left" w:pos="0"/>
          <w:tab w:val="left" w:pos="720"/>
          <w:tab w:val="left" w:pos="1440"/>
          <w:tab w:val="left" w:pos="2160"/>
          <w:tab w:val="left" w:pos="2880"/>
          <w:tab w:val="left" w:pos="3600"/>
          <w:tab w:val="left" w:pos="4320"/>
        </w:tabs>
        <w:autoSpaceDE w:val="0"/>
        <w:autoSpaceDN w:val="0"/>
        <w:adjustRightInd w:val="0"/>
        <w:spacing w:line="280" w:lineRule="atLeast"/>
        <w:jc w:val="both"/>
        <w:rPr>
          <w:rFonts w:ascii="Calibri" w:hAnsi="Calibri" w:cs="Calibri"/>
          <w:sz w:val="22"/>
          <w:szCs w:val="22"/>
        </w:rPr>
      </w:pPr>
    </w:p>
    <w:p w14:paraId="7111C478" w14:textId="77777777" w:rsidR="00E614E5" w:rsidRDefault="00E614E5" w:rsidP="00E614E5">
      <w:pPr>
        <w:tabs>
          <w:tab w:val="left" w:pos="-720"/>
          <w:tab w:val="left" w:pos="0"/>
          <w:tab w:val="left" w:pos="720"/>
          <w:tab w:val="left" w:pos="1440"/>
          <w:tab w:val="left" w:pos="2160"/>
          <w:tab w:val="left" w:pos="2880"/>
          <w:tab w:val="left" w:pos="3600"/>
          <w:tab w:val="left" w:pos="4320"/>
        </w:tabs>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2.8.1. </w:t>
      </w:r>
      <w:r w:rsidRPr="002E066B">
        <w:rPr>
          <w:rFonts w:ascii="Calibri" w:hAnsi="Calibri" w:cs="Calibri"/>
          <w:sz w:val="22"/>
          <w:szCs w:val="22"/>
        </w:rPr>
        <w:t xml:space="preserve">A </w:t>
      </w:r>
      <w:r w:rsidRPr="002B42DC">
        <w:rPr>
          <w:rFonts w:ascii="Calibri" w:hAnsi="Calibri" w:cs="Calibri"/>
          <w:b/>
          <w:sz w:val="22"/>
          <w:szCs w:val="22"/>
        </w:rPr>
        <w:t>CONTRATADA</w:t>
      </w:r>
      <w:r w:rsidRPr="002E066B">
        <w:rPr>
          <w:rFonts w:ascii="Calibri" w:hAnsi="Calibri" w:cs="Calibri"/>
          <w:sz w:val="22"/>
          <w:szCs w:val="22"/>
        </w:rPr>
        <w:t xml:space="preserve"> envidará os maiores esforços para: (i) promover a diversidade humana e cultural, (</w:t>
      </w:r>
      <w:proofErr w:type="spellStart"/>
      <w:r w:rsidRPr="002E066B">
        <w:rPr>
          <w:rFonts w:ascii="Calibri" w:hAnsi="Calibri" w:cs="Calibri"/>
          <w:sz w:val="22"/>
          <w:szCs w:val="22"/>
        </w:rPr>
        <w:t>ii</w:t>
      </w:r>
      <w:proofErr w:type="spellEnd"/>
      <w:r w:rsidRPr="002E066B">
        <w:rPr>
          <w:rFonts w:ascii="Calibri" w:hAnsi="Calibri" w:cs="Calibri"/>
          <w:sz w:val="22"/>
          <w:szCs w:val="22"/>
        </w:rPr>
        <w:t>) combater a discriminação de qualquer natureza, (</w:t>
      </w:r>
      <w:proofErr w:type="spellStart"/>
      <w:r w:rsidRPr="002E066B">
        <w:rPr>
          <w:rFonts w:ascii="Calibri" w:hAnsi="Calibri" w:cs="Calibri"/>
          <w:sz w:val="22"/>
          <w:szCs w:val="22"/>
        </w:rPr>
        <w:t>iii</w:t>
      </w:r>
      <w:proofErr w:type="spellEnd"/>
      <w:r w:rsidRPr="002E066B">
        <w:rPr>
          <w:rFonts w:ascii="Calibri" w:hAnsi="Calibri" w:cs="Calibri"/>
          <w:sz w:val="22"/>
          <w:szCs w:val="22"/>
        </w:rPr>
        <w:t>) contribuir para o desenvolvimento sustentável, para a redução da desigualdade social e (</w:t>
      </w:r>
      <w:proofErr w:type="spellStart"/>
      <w:r w:rsidRPr="002E066B">
        <w:rPr>
          <w:rFonts w:ascii="Calibri" w:hAnsi="Calibri" w:cs="Calibri"/>
          <w:sz w:val="22"/>
          <w:szCs w:val="22"/>
        </w:rPr>
        <w:t>iv</w:t>
      </w:r>
      <w:proofErr w:type="spellEnd"/>
      <w:r w:rsidRPr="002E066B">
        <w:rPr>
          <w:rFonts w:ascii="Calibri" w:hAnsi="Calibri" w:cs="Calibri"/>
          <w:sz w:val="22"/>
          <w:szCs w:val="22"/>
        </w:rPr>
        <w:t>) estimular a equidade de gênero e étnico-racial.</w:t>
      </w:r>
    </w:p>
    <w:p w14:paraId="34CE0A41" w14:textId="77777777" w:rsidR="001F4B97" w:rsidRDefault="001F4B97" w:rsidP="000343B9">
      <w:pPr>
        <w:pStyle w:val="PargrafodaLista1"/>
        <w:ind w:left="0"/>
        <w:jc w:val="both"/>
        <w:rPr>
          <w:rFonts w:ascii="Calibri" w:hAnsi="Calibri" w:cs="Calibri"/>
          <w:sz w:val="22"/>
        </w:rPr>
      </w:pPr>
    </w:p>
    <w:p w14:paraId="3A32DAC0" w14:textId="4376DEF7" w:rsidR="3C762540" w:rsidRDefault="3C762540" w:rsidP="3376D3CA">
      <w:pPr>
        <w:tabs>
          <w:tab w:val="left" w:pos="720"/>
          <w:tab w:val="left" w:pos="1440"/>
          <w:tab w:val="left" w:pos="2160"/>
          <w:tab w:val="left" w:pos="2880"/>
          <w:tab w:val="left" w:pos="3600"/>
          <w:tab w:val="left" w:pos="4320"/>
        </w:tabs>
        <w:spacing w:line="280" w:lineRule="atLeast"/>
        <w:jc w:val="both"/>
        <w:rPr>
          <w:rFonts w:ascii="Calibri" w:hAnsi="Calibri" w:cs="Calibri"/>
          <w:sz w:val="22"/>
          <w:szCs w:val="22"/>
        </w:rPr>
      </w:pPr>
      <w:r w:rsidRPr="3376D3CA">
        <w:rPr>
          <w:rFonts w:ascii="Calibri" w:hAnsi="Calibri" w:cs="Calibri"/>
          <w:sz w:val="22"/>
          <w:szCs w:val="22"/>
        </w:rPr>
        <w:t>2.9. A CONTRATADA declara ter ciência e se compromete a agir com probidade durante a execução do escopo do contrato, sempre atentando para os termos do Código de Conduta Ética, Cartilha de Orientações sobre a Defesa da Concorrência da Vibra Energia e Política de Responsabilidade Social da VIBRA, todos disponíveis em www.vibraenergia.com.br/</w:t>
      </w:r>
      <w:proofErr w:type="spellStart"/>
      <w:r w:rsidRPr="3376D3CA">
        <w:rPr>
          <w:rFonts w:ascii="Calibri" w:hAnsi="Calibri" w:cs="Calibri"/>
          <w:sz w:val="22"/>
          <w:szCs w:val="22"/>
        </w:rPr>
        <w:t>transparencia</w:t>
      </w:r>
      <w:proofErr w:type="spellEnd"/>
      <w:r w:rsidRPr="3376D3CA">
        <w:rPr>
          <w:rFonts w:ascii="Calibri" w:hAnsi="Calibri" w:cs="Calibri"/>
          <w:sz w:val="22"/>
          <w:szCs w:val="22"/>
        </w:rPr>
        <w:t>-e-</w:t>
      </w:r>
      <w:proofErr w:type="spellStart"/>
      <w:r w:rsidRPr="3376D3CA">
        <w:rPr>
          <w:rFonts w:ascii="Calibri" w:hAnsi="Calibri" w:cs="Calibri"/>
          <w:sz w:val="22"/>
          <w:szCs w:val="22"/>
        </w:rPr>
        <w:t>etica</w:t>
      </w:r>
      <w:proofErr w:type="spellEnd"/>
      <w:r w:rsidRPr="3376D3CA">
        <w:rPr>
          <w:rFonts w:ascii="Calibri" w:hAnsi="Calibri" w:cs="Calibri"/>
          <w:sz w:val="22"/>
          <w:szCs w:val="22"/>
        </w:rPr>
        <w:t>, especialmente nas situações em que estiver interagindo com: (i) os colaboradores da VIBRA ou (</w:t>
      </w:r>
      <w:proofErr w:type="spellStart"/>
      <w:r w:rsidRPr="3376D3CA">
        <w:rPr>
          <w:rFonts w:ascii="Calibri" w:hAnsi="Calibri" w:cs="Calibri"/>
          <w:sz w:val="22"/>
          <w:szCs w:val="22"/>
        </w:rPr>
        <w:t>ii</w:t>
      </w:r>
      <w:proofErr w:type="spellEnd"/>
      <w:r w:rsidRPr="3376D3CA">
        <w:rPr>
          <w:rFonts w:ascii="Calibri" w:hAnsi="Calibri" w:cs="Calibri"/>
          <w:sz w:val="22"/>
          <w:szCs w:val="22"/>
        </w:rPr>
        <w:t>) terceiros quando estiver atuando em nome da VIBRA.</w:t>
      </w:r>
    </w:p>
    <w:p w14:paraId="4D2F14D6" w14:textId="5D92138F" w:rsidR="3376D3CA" w:rsidRDefault="3376D3CA" w:rsidP="3376D3CA">
      <w:pPr>
        <w:tabs>
          <w:tab w:val="left" w:pos="720"/>
          <w:tab w:val="left" w:pos="1440"/>
          <w:tab w:val="left" w:pos="2160"/>
          <w:tab w:val="left" w:pos="2880"/>
          <w:tab w:val="left" w:pos="3600"/>
          <w:tab w:val="left" w:pos="4320"/>
        </w:tabs>
        <w:spacing w:line="280" w:lineRule="atLeast"/>
        <w:jc w:val="both"/>
        <w:rPr>
          <w:rFonts w:ascii="Calibri" w:hAnsi="Calibri" w:cs="Calibri"/>
          <w:sz w:val="22"/>
          <w:szCs w:val="22"/>
        </w:rPr>
      </w:pPr>
    </w:p>
    <w:p w14:paraId="3538A22E" w14:textId="3FE79CF0" w:rsidR="3C762540" w:rsidRDefault="3C762540" w:rsidP="3376D3CA">
      <w:pPr>
        <w:tabs>
          <w:tab w:val="left" w:pos="720"/>
          <w:tab w:val="left" w:pos="1440"/>
          <w:tab w:val="left" w:pos="2160"/>
          <w:tab w:val="left" w:pos="2880"/>
          <w:tab w:val="left" w:pos="3600"/>
          <w:tab w:val="left" w:pos="4320"/>
        </w:tabs>
        <w:spacing w:line="280" w:lineRule="atLeast"/>
        <w:jc w:val="both"/>
        <w:rPr>
          <w:rFonts w:ascii="Calibri" w:hAnsi="Calibri" w:cs="Calibri"/>
          <w:sz w:val="22"/>
          <w:szCs w:val="22"/>
        </w:rPr>
      </w:pPr>
      <w:r w:rsidRPr="3376D3CA">
        <w:rPr>
          <w:rFonts w:ascii="Calibri" w:hAnsi="Calibri" w:cs="Calibri"/>
          <w:sz w:val="22"/>
          <w:szCs w:val="22"/>
        </w:rPr>
        <w:t>2.9.1. A CONTRATADA declara que irá observar e incorporar, no que for aplicável às suas atividades, os preceitos e regras do Código de Conduta Vibra para Terceiros, disponível em www.vibraenergia.com.br/</w:t>
      </w:r>
      <w:proofErr w:type="spellStart"/>
      <w:r w:rsidRPr="3376D3CA">
        <w:rPr>
          <w:rFonts w:ascii="Calibri" w:hAnsi="Calibri" w:cs="Calibri"/>
          <w:sz w:val="22"/>
          <w:szCs w:val="22"/>
        </w:rPr>
        <w:t>transparencia</w:t>
      </w:r>
      <w:proofErr w:type="spellEnd"/>
      <w:r w:rsidRPr="3376D3CA">
        <w:rPr>
          <w:rFonts w:ascii="Calibri" w:hAnsi="Calibri" w:cs="Calibri"/>
          <w:sz w:val="22"/>
          <w:szCs w:val="22"/>
        </w:rPr>
        <w:t>-e-</w:t>
      </w:r>
      <w:proofErr w:type="spellStart"/>
      <w:r w:rsidRPr="3376D3CA">
        <w:rPr>
          <w:rFonts w:ascii="Calibri" w:hAnsi="Calibri" w:cs="Calibri"/>
          <w:sz w:val="22"/>
          <w:szCs w:val="22"/>
        </w:rPr>
        <w:t>etica</w:t>
      </w:r>
      <w:proofErr w:type="spellEnd"/>
      <w:r w:rsidRPr="3376D3CA">
        <w:rPr>
          <w:rFonts w:ascii="Calibri" w:hAnsi="Calibri" w:cs="Calibri"/>
          <w:sz w:val="22"/>
          <w:szCs w:val="22"/>
        </w:rPr>
        <w:t>.</w:t>
      </w:r>
    </w:p>
    <w:p w14:paraId="05C14534" w14:textId="71D3032D" w:rsidR="3376D3CA" w:rsidRDefault="3376D3CA" w:rsidP="3376D3CA">
      <w:pPr>
        <w:tabs>
          <w:tab w:val="left" w:pos="720"/>
          <w:tab w:val="left" w:pos="1440"/>
          <w:tab w:val="left" w:pos="2160"/>
          <w:tab w:val="left" w:pos="2880"/>
          <w:tab w:val="left" w:pos="3600"/>
          <w:tab w:val="left" w:pos="4320"/>
        </w:tabs>
        <w:spacing w:line="280" w:lineRule="atLeast"/>
        <w:jc w:val="both"/>
        <w:rPr>
          <w:rFonts w:ascii="Calibri" w:hAnsi="Calibri" w:cs="Calibri"/>
          <w:sz w:val="22"/>
          <w:szCs w:val="22"/>
        </w:rPr>
      </w:pPr>
    </w:p>
    <w:p w14:paraId="54E8232B" w14:textId="403447F1" w:rsidR="00913A47" w:rsidRPr="00A408BD" w:rsidRDefault="00913A47" w:rsidP="3376D3CA">
      <w:pPr>
        <w:pStyle w:val="PargrafodaLista1"/>
        <w:ind w:left="0"/>
        <w:jc w:val="both"/>
        <w:rPr>
          <w:rFonts w:ascii="Calibri" w:hAnsi="Calibri" w:cs="Calibri"/>
          <w:sz w:val="22"/>
        </w:rPr>
      </w:pPr>
      <w:r w:rsidRPr="3376D3CA">
        <w:rPr>
          <w:rFonts w:ascii="Calibri" w:hAnsi="Calibri" w:cs="Calibri"/>
          <w:sz w:val="22"/>
        </w:rPr>
        <w:t>2.9.</w:t>
      </w:r>
      <w:r w:rsidR="767D769B" w:rsidRPr="3376D3CA">
        <w:rPr>
          <w:rFonts w:ascii="Calibri" w:hAnsi="Calibri" w:cs="Calibri"/>
          <w:sz w:val="22"/>
        </w:rPr>
        <w:t>2</w:t>
      </w:r>
      <w:r w:rsidRPr="3376D3CA">
        <w:rPr>
          <w:rFonts w:ascii="Calibri" w:hAnsi="Calibri" w:cs="Calibri"/>
          <w:sz w:val="22"/>
        </w:rPr>
        <w:t xml:space="preserve"> – A </w:t>
      </w:r>
      <w:r w:rsidRPr="3376D3CA">
        <w:rPr>
          <w:rFonts w:ascii="Calibri" w:hAnsi="Calibri" w:cs="Calibri"/>
          <w:b/>
          <w:bCs/>
          <w:sz w:val="22"/>
        </w:rPr>
        <w:t>CONTRATADA</w:t>
      </w:r>
      <w:r w:rsidRPr="3376D3CA">
        <w:rPr>
          <w:rFonts w:ascii="Calibri" w:hAnsi="Calibri" w:cs="Calibri"/>
          <w:sz w:val="22"/>
        </w:rPr>
        <w:t xml:space="preserve"> não poderá manter, durante a execução do contrato, administrador ou sócio com poder de direção que seja cônjuge, companheiro(a) ou parente em linha reta ou colateral, por consanguinidade ou afinidade, até o terceiro grau, de empregado(a) da </w:t>
      </w:r>
      <w:r w:rsidR="00207199" w:rsidRPr="3376D3CA">
        <w:rPr>
          <w:rFonts w:ascii="Calibri" w:hAnsi="Calibri" w:cs="Calibri"/>
          <w:b/>
          <w:bCs/>
          <w:sz w:val="22"/>
        </w:rPr>
        <w:t>VIBRA</w:t>
      </w:r>
      <w:r w:rsidRPr="3376D3CA">
        <w:rPr>
          <w:rFonts w:ascii="Calibri" w:hAnsi="Calibri" w:cs="Calibri"/>
          <w:sz w:val="22"/>
        </w:rPr>
        <w:t xml:space="preserve"> detentor(a) de função de confiança: (i) que autorizou a contratação; (</w:t>
      </w:r>
      <w:proofErr w:type="spellStart"/>
      <w:r w:rsidRPr="3376D3CA">
        <w:rPr>
          <w:rFonts w:ascii="Calibri" w:hAnsi="Calibri" w:cs="Calibri"/>
          <w:sz w:val="22"/>
        </w:rPr>
        <w:t>ii</w:t>
      </w:r>
      <w:proofErr w:type="spellEnd"/>
      <w:r w:rsidRPr="3376D3CA">
        <w:rPr>
          <w:rFonts w:ascii="Calibri" w:hAnsi="Calibri" w:cs="Calibri"/>
          <w:sz w:val="22"/>
        </w:rPr>
        <w:t>) que assinou o contrato; (</w:t>
      </w:r>
      <w:proofErr w:type="spellStart"/>
      <w:r w:rsidRPr="3376D3CA">
        <w:rPr>
          <w:rFonts w:ascii="Calibri" w:hAnsi="Calibri" w:cs="Calibri"/>
          <w:sz w:val="22"/>
        </w:rPr>
        <w:t>iii</w:t>
      </w:r>
      <w:proofErr w:type="spellEnd"/>
      <w:r w:rsidRPr="3376D3CA">
        <w:rPr>
          <w:rFonts w:ascii="Calibri" w:hAnsi="Calibri" w:cs="Calibri"/>
          <w:sz w:val="22"/>
        </w:rPr>
        <w:t>) responsável pela demanda; (</w:t>
      </w:r>
      <w:proofErr w:type="spellStart"/>
      <w:r w:rsidRPr="3376D3CA">
        <w:rPr>
          <w:rFonts w:ascii="Calibri" w:hAnsi="Calibri" w:cs="Calibri"/>
          <w:sz w:val="22"/>
        </w:rPr>
        <w:t>iv</w:t>
      </w:r>
      <w:proofErr w:type="spellEnd"/>
      <w:r w:rsidRPr="3376D3CA">
        <w:rPr>
          <w:rFonts w:ascii="Calibri" w:hAnsi="Calibri" w:cs="Calibri"/>
          <w:sz w:val="22"/>
        </w:rPr>
        <w:t>) responsável pela contratação; (v) hierarquicamente imediatamente superior ao responsável pela demanda; (vi) hierarquicamente imediatamente superior ao responsável pela contratação.</w:t>
      </w:r>
    </w:p>
    <w:p w14:paraId="7BAD6E44" w14:textId="4B912FB9" w:rsidR="00913A47" w:rsidRPr="00A408BD" w:rsidRDefault="00913A47" w:rsidP="3376D3CA">
      <w:pPr>
        <w:pStyle w:val="PargrafodaLista1"/>
        <w:ind w:left="0"/>
        <w:jc w:val="both"/>
        <w:rPr>
          <w:rFonts w:ascii="Calibri" w:hAnsi="Calibri" w:cs="Calibri"/>
          <w:sz w:val="22"/>
        </w:rPr>
      </w:pPr>
      <w:r w:rsidRPr="3376D3CA">
        <w:rPr>
          <w:rFonts w:ascii="Calibri" w:hAnsi="Calibri" w:cs="Calibri"/>
          <w:sz w:val="22"/>
        </w:rPr>
        <w:t>2.9.</w:t>
      </w:r>
      <w:r w:rsidR="41976DA7" w:rsidRPr="3376D3CA">
        <w:rPr>
          <w:rFonts w:ascii="Calibri" w:hAnsi="Calibri" w:cs="Calibri"/>
          <w:sz w:val="22"/>
        </w:rPr>
        <w:t>3</w:t>
      </w:r>
      <w:r w:rsidRPr="3376D3CA">
        <w:rPr>
          <w:rFonts w:ascii="Calibri" w:hAnsi="Calibri" w:cs="Calibri"/>
          <w:sz w:val="22"/>
        </w:rPr>
        <w:t xml:space="preserve"> – A </w:t>
      </w:r>
      <w:r w:rsidRPr="3376D3CA">
        <w:rPr>
          <w:rFonts w:ascii="Calibri" w:hAnsi="Calibri" w:cs="Calibri"/>
          <w:b/>
          <w:bCs/>
          <w:sz w:val="22"/>
        </w:rPr>
        <w:t>CONTRATADA</w:t>
      </w:r>
      <w:r w:rsidRPr="3376D3CA">
        <w:rPr>
          <w:rFonts w:ascii="Calibri" w:hAnsi="Calibri" w:cs="Calibri"/>
          <w:sz w:val="22"/>
        </w:rPr>
        <w:t xml:space="preserve"> não poderá utilizar, na execução dos serviços, objeto deste Contrato,  profissional que seja cônjuge, companheiro(a) ou parente em linha reta ou colateral, por consanguinidade ou afinidade, até o terceiro grau de empregado da </w:t>
      </w:r>
      <w:r w:rsidR="00207199" w:rsidRPr="3376D3CA">
        <w:rPr>
          <w:rFonts w:ascii="Calibri" w:hAnsi="Calibri" w:cs="Calibri"/>
          <w:b/>
          <w:bCs/>
          <w:sz w:val="22"/>
        </w:rPr>
        <w:t>VIBRA</w:t>
      </w:r>
      <w:r w:rsidRPr="3376D3CA">
        <w:rPr>
          <w:rFonts w:ascii="Calibri" w:hAnsi="Calibri" w:cs="Calibri"/>
          <w:sz w:val="22"/>
        </w:rPr>
        <w:t xml:space="preserve"> detentor(a) de função de confiança: (i) que autorizou a contratação; (</w:t>
      </w:r>
      <w:proofErr w:type="spellStart"/>
      <w:r w:rsidRPr="3376D3CA">
        <w:rPr>
          <w:rFonts w:ascii="Calibri" w:hAnsi="Calibri" w:cs="Calibri"/>
          <w:sz w:val="22"/>
        </w:rPr>
        <w:t>ii</w:t>
      </w:r>
      <w:proofErr w:type="spellEnd"/>
      <w:r w:rsidRPr="3376D3CA">
        <w:rPr>
          <w:rFonts w:ascii="Calibri" w:hAnsi="Calibri" w:cs="Calibri"/>
          <w:sz w:val="22"/>
        </w:rPr>
        <w:t>) que assinou o contrato; (</w:t>
      </w:r>
      <w:proofErr w:type="spellStart"/>
      <w:r w:rsidRPr="3376D3CA">
        <w:rPr>
          <w:rFonts w:ascii="Calibri" w:hAnsi="Calibri" w:cs="Calibri"/>
          <w:sz w:val="22"/>
        </w:rPr>
        <w:t>iii</w:t>
      </w:r>
      <w:proofErr w:type="spellEnd"/>
      <w:r w:rsidRPr="3376D3CA">
        <w:rPr>
          <w:rFonts w:ascii="Calibri" w:hAnsi="Calibri" w:cs="Calibri"/>
          <w:sz w:val="22"/>
        </w:rPr>
        <w:t>) responsável pela demanda; (</w:t>
      </w:r>
      <w:proofErr w:type="spellStart"/>
      <w:r w:rsidRPr="3376D3CA">
        <w:rPr>
          <w:rFonts w:ascii="Calibri" w:hAnsi="Calibri" w:cs="Calibri"/>
          <w:sz w:val="22"/>
        </w:rPr>
        <w:t>iv</w:t>
      </w:r>
      <w:proofErr w:type="spellEnd"/>
      <w:r w:rsidRPr="3376D3CA">
        <w:rPr>
          <w:rFonts w:ascii="Calibri" w:hAnsi="Calibri" w:cs="Calibri"/>
          <w:sz w:val="22"/>
        </w:rPr>
        <w:t>) responsável pela contratação; (v) hierarquicamente imediatamente superior ao responsável pela demanda; (vi) hierarquicamente imediatamente superior ao responsável pela contratação.</w:t>
      </w:r>
    </w:p>
    <w:p w14:paraId="65EAD5BA" w14:textId="492F7791" w:rsidR="00D96E59" w:rsidRDefault="00D96E59" w:rsidP="3376D3CA">
      <w:pPr>
        <w:pStyle w:val="PargrafodaLista1"/>
        <w:ind w:left="0"/>
        <w:jc w:val="both"/>
        <w:rPr>
          <w:rFonts w:ascii="Calibri" w:hAnsi="Calibri" w:cs="Calibri"/>
          <w:sz w:val="22"/>
        </w:rPr>
      </w:pPr>
      <w:r w:rsidRPr="3376D3CA">
        <w:rPr>
          <w:rFonts w:ascii="Calibri" w:hAnsi="Calibri" w:cs="Calibri"/>
          <w:sz w:val="22"/>
        </w:rPr>
        <w:t>2.9.</w:t>
      </w:r>
      <w:r w:rsidR="34AB9366" w:rsidRPr="3376D3CA">
        <w:rPr>
          <w:rFonts w:ascii="Calibri" w:hAnsi="Calibri" w:cs="Calibri"/>
          <w:sz w:val="22"/>
        </w:rPr>
        <w:t>4</w:t>
      </w:r>
      <w:r w:rsidRPr="3376D3CA">
        <w:rPr>
          <w:rFonts w:ascii="Calibri" w:hAnsi="Calibri" w:cs="Calibri"/>
          <w:sz w:val="22"/>
        </w:rPr>
        <w:t>. A </w:t>
      </w:r>
      <w:r w:rsidRPr="3376D3CA">
        <w:rPr>
          <w:rFonts w:ascii="Calibri" w:hAnsi="Calibri" w:cs="Calibri"/>
          <w:b/>
          <w:bCs/>
          <w:sz w:val="22"/>
        </w:rPr>
        <w:t>CONTRATADA</w:t>
      </w:r>
      <w:r w:rsidRPr="3376D3CA">
        <w:rPr>
          <w:rFonts w:ascii="Calibri" w:hAnsi="Calibri" w:cs="Calibri"/>
          <w:sz w:val="22"/>
        </w:rPr>
        <w:t> não poderá utilizar na execução dos serviços, objeto deste Contrato, profissional que tenha mandado de prisão em aberto, expedido pela autoridade judiciária. Para tanto deverá manter registro do resultado de consulta realizada ao Banco Nacional de Monitoramento de Prisões (BNMP) – acessível, de forma gratuita, por meio </w:t>
      </w:r>
      <w:hyperlink r:id="rId13">
        <w:r w:rsidRPr="3376D3CA">
          <w:rPr>
            <w:rFonts w:ascii="Calibri" w:hAnsi="Calibri" w:cs="Calibri"/>
            <w:color w:val="4472C4" w:themeColor="accent1"/>
            <w:sz w:val="22"/>
          </w:rPr>
          <w:t>https://portalbnmp.cnj.jus.br/#/pesquisa-peca</w:t>
        </w:r>
      </w:hyperlink>
      <w:r w:rsidRPr="3376D3CA">
        <w:rPr>
          <w:rFonts w:ascii="Calibri" w:hAnsi="Calibri" w:cs="Calibri"/>
          <w:sz w:val="22"/>
        </w:rPr>
        <w:t> -- para cada empregado alocado na prestação de serviço, antes do início da execução deste contrato, a fim de comprovar a inexistência de mandado de prisão.</w:t>
      </w:r>
    </w:p>
    <w:p w14:paraId="13C1D0A5" w14:textId="11B5DD2B" w:rsidR="00D96E59" w:rsidRDefault="00D96E59" w:rsidP="3376D3CA">
      <w:pPr>
        <w:pStyle w:val="PargrafodaLista1"/>
        <w:ind w:left="0"/>
        <w:jc w:val="both"/>
        <w:rPr>
          <w:rFonts w:ascii="Calibri" w:hAnsi="Calibri" w:cs="Calibri"/>
          <w:sz w:val="22"/>
        </w:rPr>
      </w:pPr>
      <w:r w:rsidRPr="3376D3CA">
        <w:rPr>
          <w:rFonts w:ascii="Calibri" w:hAnsi="Calibri" w:cs="Calibri"/>
          <w:sz w:val="22"/>
        </w:rPr>
        <w:t>2.9.</w:t>
      </w:r>
      <w:r w:rsidR="170DC56F" w:rsidRPr="3376D3CA">
        <w:rPr>
          <w:rFonts w:ascii="Calibri" w:hAnsi="Calibri" w:cs="Calibri"/>
          <w:sz w:val="22"/>
        </w:rPr>
        <w:t>5</w:t>
      </w:r>
      <w:r w:rsidRPr="3376D3CA">
        <w:rPr>
          <w:rFonts w:ascii="Calibri" w:hAnsi="Calibri" w:cs="Calibri"/>
          <w:sz w:val="22"/>
        </w:rPr>
        <w:t xml:space="preserve"> – O descumprimento das obrigações previstas nos itens 2.9.1., 2.9.2. e 2.9.3., acima, acarretará multa e rescisão contratual.</w:t>
      </w:r>
    </w:p>
    <w:p w14:paraId="5677AD99" w14:textId="77777777" w:rsidR="00E614E5" w:rsidRPr="003303DE" w:rsidRDefault="00E614E5" w:rsidP="00913A47">
      <w:pPr>
        <w:pStyle w:val="PargrafodaLista1"/>
        <w:ind w:left="0"/>
        <w:jc w:val="both"/>
        <w:rPr>
          <w:rFonts w:ascii="Calibri" w:hAnsi="Calibri" w:cs="Calibri"/>
          <w:sz w:val="22"/>
        </w:rPr>
      </w:pPr>
      <w:r>
        <w:rPr>
          <w:rFonts w:ascii="Calibri" w:hAnsi="Calibri" w:cs="Calibri"/>
          <w:sz w:val="22"/>
        </w:rPr>
        <w:t>2.</w:t>
      </w:r>
      <w:r w:rsidR="000343B9">
        <w:rPr>
          <w:rFonts w:ascii="Calibri" w:hAnsi="Calibri" w:cs="Calibri"/>
          <w:sz w:val="22"/>
        </w:rPr>
        <w:t>10</w:t>
      </w:r>
      <w:r>
        <w:rPr>
          <w:rFonts w:ascii="Calibri" w:hAnsi="Calibri" w:cs="Calibri"/>
          <w:sz w:val="22"/>
        </w:rPr>
        <w:t xml:space="preserve">. </w:t>
      </w:r>
      <w:r w:rsidRPr="003303DE">
        <w:rPr>
          <w:rFonts w:ascii="Calibri" w:hAnsi="Calibri" w:cs="Calibri"/>
          <w:sz w:val="22"/>
        </w:rPr>
        <w:t xml:space="preserve">A </w:t>
      </w:r>
      <w:r w:rsidRPr="002B42DC">
        <w:rPr>
          <w:rFonts w:ascii="Calibri" w:hAnsi="Calibri" w:cs="Calibri"/>
          <w:b/>
          <w:sz w:val="22"/>
        </w:rPr>
        <w:t>CONTRATADA</w:t>
      </w:r>
      <w:r w:rsidRPr="003303DE">
        <w:rPr>
          <w:rFonts w:ascii="Calibri" w:hAnsi="Calibri" w:cs="Calibri"/>
          <w:sz w:val="22"/>
        </w:rPr>
        <w:t xml:space="preserve"> se obriga, sempre que solicitado pela </w:t>
      </w:r>
      <w:r w:rsidR="00207199">
        <w:rPr>
          <w:rFonts w:ascii="Calibri" w:hAnsi="Calibri" w:cs="Calibri"/>
          <w:b/>
          <w:sz w:val="22"/>
        </w:rPr>
        <w:t>VIBRA</w:t>
      </w:r>
      <w:r w:rsidRPr="003303DE">
        <w:rPr>
          <w:rFonts w:ascii="Calibri" w:hAnsi="Calibri" w:cs="Calibri"/>
          <w:sz w:val="22"/>
        </w:rPr>
        <w:t xml:space="preserve">, a emitir uma declaração por escrito de que cumpriu ou vem cumprindo a exigência contida nos itens </w:t>
      </w:r>
      <w:r w:rsidR="002B42DC">
        <w:rPr>
          <w:rFonts w:ascii="Calibri" w:hAnsi="Calibri" w:cs="Calibri"/>
          <w:sz w:val="22"/>
        </w:rPr>
        <w:t>2.7</w:t>
      </w:r>
      <w:r w:rsidR="000343B9">
        <w:rPr>
          <w:rFonts w:ascii="Calibri" w:hAnsi="Calibri" w:cs="Calibri"/>
          <w:sz w:val="22"/>
        </w:rPr>
        <w:t>,</w:t>
      </w:r>
      <w:r w:rsidR="002B42DC">
        <w:rPr>
          <w:rFonts w:ascii="Calibri" w:hAnsi="Calibri" w:cs="Calibri"/>
          <w:sz w:val="22"/>
        </w:rPr>
        <w:t xml:space="preserve"> 2.8</w:t>
      </w:r>
      <w:r w:rsidR="00913A47">
        <w:rPr>
          <w:rFonts w:ascii="Calibri" w:hAnsi="Calibri" w:cs="Calibri"/>
          <w:sz w:val="22"/>
        </w:rPr>
        <w:t>,</w:t>
      </w:r>
      <w:r w:rsidR="000343B9">
        <w:rPr>
          <w:rFonts w:ascii="Calibri" w:hAnsi="Calibri" w:cs="Calibri"/>
          <w:sz w:val="22"/>
        </w:rPr>
        <w:t xml:space="preserve"> 2.9</w:t>
      </w:r>
      <w:r w:rsidRPr="003303DE">
        <w:rPr>
          <w:rFonts w:ascii="Calibri" w:hAnsi="Calibri" w:cs="Calibri"/>
          <w:sz w:val="22"/>
        </w:rPr>
        <w:t>.</w:t>
      </w:r>
    </w:p>
    <w:p w14:paraId="65828B66" w14:textId="77777777" w:rsidR="00E614E5" w:rsidRPr="002B42DC" w:rsidRDefault="00E614E5" w:rsidP="002B42DC">
      <w:pPr>
        <w:pStyle w:val="PargrafodaLista1"/>
        <w:ind w:left="0"/>
        <w:jc w:val="both"/>
        <w:rPr>
          <w:rFonts w:ascii="Calibri" w:hAnsi="Calibri" w:cs="Calibri"/>
          <w:sz w:val="22"/>
        </w:rPr>
      </w:pPr>
      <w:r w:rsidRPr="002B42DC">
        <w:rPr>
          <w:rFonts w:ascii="Calibri" w:hAnsi="Calibri" w:cs="Calibri"/>
          <w:sz w:val="22"/>
        </w:rPr>
        <w:t>2.1</w:t>
      </w:r>
      <w:r w:rsidR="000343B9">
        <w:rPr>
          <w:rFonts w:ascii="Calibri" w:hAnsi="Calibri" w:cs="Calibri"/>
          <w:sz w:val="22"/>
        </w:rPr>
        <w:t>1</w:t>
      </w:r>
      <w:r w:rsidRPr="002B42DC">
        <w:rPr>
          <w:rFonts w:ascii="Calibri" w:hAnsi="Calibri" w:cs="Calibri"/>
          <w:sz w:val="22"/>
        </w:rPr>
        <w:t xml:space="preserve">. A </w:t>
      </w:r>
      <w:r w:rsidRPr="002B42DC">
        <w:rPr>
          <w:rFonts w:ascii="Calibri" w:hAnsi="Calibri" w:cs="Calibri"/>
          <w:b/>
          <w:sz w:val="22"/>
        </w:rPr>
        <w:t>CONTRATADA</w:t>
      </w:r>
      <w:r w:rsidRPr="002B42DC">
        <w:rPr>
          <w:rFonts w:ascii="Calibri" w:hAnsi="Calibri" w:cs="Calibri"/>
          <w:sz w:val="22"/>
        </w:rPr>
        <w:t xml:space="preserve"> terá responsabilidade integral pera</w:t>
      </w:r>
      <w:r w:rsidR="002B42DC" w:rsidRPr="002B42DC">
        <w:rPr>
          <w:rFonts w:ascii="Calibri" w:hAnsi="Calibri" w:cs="Calibri"/>
          <w:sz w:val="22"/>
        </w:rPr>
        <w:t xml:space="preserve">nte a </w:t>
      </w:r>
      <w:r w:rsidR="00207199">
        <w:rPr>
          <w:rFonts w:ascii="Calibri" w:hAnsi="Calibri" w:cs="Calibri"/>
          <w:b/>
          <w:sz w:val="22"/>
        </w:rPr>
        <w:t>VIBRA</w:t>
      </w:r>
      <w:r w:rsidR="002B42DC" w:rsidRPr="002B42DC">
        <w:rPr>
          <w:rFonts w:ascii="Calibri" w:hAnsi="Calibri" w:cs="Calibri"/>
          <w:sz w:val="22"/>
        </w:rPr>
        <w:t xml:space="preserve"> pelo cumprimento das obrigações contratuais</w:t>
      </w:r>
      <w:r w:rsidRPr="002B42DC">
        <w:rPr>
          <w:rFonts w:ascii="Calibri" w:hAnsi="Calibri" w:cs="Calibri"/>
          <w:sz w:val="22"/>
        </w:rPr>
        <w:t xml:space="preserve">, não sendo esta responsabilidade de forma alguma diminuída ou dividida pela eventual participação de terceiros, por ele contratados, </w:t>
      </w:r>
      <w:r w:rsidR="000343B9">
        <w:rPr>
          <w:rFonts w:ascii="Calibri" w:hAnsi="Calibri" w:cs="Calibri"/>
          <w:sz w:val="22"/>
        </w:rPr>
        <w:t>na execução do</w:t>
      </w:r>
      <w:r w:rsidRPr="002B42DC">
        <w:rPr>
          <w:rFonts w:ascii="Calibri" w:hAnsi="Calibri" w:cs="Calibri"/>
          <w:sz w:val="22"/>
        </w:rPr>
        <w:t xml:space="preserve"> objeto deste contrato.</w:t>
      </w:r>
    </w:p>
    <w:p w14:paraId="3D929E88" w14:textId="77777777" w:rsidR="00A408BD" w:rsidRDefault="00E614E5" w:rsidP="003303DE">
      <w:pPr>
        <w:pStyle w:val="PargrafodaLista1"/>
        <w:ind w:left="0"/>
        <w:jc w:val="both"/>
        <w:rPr>
          <w:rFonts w:ascii="Calibri" w:hAnsi="Calibri" w:cs="Calibri"/>
          <w:sz w:val="22"/>
        </w:rPr>
      </w:pPr>
      <w:r w:rsidRPr="00087C2C">
        <w:rPr>
          <w:rFonts w:ascii="Calibri" w:hAnsi="Calibri" w:cs="Calibri"/>
          <w:sz w:val="22"/>
        </w:rPr>
        <w:lastRenderedPageBreak/>
        <w:t>2.1</w:t>
      </w:r>
      <w:r w:rsidR="000343B9" w:rsidRPr="00087C2C">
        <w:rPr>
          <w:rFonts w:ascii="Calibri" w:hAnsi="Calibri" w:cs="Calibri"/>
          <w:sz w:val="22"/>
        </w:rPr>
        <w:t>2</w:t>
      </w:r>
      <w:r w:rsidRPr="00087C2C">
        <w:rPr>
          <w:rFonts w:ascii="Calibri" w:hAnsi="Calibri" w:cs="Calibri"/>
          <w:sz w:val="22"/>
        </w:rPr>
        <w:t xml:space="preserve">. </w:t>
      </w:r>
      <w:r w:rsidR="00087C2C" w:rsidRPr="00087C2C">
        <w:rPr>
          <w:rFonts w:ascii="Calibri" w:hAnsi="Calibri" w:cs="Calibri"/>
          <w:sz w:val="22"/>
        </w:rPr>
        <w:t xml:space="preserve">A </w:t>
      </w:r>
      <w:r w:rsidR="00087C2C" w:rsidRPr="00087C2C">
        <w:rPr>
          <w:rFonts w:ascii="Calibri" w:hAnsi="Calibri" w:cs="Calibri"/>
          <w:b/>
          <w:sz w:val="22"/>
        </w:rPr>
        <w:t xml:space="preserve">CONTRATADA, </w:t>
      </w:r>
      <w:r w:rsidR="00087C2C" w:rsidRPr="00087C2C">
        <w:rPr>
          <w:rFonts w:ascii="Calibri" w:hAnsi="Calibri" w:cs="Calibri"/>
          <w:sz w:val="22"/>
        </w:rPr>
        <w:t>é obrigada a reparar, corrigir, remover, reconstruir ou substituir, às suas expensas, no total ou em parte, o objeto do contrato em que se verificarem vícios, defeitos ou incorreções resultantes da execução ou de materiais empregados, e responderá por danos</w:t>
      </w:r>
      <w:r w:rsidR="00523E88">
        <w:rPr>
          <w:rFonts w:ascii="Calibri" w:hAnsi="Calibri" w:cs="Calibri"/>
          <w:sz w:val="22"/>
        </w:rPr>
        <w:t>, na forma d</w:t>
      </w:r>
      <w:r w:rsidR="00A408BD">
        <w:rPr>
          <w:rFonts w:ascii="Calibri" w:hAnsi="Calibri" w:cs="Calibri"/>
          <w:sz w:val="22"/>
        </w:rPr>
        <w:t>o regime de responsabilidade previsto da Cláusula 18 deste instrumento</w:t>
      </w:r>
      <w:r w:rsidR="00A415B7">
        <w:rPr>
          <w:rFonts w:ascii="Calibri" w:hAnsi="Calibri" w:cs="Calibri"/>
          <w:sz w:val="22"/>
        </w:rPr>
        <w:t>.</w:t>
      </w:r>
    </w:p>
    <w:p w14:paraId="501E905D" w14:textId="77777777" w:rsidR="00E42F05" w:rsidRPr="003303DE" w:rsidRDefault="00E614E5" w:rsidP="003303DE">
      <w:pPr>
        <w:pStyle w:val="PargrafodaLista1"/>
        <w:ind w:left="0"/>
        <w:jc w:val="both"/>
        <w:rPr>
          <w:rFonts w:ascii="Calibri" w:hAnsi="Calibri" w:cs="Calibri"/>
          <w:sz w:val="22"/>
        </w:rPr>
      </w:pPr>
      <w:r>
        <w:rPr>
          <w:rFonts w:ascii="Calibri" w:hAnsi="Calibri" w:cs="Calibri"/>
          <w:sz w:val="22"/>
        </w:rPr>
        <w:t xml:space="preserve">2.13. </w:t>
      </w:r>
      <w:r w:rsidR="00E42F05" w:rsidRPr="003303DE">
        <w:rPr>
          <w:rFonts w:ascii="Calibri" w:hAnsi="Calibri" w:cs="Calibri"/>
          <w:sz w:val="22"/>
        </w:rPr>
        <w:t>Manter seu Programa de Controle Médico de Saúde Ocupacional (PCMSO) e seu Programa de Prevenção de Risco Ambientais (PPRA) sempre atualizados.</w:t>
      </w:r>
    </w:p>
    <w:p w14:paraId="188F7EED" w14:textId="77777777" w:rsidR="00E42F05" w:rsidRPr="003303DE" w:rsidRDefault="00E614E5" w:rsidP="003303DE">
      <w:pPr>
        <w:pStyle w:val="PargrafodaLista1"/>
        <w:ind w:left="0"/>
        <w:jc w:val="both"/>
        <w:rPr>
          <w:rFonts w:ascii="Calibri" w:hAnsi="Calibri" w:cs="Calibri"/>
          <w:sz w:val="22"/>
        </w:rPr>
      </w:pPr>
      <w:r>
        <w:rPr>
          <w:rFonts w:ascii="Calibri" w:hAnsi="Calibri" w:cs="Calibri"/>
          <w:sz w:val="22"/>
        </w:rPr>
        <w:t xml:space="preserve">2.14. </w:t>
      </w:r>
      <w:r w:rsidR="00E42F05" w:rsidRPr="003303DE">
        <w:rPr>
          <w:rFonts w:ascii="Calibri" w:hAnsi="Calibri" w:cs="Calibri"/>
          <w:sz w:val="22"/>
        </w:rPr>
        <w:t xml:space="preserve">Tanto o Programa de Controle Médico de Saúde Ocupacional (PCMSO) quanto o Programa de Prevenção de Risco Ambientais (PPRA) serão apresentados à </w:t>
      </w:r>
      <w:r w:rsidR="00207199">
        <w:rPr>
          <w:rFonts w:ascii="Calibri" w:hAnsi="Calibri" w:cs="Calibri"/>
          <w:b/>
          <w:sz w:val="22"/>
        </w:rPr>
        <w:t>VIBRA</w:t>
      </w:r>
      <w:r w:rsidR="00E42F05" w:rsidRPr="003303DE">
        <w:rPr>
          <w:rFonts w:ascii="Calibri" w:hAnsi="Calibri" w:cs="Calibri"/>
          <w:sz w:val="22"/>
        </w:rPr>
        <w:t xml:space="preserve"> imediatamente após a celebração do presente CONTRATO, sendo reapresentados, durante a vigência deste, na medida em que forem atualizados, em periodicidade não superior a 1 (um) ano, conforme Normas Regulamentadoras 7 e 9 (NR 7 e NR 9) do Ministério do Trabalho e Emprego.</w:t>
      </w:r>
    </w:p>
    <w:p w14:paraId="538FDC70" w14:textId="77777777" w:rsidR="00E614E5" w:rsidRDefault="00E614E5" w:rsidP="00E614E5">
      <w:pPr>
        <w:pStyle w:val="PargrafodaLista1"/>
        <w:ind w:left="0"/>
        <w:jc w:val="both"/>
        <w:rPr>
          <w:rFonts w:ascii="Calibri" w:hAnsi="Calibri" w:cs="Calibri"/>
          <w:sz w:val="22"/>
        </w:rPr>
      </w:pPr>
      <w:r>
        <w:rPr>
          <w:rFonts w:ascii="Calibri" w:hAnsi="Calibri" w:cs="Calibri"/>
          <w:sz w:val="22"/>
        </w:rPr>
        <w:t xml:space="preserve">2.15. </w:t>
      </w:r>
      <w:r w:rsidR="00E42F05" w:rsidRPr="003303DE">
        <w:rPr>
          <w:rFonts w:ascii="Calibri" w:hAnsi="Calibri" w:cs="Calibri"/>
          <w:sz w:val="22"/>
        </w:rPr>
        <w:t xml:space="preserve">Entregar à </w:t>
      </w:r>
      <w:r w:rsidR="00207199">
        <w:rPr>
          <w:rFonts w:ascii="Calibri" w:hAnsi="Calibri" w:cs="Calibri"/>
          <w:b/>
          <w:sz w:val="22"/>
        </w:rPr>
        <w:t>VIBRA</w:t>
      </w:r>
      <w:r w:rsidR="00E42F05" w:rsidRPr="003303DE">
        <w:rPr>
          <w:rFonts w:ascii="Calibri" w:hAnsi="Calibri" w:cs="Calibri"/>
          <w:sz w:val="22"/>
        </w:rPr>
        <w:t xml:space="preserve"> cópias autenticadas dos Atestados de Saúde Ocupacional (ASO) emitidos em decorrência dos exames médicos </w:t>
      </w:r>
      <w:r>
        <w:rPr>
          <w:rFonts w:ascii="Calibri" w:hAnsi="Calibri" w:cs="Calibri"/>
          <w:sz w:val="22"/>
        </w:rPr>
        <w:t>de seus</w:t>
      </w:r>
      <w:r w:rsidR="00E42F05" w:rsidRPr="003303DE">
        <w:rPr>
          <w:rFonts w:ascii="Calibri" w:hAnsi="Calibri" w:cs="Calibri"/>
          <w:sz w:val="22"/>
        </w:rPr>
        <w:t xml:space="preserve"> empregados </w:t>
      </w:r>
      <w:r>
        <w:rPr>
          <w:rFonts w:ascii="Calibri" w:hAnsi="Calibri" w:cs="Calibri"/>
          <w:sz w:val="22"/>
        </w:rPr>
        <w:t xml:space="preserve">alocados </w:t>
      </w:r>
      <w:r w:rsidR="00E42F05" w:rsidRPr="003303DE">
        <w:rPr>
          <w:rFonts w:ascii="Calibri" w:hAnsi="Calibri" w:cs="Calibri"/>
          <w:sz w:val="22"/>
        </w:rPr>
        <w:t>na execução dos serviços contratados.</w:t>
      </w:r>
      <w:r w:rsidRPr="00E614E5">
        <w:rPr>
          <w:rFonts w:ascii="Calibri" w:hAnsi="Calibri" w:cs="Calibri"/>
          <w:sz w:val="22"/>
        </w:rPr>
        <w:t xml:space="preserve"> </w:t>
      </w:r>
    </w:p>
    <w:p w14:paraId="4DF9FAEC" w14:textId="77777777" w:rsidR="00E614E5" w:rsidRPr="003303DE" w:rsidRDefault="00E614E5" w:rsidP="00E614E5">
      <w:pPr>
        <w:pStyle w:val="PargrafodaLista1"/>
        <w:ind w:left="0"/>
        <w:jc w:val="both"/>
        <w:rPr>
          <w:rFonts w:ascii="Calibri" w:hAnsi="Calibri" w:cs="Calibri"/>
          <w:sz w:val="22"/>
        </w:rPr>
      </w:pPr>
      <w:r>
        <w:rPr>
          <w:rFonts w:ascii="Calibri" w:hAnsi="Calibri" w:cs="Calibri"/>
          <w:sz w:val="22"/>
        </w:rPr>
        <w:t xml:space="preserve">2.15.1. </w:t>
      </w:r>
      <w:r w:rsidRPr="003303DE">
        <w:rPr>
          <w:rFonts w:ascii="Calibri" w:hAnsi="Calibri" w:cs="Calibri"/>
          <w:sz w:val="22"/>
        </w:rPr>
        <w:t xml:space="preserve">As cópias autenticadas dos Atestados de Saúde Ocupacional (ASO) serão entregues à </w:t>
      </w:r>
      <w:r w:rsidR="00207199">
        <w:rPr>
          <w:rFonts w:ascii="Calibri" w:hAnsi="Calibri" w:cs="Calibri"/>
          <w:b/>
          <w:sz w:val="22"/>
        </w:rPr>
        <w:t>VIBRA</w:t>
      </w:r>
      <w:r w:rsidRPr="003303DE">
        <w:rPr>
          <w:rFonts w:ascii="Calibri" w:hAnsi="Calibri" w:cs="Calibri"/>
          <w:sz w:val="22"/>
        </w:rPr>
        <w:t xml:space="preserve"> antes do início dos serviços contratados, bem como semestralmente, no caso de serviços realizados em área operacional, ou anualmente, em se tratando de serviços realizados na área administrativa.</w:t>
      </w:r>
    </w:p>
    <w:p w14:paraId="52D2D6CE" w14:textId="77777777" w:rsidR="00E42F05" w:rsidRPr="003303DE" w:rsidRDefault="00E614E5" w:rsidP="003303DE">
      <w:pPr>
        <w:pStyle w:val="PargrafodaLista1"/>
        <w:ind w:left="0"/>
        <w:jc w:val="both"/>
        <w:rPr>
          <w:rFonts w:ascii="Calibri" w:hAnsi="Calibri" w:cs="Calibri"/>
          <w:sz w:val="22"/>
        </w:rPr>
      </w:pPr>
      <w:r>
        <w:rPr>
          <w:rFonts w:ascii="Calibri" w:hAnsi="Calibri" w:cs="Calibri"/>
          <w:sz w:val="22"/>
        </w:rPr>
        <w:t xml:space="preserve">2.16. </w:t>
      </w:r>
      <w:r w:rsidR="00E42F05" w:rsidRPr="003303DE">
        <w:rPr>
          <w:rFonts w:ascii="Calibri" w:hAnsi="Calibri" w:cs="Calibri"/>
          <w:sz w:val="22"/>
        </w:rPr>
        <w:t xml:space="preserve">Os exames médicos serão realizados na forma da NR 7 e em conformidade com o Programa de Controle Médico de Saúde Ocupacional (PCMSO) da </w:t>
      </w:r>
      <w:r w:rsidR="00E42F05" w:rsidRPr="002B42DC">
        <w:rPr>
          <w:rFonts w:ascii="Calibri" w:hAnsi="Calibri" w:cs="Calibri"/>
          <w:b/>
          <w:sz w:val="22"/>
        </w:rPr>
        <w:t>CONTRATADA</w:t>
      </w:r>
      <w:r w:rsidR="00E42F05" w:rsidRPr="003303DE">
        <w:rPr>
          <w:rFonts w:ascii="Calibri" w:hAnsi="Calibri" w:cs="Calibri"/>
          <w:sz w:val="22"/>
        </w:rPr>
        <w:t>.</w:t>
      </w:r>
    </w:p>
    <w:p w14:paraId="194B4BBA" w14:textId="77777777" w:rsidR="00E42F05" w:rsidRPr="003303DE" w:rsidRDefault="00DC5454" w:rsidP="00E614E5">
      <w:pPr>
        <w:pStyle w:val="PargrafodaLista1"/>
        <w:ind w:left="0"/>
        <w:jc w:val="both"/>
        <w:rPr>
          <w:rFonts w:ascii="Calibri" w:hAnsi="Calibri" w:cs="Calibri"/>
          <w:sz w:val="22"/>
        </w:rPr>
      </w:pPr>
      <w:r>
        <w:rPr>
          <w:rFonts w:ascii="Calibri" w:hAnsi="Calibri" w:cs="Calibri"/>
          <w:sz w:val="22"/>
        </w:rPr>
        <w:t xml:space="preserve">2.17. A </w:t>
      </w:r>
      <w:r w:rsidRPr="002B42DC">
        <w:rPr>
          <w:rFonts w:ascii="Calibri" w:hAnsi="Calibri" w:cs="Calibri"/>
          <w:b/>
          <w:sz w:val="22"/>
        </w:rPr>
        <w:t>CONTRATADA</w:t>
      </w:r>
      <w:r>
        <w:rPr>
          <w:rFonts w:ascii="Calibri" w:hAnsi="Calibri" w:cs="Calibri"/>
          <w:sz w:val="22"/>
        </w:rPr>
        <w:t xml:space="preserve"> obriga-se a </w:t>
      </w:r>
      <w:r w:rsidR="00E42F05" w:rsidRPr="003303DE">
        <w:rPr>
          <w:rFonts w:ascii="Calibri" w:hAnsi="Calibri" w:cs="Calibri"/>
          <w:sz w:val="22"/>
        </w:rPr>
        <w:t xml:space="preserve">manter </w:t>
      </w:r>
      <w:r>
        <w:rPr>
          <w:rFonts w:ascii="Calibri" w:hAnsi="Calibri" w:cs="Calibri"/>
          <w:sz w:val="22"/>
        </w:rPr>
        <w:t>a confidencialidade e</w:t>
      </w:r>
      <w:r w:rsidR="00E42F05" w:rsidRPr="003303DE">
        <w:rPr>
          <w:rFonts w:ascii="Calibri" w:hAnsi="Calibri" w:cs="Calibri"/>
          <w:sz w:val="22"/>
        </w:rPr>
        <w:t xml:space="preserve"> sigilo </w:t>
      </w:r>
      <w:r>
        <w:rPr>
          <w:rFonts w:ascii="Calibri" w:hAnsi="Calibri" w:cs="Calibri"/>
          <w:sz w:val="22"/>
        </w:rPr>
        <w:t xml:space="preserve">de </w:t>
      </w:r>
      <w:r w:rsidR="00E42F05" w:rsidRPr="003303DE">
        <w:rPr>
          <w:rFonts w:ascii="Calibri" w:hAnsi="Calibri" w:cs="Calibri"/>
          <w:sz w:val="22"/>
        </w:rPr>
        <w:t xml:space="preserve">todos e quaisquer dados e informações obtidos na execução dos serviços objeto deste CONTRATO, não podendo ser divulgados a terceiros, em qualquer época ou circunstância, sem autorização prévia e expressa da </w:t>
      </w:r>
      <w:r w:rsidR="00207199">
        <w:rPr>
          <w:rFonts w:ascii="Calibri" w:hAnsi="Calibri" w:cs="Calibri"/>
          <w:b/>
          <w:sz w:val="22"/>
        </w:rPr>
        <w:t>VIBRA</w:t>
      </w:r>
      <w:r w:rsidR="00E42F05" w:rsidRPr="003303DE">
        <w:rPr>
          <w:rFonts w:ascii="Calibri" w:hAnsi="Calibri" w:cs="Calibri"/>
          <w:sz w:val="22"/>
        </w:rPr>
        <w:t xml:space="preserve">, exceto quando determinado por lei, ou solicitado pelas autoridades governamentais brasileiras, caso em que a </w:t>
      </w:r>
      <w:r w:rsidR="00E42F05" w:rsidRPr="002B42DC">
        <w:rPr>
          <w:rFonts w:ascii="Calibri" w:hAnsi="Calibri" w:cs="Calibri"/>
          <w:b/>
          <w:sz w:val="22"/>
        </w:rPr>
        <w:t>CONTRATADA</w:t>
      </w:r>
      <w:r w:rsidR="00E42F05" w:rsidRPr="003303DE">
        <w:rPr>
          <w:rFonts w:ascii="Calibri" w:hAnsi="Calibri" w:cs="Calibri"/>
          <w:sz w:val="22"/>
        </w:rPr>
        <w:t xml:space="preserve"> dará prévio conhecimento à </w:t>
      </w:r>
      <w:r w:rsidR="00207199">
        <w:rPr>
          <w:rFonts w:ascii="Calibri" w:hAnsi="Calibri" w:cs="Calibri"/>
          <w:b/>
          <w:sz w:val="22"/>
        </w:rPr>
        <w:t>VIBRA</w:t>
      </w:r>
      <w:r w:rsidR="00E42F05" w:rsidRPr="003303DE">
        <w:rPr>
          <w:rFonts w:ascii="Calibri" w:hAnsi="Calibri" w:cs="Calibri"/>
          <w:sz w:val="22"/>
        </w:rPr>
        <w:t>, para que esta possa eventualmente se opor na forma da lei.</w:t>
      </w:r>
    </w:p>
    <w:p w14:paraId="0D04467C" w14:textId="77777777" w:rsidR="00E42F05" w:rsidRPr="003303DE" w:rsidRDefault="00DC5454" w:rsidP="00DC5454">
      <w:pPr>
        <w:pStyle w:val="PargrafodaLista1"/>
        <w:ind w:left="0"/>
        <w:jc w:val="both"/>
        <w:rPr>
          <w:rFonts w:ascii="Calibri" w:hAnsi="Calibri" w:cs="Calibri"/>
          <w:sz w:val="22"/>
        </w:rPr>
      </w:pPr>
      <w:r>
        <w:rPr>
          <w:rFonts w:ascii="Calibri" w:hAnsi="Calibri" w:cs="Calibri"/>
          <w:sz w:val="22"/>
        </w:rPr>
        <w:t xml:space="preserve">2.17.1. </w:t>
      </w:r>
      <w:r w:rsidR="00E42F05" w:rsidRPr="003303DE">
        <w:rPr>
          <w:rFonts w:ascii="Calibri" w:hAnsi="Calibri" w:cs="Calibri"/>
          <w:sz w:val="22"/>
        </w:rPr>
        <w:t xml:space="preserve">A </w:t>
      </w:r>
      <w:r w:rsidR="00E42F05" w:rsidRPr="002B42DC">
        <w:rPr>
          <w:rFonts w:ascii="Calibri" w:hAnsi="Calibri" w:cs="Calibri"/>
          <w:b/>
          <w:sz w:val="22"/>
        </w:rPr>
        <w:t>CONTRATADA</w:t>
      </w:r>
      <w:r w:rsidR="00E42F05" w:rsidRPr="003303DE">
        <w:rPr>
          <w:rFonts w:ascii="Calibri" w:hAnsi="Calibri" w:cs="Calibri"/>
          <w:sz w:val="22"/>
        </w:rPr>
        <w:t xml:space="preserve"> se compromete a cientificar os seus empregados e prepostos do caráter sigiloso dos dados e informações confidenciais a que poderão ter acesso em razão deste CONTRATO, tomando todas as medidas cabíveis para que estes somente sejam divulgados às pessoas que deles dependam para a execução dos serviços objeto deste CONTRATO.</w:t>
      </w:r>
    </w:p>
    <w:p w14:paraId="35F48D99" w14:textId="77777777" w:rsidR="00E42F05" w:rsidRPr="003303DE" w:rsidRDefault="00DC5454" w:rsidP="00DC5454">
      <w:pPr>
        <w:pStyle w:val="PargrafodaLista1"/>
        <w:ind w:left="0"/>
        <w:jc w:val="both"/>
        <w:rPr>
          <w:rFonts w:ascii="Calibri" w:hAnsi="Calibri" w:cs="Calibri"/>
          <w:sz w:val="22"/>
        </w:rPr>
      </w:pPr>
      <w:r w:rsidRPr="00B26528">
        <w:rPr>
          <w:rFonts w:ascii="Calibri" w:hAnsi="Calibri" w:cs="Calibri"/>
          <w:sz w:val="22"/>
        </w:rPr>
        <w:t xml:space="preserve">2.18. A </w:t>
      </w:r>
      <w:r w:rsidRPr="00B26528">
        <w:rPr>
          <w:rFonts w:ascii="Calibri" w:hAnsi="Calibri" w:cs="Calibri"/>
          <w:b/>
          <w:sz w:val="22"/>
        </w:rPr>
        <w:t>CONTRATADA</w:t>
      </w:r>
      <w:r w:rsidRPr="00B26528">
        <w:rPr>
          <w:rFonts w:ascii="Calibri" w:hAnsi="Calibri" w:cs="Calibri"/>
          <w:sz w:val="22"/>
        </w:rPr>
        <w:t xml:space="preserve"> obriga-se a a</w:t>
      </w:r>
      <w:r w:rsidR="00E42F05" w:rsidRPr="00B26528">
        <w:rPr>
          <w:rFonts w:ascii="Calibri" w:hAnsi="Calibri" w:cs="Calibri"/>
          <w:sz w:val="22"/>
        </w:rPr>
        <w:t xml:space="preserve">fastar imediatamente da execução dos serviços contratados, mediante iniciativa própria ou por solicitação da </w:t>
      </w:r>
      <w:r w:rsidR="00207199">
        <w:rPr>
          <w:rFonts w:ascii="Calibri" w:hAnsi="Calibri" w:cs="Calibri"/>
          <w:b/>
          <w:sz w:val="22"/>
        </w:rPr>
        <w:t>VIBRA</w:t>
      </w:r>
      <w:r w:rsidR="00E42F05" w:rsidRPr="00B26528">
        <w:rPr>
          <w:rFonts w:ascii="Calibri" w:hAnsi="Calibri" w:cs="Calibri"/>
          <w:sz w:val="22"/>
        </w:rPr>
        <w:t>, qualquer empregado ou preposto que revele inaptidão para o serviço</w:t>
      </w:r>
      <w:r w:rsidR="00523E88">
        <w:rPr>
          <w:rFonts w:ascii="Calibri" w:hAnsi="Calibri" w:cs="Calibri"/>
          <w:sz w:val="22"/>
        </w:rPr>
        <w:t>, não observe as condições contratuais</w:t>
      </w:r>
      <w:r w:rsidR="00E42F05" w:rsidRPr="00B26528">
        <w:rPr>
          <w:rFonts w:ascii="Calibri" w:hAnsi="Calibri" w:cs="Calibri"/>
          <w:sz w:val="22"/>
        </w:rPr>
        <w:t xml:space="preserve"> e/ou crie embaraço às atividades da </w:t>
      </w:r>
      <w:r w:rsidR="00207199">
        <w:rPr>
          <w:rFonts w:ascii="Calibri" w:hAnsi="Calibri" w:cs="Calibri"/>
          <w:b/>
          <w:sz w:val="22"/>
        </w:rPr>
        <w:t>VIBRA</w:t>
      </w:r>
      <w:r w:rsidR="00E42F05" w:rsidRPr="00B26528">
        <w:rPr>
          <w:rFonts w:ascii="Calibri" w:hAnsi="Calibri" w:cs="Calibri"/>
          <w:sz w:val="22"/>
        </w:rPr>
        <w:t>.</w:t>
      </w:r>
    </w:p>
    <w:p w14:paraId="626FD750" w14:textId="77777777" w:rsidR="00DC5454" w:rsidRDefault="00DC5454" w:rsidP="00DC5454">
      <w:pPr>
        <w:pStyle w:val="PargrafodaLista1"/>
        <w:ind w:left="0"/>
        <w:jc w:val="both"/>
        <w:rPr>
          <w:rFonts w:ascii="Calibri" w:hAnsi="Calibri" w:cs="Calibri"/>
          <w:sz w:val="22"/>
        </w:rPr>
      </w:pPr>
      <w:r>
        <w:rPr>
          <w:rFonts w:ascii="Calibri" w:hAnsi="Calibri" w:cs="Calibri"/>
          <w:sz w:val="22"/>
        </w:rPr>
        <w:t xml:space="preserve">2.19. A </w:t>
      </w:r>
      <w:r w:rsidRPr="00592519">
        <w:rPr>
          <w:rFonts w:ascii="Calibri" w:hAnsi="Calibri" w:cs="Calibri"/>
          <w:b/>
          <w:sz w:val="22"/>
        </w:rPr>
        <w:t>CONTRATADA</w:t>
      </w:r>
      <w:r>
        <w:rPr>
          <w:rFonts w:ascii="Calibri" w:hAnsi="Calibri" w:cs="Calibri"/>
          <w:sz w:val="22"/>
        </w:rPr>
        <w:t xml:space="preserve"> se responsabiliza</w:t>
      </w:r>
      <w:r w:rsidR="00E42F05" w:rsidRPr="003303DE">
        <w:rPr>
          <w:rFonts w:ascii="Calibri" w:hAnsi="Calibri" w:cs="Calibri"/>
          <w:sz w:val="22"/>
        </w:rPr>
        <w:t xml:space="preserve"> pela direção técnica, supervisão, administração e mão-de-obra necessárias à execução dos serviços contratados, declarando não existir vínculo empregatício entre os empregados da </w:t>
      </w:r>
      <w:r w:rsidR="00E42F05" w:rsidRPr="002B42DC">
        <w:rPr>
          <w:rFonts w:ascii="Calibri" w:hAnsi="Calibri" w:cs="Calibri"/>
          <w:b/>
          <w:sz w:val="22"/>
        </w:rPr>
        <w:t>CONTRATADA</w:t>
      </w:r>
      <w:r w:rsidR="00E42F05" w:rsidRPr="003303DE">
        <w:rPr>
          <w:rFonts w:ascii="Calibri" w:hAnsi="Calibri" w:cs="Calibri"/>
          <w:sz w:val="22"/>
        </w:rPr>
        <w:t xml:space="preserve"> e a </w:t>
      </w:r>
      <w:r w:rsidR="00207199">
        <w:rPr>
          <w:rFonts w:ascii="Calibri" w:hAnsi="Calibri" w:cs="Calibri"/>
          <w:b/>
          <w:sz w:val="22"/>
        </w:rPr>
        <w:t>VIBRA</w:t>
      </w:r>
      <w:r w:rsidR="00E42F05" w:rsidRPr="003303DE">
        <w:rPr>
          <w:rFonts w:ascii="Calibri" w:hAnsi="Calibri" w:cs="Calibri"/>
          <w:sz w:val="22"/>
        </w:rPr>
        <w:t>.</w:t>
      </w:r>
      <w:r w:rsidRPr="00DC5454">
        <w:rPr>
          <w:rFonts w:ascii="Calibri" w:hAnsi="Calibri" w:cs="Calibri"/>
          <w:sz w:val="22"/>
        </w:rPr>
        <w:t xml:space="preserve"> </w:t>
      </w:r>
    </w:p>
    <w:p w14:paraId="03991089" w14:textId="77777777" w:rsidR="00D8324F" w:rsidRPr="003303DE" w:rsidRDefault="00DC5454" w:rsidP="00D8324F">
      <w:pPr>
        <w:pStyle w:val="PargrafodaLista1"/>
        <w:ind w:left="0"/>
        <w:jc w:val="both"/>
        <w:rPr>
          <w:rFonts w:ascii="Calibri" w:hAnsi="Calibri" w:cs="Calibri"/>
          <w:sz w:val="22"/>
        </w:rPr>
      </w:pPr>
      <w:r>
        <w:rPr>
          <w:rFonts w:ascii="Calibri" w:hAnsi="Calibri" w:cs="Calibri"/>
          <w:sz w:val="22"/>
        </w:rPr>
        <w:lastRenderedPageBreak/>
        <w:t>2.</w:t>
      </w:r>
      <w:r w:rsidR="0069020F">
        <w:rPr>
          <w:rFonts w:ascii="Calibri" w:hAnsi="Calibri" w:cs="Calibri"/>
          <w:sz w:val="22"/>
        </w:rPr>
        <w:t>2</w:t>
      </w:r>
      <w:r>
        <w:rPr>
          <w:rFonts w:ascii="Calibri" w:hAnsi="Calibri" w:cs="Calibri"/>
          <w:sz w:val="22"/>
        </w:rPr>
        <w:t xml:space="preserve">0. A </w:t>
      </w:r>
      <w:r w:rsidRPr="00592519">
        <w:rPr>
          <w:rFonts w:ascii="Calibri" w:hAnsi="Calibri" w:cs="Calibri"/>
          <w:b/>
          <w:sz w:val="22"/>
        </w:rPr>
        <w:t>CONTRATADA</w:t>
      </w:r>
      <w:r>
        <w:rPr>
          <w:rFonts w:ascii="Calibri" w:hAnsi="Calibri" w:cs="Calibri"/>
          <w:sz w:val="22"/>
        </w:rPr>
        <w:t xml:space="preserve"> </w:t>
      </w:r>
      <w:r w:rsidR="0003348B">
        <w:rPr>
          <w:rFonts w:ascii="Calibri" w:hAnsi="Calibri" w:cs="Calibri"/>
          <w:sz w:val="22"/>
        </w:rPr>
        <w:t xml:space="preserve">declara sua responsabilidade exclusiva </w:t>
      </w:r>
      <w:r w:rsidRPr="003303DE">
        <w:rPr>
          <w:rFonts w:ascii="Calibri" w:hAnsi="Calibri" w:cs="Calibri"/>
          <w:sz w:val="22"/>
        </w:rPr>
        <w:t xml:space="preserve">pelos débitos trabalhistas, previdenciários, </w:t>
      </w:r>
      <w:r w:rsidRPr="00A827EE">
        <w:rPr>
          <w:rFonts w:ascii="Calibri" w:hAnsi="Calibri" w:cs="Calibri"/>
          <w:sz w:val="22"/>
        </w:rPr>
        <w:t>tributários</w:t>
      </w:r>
      <w:r w:rsidR="003F0AA3" w:rsidRPr="00A827EE">
        <w:rPr>
          <w:rFonts w:ascii="Calibri" w:hAnsi="Calibri" w:cs="Calibri"/>
          <w:sz w:val="22"/>
        </w:rPr>
        <w:t xml:space="preserve">, comerciais </w:t>
      </w:r>
      <w:r w:rsidRPr="00A827EE">
        <w:rPr>
          <w:rFonts w:ascii="Calibri" w:hAnsi="Calibri" w:cs="Calibri"/>
          <w:sz w:val="22"/>
        </w:rPr>
        <w:t xml:space="preserve"> e demais</w:t>
      </w:r>
      <w:r w:rsidRPr="003303DE">
        <w:rPr>
          <w:rFonts w:ascii="Calibri" w:hAnsi="Calibri" w:cs="Calibri"/>
          <w:sz w:val="22"/>
        </w:rPr>
        <w:t xml:space="preserve"> encargos relativos aos seus empregados e prepostos que estiverem prestando serviços à </w:t>
      </w:r>
      <w:r w:rsidR="00207199">
        <w:rPr>
          <w:rFonts w:ascii="Calibri" w:hAnsi="Calibri" w:cs="Calibri"/>
          <w:b/>
          <w:sz w:val="22"/>
        </w:rPr>
        <w:t>VIBRA</w:t>
      </w:r>
      <w:r w:rsidRPr="003303DE">
        <w:rPr>
          <w:rFonts w:ascii="Calibri" w:hAnsi="Calibri" w:cs="Calibri"/>
          <w:sz w:val="22"/>
        </w:rPr>
        <w:t>, durante o respectivo CO</w:t>
      </w:r>
      <w:r w:rsidR="003D338B">
        <w:rPr>
          <w:rFonts w:ascii="Calibri" w:hAnsi="Calibri" w:cs="Calibri"/>
          <w:sz w:val="22"/>
        </w:rPr>
        <w:t>NTRATO e eventuais prorrogações, apresentando</w:t>
      </w:r>
      <w:r w:rsidR="003D338B" w:rsidRPr="003303DE">
        <w:rPr>
          <w:rFonts w:ascii="Calibri" w:hAnsi="Calibri" w:cs="Calibri"/>
          <w:sz w:val="22"/>
        </w:rPr>
        <w:t xml:space="preserve"> à FISCALIZAÇÃO da </w:t>
      </w:r>
      <w:r w:rsidR="00207199">
        <w:rPr>
          <w:rFonts w:ascii="Calibri" w:hAnsi="Calibri" w:cs="Calibri"/>
          <w:b/>
          <w:sz w:val="22"/>
        </w:rPr>
        <w:t>VIBRA</w:t>
      </w:r>
      <w:r w:rsidR="003D338B" w:rsidRPr="003303DE">
        <w:rPr>
          <w:rFonts w:ascii="Calibri" w:hAnsi="Calibri" w:cs="Calibri"/>
          <w:sz w:val="22"/>
        </w:rPr>
        <w:t xml:space="preserve">, </w:t>
      </w:r>
      <w:r w:rsidR="003D338B">
        <w:rPr>
          <w:rFonts w:ascii="Calibri" w:hAnsi="Calibri" w:cs="Calibri"/>
          <w:sz w:val="22"/>
        </w:rPr>
        <w:t>sempre que solicitado</w:t>
      </w:r>
      <w:r w:rsidR="003D338B" w:rsidRPr="003303DE">
        <w:rPr>
          <w:rFonts w:ascii="Calibri" w:hAnsi="Calibri" w:cs="Calibri"/>
          <w:sz w:val="22"/>
        </w:rPr>
        <w:t>, as carteiras profissionais atualizadas de empregados utilizados na ex</w:t>
      </w:r>
      <w:r w:rsidR="00D8324F">
        <w:rPr>
          <w:rFonts w:ascii="Calibri" w:hAnsi="Calibri" w:cs="Calibri"/>
          <w:sz w:val="22"/>
        </w:rPr>
        <w:t xml:space="preserve">ecução dos serviços contratados, devendo efetuar seguro aos </w:t>
      </w:r>
      <w:r w:rsidR="00D8324F" w:rsidRPr="003303DE">
        <w:rPr>
          <w:rFonts w:ascii="Calibri" w:hAnsi="Calibri" w:cs="Calibri"/>
          <w:sz w:val="22"/>
        </w:rPr>
        <w:t>empregados utilizados na execução dos serviços contratados contra o risco de acidente de trabalho.</w:t>
      </w:r>
    </w:p>
    <w:p w14:paraId="2415F7D6" w14:textId="77777777" w:rsidR="00DC5454" w:rsidRPr="003303DE" w:rsidRDefault="00DC5454" w:rsidP="00DC5454">
      <w:pPr>
        <w:pStyle w:val="PargrafodaLista1"/>
        <w:ind w:left="0"/>
        <w:jc w:val="both"/>
        <w:rPr>
          <w:rFonts w:ascii="Calibri" w:hAnsi="Calibri" w:cs="Calibri"/>
          <w:sz w:val="22"/>
        </w:rPr>
      </w:pPr>
      <w:r>
        <w:rPr>
          <w:rFonts w:ascii="Calibri" w:hAnsi="Calibri" w:cs="Calibri"/>
          <w:sz w:val="22"/>
        </w:rPr>
        <w:t>2.</w:t>
      </w:r>
      <w:r w:rsidR="0069020F">
        <w:rPr>
          <w:rFonts w:ascii="Calibri" w:hAnsi="Calibri" w:cs="Calibri"/>
          <w:sz w:val="22"/>
        </w:rPr>
        <w:t>2</w:t>
      </w:r>
      <w:r>
        <w:rPr>
          <w:rFonts w:ascii="Calibri" w:hAnsi="Calibri" w:cs="Calibri"/>
          <w:sz w:val="22"/>
        </w:rPr>
        <w:t xml:space="preserve">1. </w:t>
      </w:r>
      <w:r w:rsidR="008B60B8">
        <w:rPr>
          <w:rFonts w:ascii="Calibri" w:hAnsi="Calibri" w:cs="Calibri"/>
          <w:sz w:val="22"/>
        </w:rPr>
        <w:t xml:space="preserve">Todas </w:t>
      </w:r>
      <w:r w:rsidRPr="003303DE">
        <w:rPr>
          <w:rFonts w:ascii="Calibri" w:hAnsi="Calibri" w:cs="Calibri"/>
          <w:sz w:val="22"/>
        </w:rPr>
        <w:t xml:space="preserve">as verbas trabalhistas e indenizatórias que porventura a </w:t>
      </w:r>
      <w:r w:rsidR="00207199">
        <w:rPr>
          <w:rFonts w:ascii="Calibri" w:hAnsi="Calibri" w:cs="Calibri"/>
          <w:b/>
          <w:sz w:val="22"/>
        </w:rPr>
        <w:t>VIBRA</w:t>
      </w:r>
      <w:r w:rsidRPr="003303DE">
        <w:rPr>
          <w:rFonts w:ascii="Calibri" w:hAnsi="Calibri" w:cs="Calibri"/>
          <w:sz w:val="22"/>
        </w:rPr>
        <w:t xml:space="preserve"> venha a responder </w:t>
      </w:r>
      <w:r w:rsidR="008B60B8">
        <w:rPr>
          <w:rFonts w:ascii="Calibri" w:hAnsi="Calibri" w:cs="Calibri"/>
          <w:sz w:val="22"/>
        </w:rPr>
        <w:t xml:space="preserve">em razão dos funcionários e prepostos da </w:t>
      </w:r>
      <w:r w:rsidR="008B60B8" w:rsidRPr="008B60B8">
        <w:rPr>
          <w:rFonts w:ascii="Calibri" w:hAnsi="Calibri" w:cs="Calibri"/>
          <w:b/>
          <w:sz w:val="22"/>
        </w:rPr>
        <w:t>CONTRATADA</w:t>
      </w:r>
      <w:r w:rsidR="008B60B8">
        <w:rPr>
          <w:rFonts w:ascii="Calibri" w:hAnsi="Calibri" w:cs="Calibri"/>
          <w:sz w:val="22"/>
        </w:rPr>
        <w:t xml:space="preserve"> deverão ser</w:t>
      </w:r>
      <w:r w:rsidRPr="003303DE">
        <w:rPr>
          <w:rFonts w:ascii="Calibri" w:hAnsi="Calibri" w:cs="Calibri"/>
          <w:sz w:val="22"/>
        </w:rPr>
        <w:t xml:space="preserve"> ressarcidas pela </w:t>
      </w:r>
      <w:r w:rsidRPr="008B60B8">
        <w:rPr>
          <w:rFonts w:ascii="Calibri" w:hAnsi="Calibri" w:cs="Calibri"/>
          <w:b/>
          <w:sz w:val="22"/>
        </w:rPr>
        <w:t>CONTRATADA</w:t>
      </w:r>
      <w:r w:rsidRPr="003303DE">
        <w:rPr>
          <w:rFonts w:ascii="Calibri" w:hAnsi="Calibri" w:cs="Calibri"/>
          <w:sz w:val="22"/>
        </w:rPr>
        <w:t>, no prazo de 05 (cinco) dias corridos, a con</w:t>
      </w:r>
      <w:r>
        <w:rPr>
          <w:rFonts w:ascii="Calibri" w:hAnsi="Calibri" w:cs="Calibri"/>
          <w:sz w:val="22"/>
        </w:rPr>
        <w:t xml:space="preserve">tar da sua apresentação pela </w:t>
      </w:r>
      <w:r w:rsidR="00207199">
        <w:rPr>
          <w:rFonts w:ascii="Calibri" w:hAnsi="Calibri" w:cs="Calibri"/>
          <w:b/>
          <w:sz w:val="22"/>
        </w:rPr>
        <w:t>VIBRA</w:t>
      </w:r>
      <w:r>
        <w:rPr>
          <w:rFonts w:ascii="Calibri" w:hAnsi="Calibri" w:cs="Calibri"/>
          <w:sz w:val="22"/>
        </w:rPr>
        <w:t xml:space="preserve">, </w:t>
      </w:r>
      <w:r w:rsidRPr="008B60B8">
        <w:rPr>
          <w:rFonts w:ascii="Calibri" w:hAnsi="Calibri" w:cs="Calibri"/>
          <w:sz w:val="22"/>
        </w:rPr>
        <w:t xml:space="preserve">sem prejuízo de eventuais penalidades aplicáveis à </w:t>
      </w:r>
      <w:r w:rsidRPr="008B60B8">
        <w:rPr>
          <w:rFonts w:ascii="Calibri" w:hAnsi="Calibri" w:cs="Calibri"/>
          <w:b/>
          <w:sz w:val="22"/>
        </w:rPr>
        <w:t>CONTRATADA</w:t>
      </w:r>
      <w:r w:rsidRPr="008B60B8">
        <w:rPr>
          <w:rFonts w:ascii="Calibri" w:hAnsi="Calibri" w:cs="Calibri"/>
          <w:sz w:val="22"/>
        </w:rPr>
        <w:t xml:space="preserve"> em face de tais atos.</w:t>
      </w:r>
    </w:p>
    <w:p w14:paraId="657238B4" w14:textId="77777777" w:rsidR="00E42F05" w:rsidRPr="003303DE" w:rsidRDefault="0069020F" w:rsidP="00DC5454">
      <w:pPr>
        <w:pStyle w:val="PargrafodaLista1"/>
        <w:ind w:left="0"/>
        <w:jc w:val="both"/>
        <w:rPr>
          <w:rFonts w:ascii="Calibri" w:hAnsi="Calibri" w:cs="Calibri"/>
          <w:sz w:val="22"/>
        </w:rPr>
      </w:pPr>
      <w:r w:rsidRPr="0B5390CC">
        <w:rPr>
          <w:rFonts w:ascii="Calibri" w:hAnsi="Calibri" w:cs="Calibri"/>
          <w:sz w:val="22"/>
        </w:rPr>
        <w:t>2.2</w:t>
      </w:r>
      <w:r w:rsidR="00DC5454" w:rsidRPr="0B5390CC">
        <w:rPr>
          <w:rFonts w:ascii="Calibri" w:hAnsi="Calibri" w:cs="Calibri"/>
          <w:sz w:val="22"/>
        </w:rPr>
        <w:t xml:space="preserve">2. </w:t>
      </w:r>
      <w:r w:rsidR="00E42F05" w:rsidRPr="0B5390CC">
        <w:rPr>
          <w:rFonts w:ascii="Calibri" w:hAnsi="Calibri" w:cs="Calibri"/>
          <w:sz w:val="22"/>
        </w:rPr>
        <w:t xml:space="preserve">As PARTES estabelecem que o presente CONTRATO não cria qualquer tipo de associação, sociedade, mandato, agenciamento, consórcio e representação entre a </w:t>
      </w:r>
      <w:r w:rsidR="00E42F05" w:rsidRPr="0B5390CC">
        <w:rPr>
          <w:rFonts w:ascii="Calibri" w:hAnsi="Calibri" w:cs="Calibri"/>
          <w:b/>
          <w:bCs/>
          <w:sz w:val="22"/>
        </w:rPr>
        <w:t>CONTRATADA</w:t>
      </w:r>
      <w:r w:rsidR="00E42F05" w:rsidRPr="0B5390CC">
        <w:rPr>
          <w:rFonts w:ascii="Calibri" w:hAnsi="Calibri" w:cs="Calibri"/>
          <w:sz w:val="22"/>
        </w:rPr>
        <w:t xml:space="preserve"> e a </w:t>
      </w:r>
      <w:r w:rsidR="00207199" w:rsidRPr="0B5390CC">
        <w:rPr>
          <w:rFonts w:ascii="Calibri" w:hAnsi="Calibri" w:cs="Calibri"/>
          <w:b/>
          <w:bCs/>
          <w:sz w:val="22"/>
        </w:rPr>
        <w:t>VIBRA</w:t>
      </w:r>
      <w:r w:rsidR="00E42F05" w:rsidRPr="0B5390CC">
        <w:rPr>
          <w:rFonts w:ascii="Calibri" w:hAnsi="Calibri" w:cs="Calibri"/>
          <w:sz w:val="22"/>
        </w:rPr>
        <w:t xml:space="preserve">, sendo certo que quaisquer valores exigidos judicialmente ou administrativamente da </w:t>
      </w:r>
      <w:r w:rsidR="00207199" w:rsidRPr="0B5390CC">
        <w:rPr>
          <w:rFonts w:ascii="Calibri" w:hAnsi="Calibri" w:cs="Calibri"/>
          <w:b/>
          <w:bCs/>
          <w:sz w:val="22"/>
        </w:rPr>
        <w:t>VIBRA</w:t>
      </w:r>
      <w:r w:rsidR="00E42F05" w:rsidRPr="0B5390CC">
        <w:rPr>
          <w:rFonts w:ascii="Calibri" w:hAnsi="Calibri" w:cs="Calibri"/>
          <w:sz w:val="22"/>
        </w:rPr>
        <w:t xml:space="preserve">, em razão das atividades da </w:t>
      </w:r>
      <w:r w:rsidR="00E42F05" w:rsidRPr="0B5390CC">
        <w:rPr>
          <w:rFonts w:ascii="Calibri" w:hAnsi="Calibri" w:cs="Calibri"/>
          <w:b/>
          <w:bCs/>
          <w:sz w:val="22"/>
        </w:rPr>
        <w:t>CONTRATADA</w:t>
      </w:r>
      <w:r w:rsidR="00E42F05" w:rsidRPr="0B5390CC">
        <w:rPr>
          <w:rFonts w:ascii="Calibri" w:hAnsi="Calibri" w:cs="Calibri"/>
          <w:sz w:val="22"/>
        </w:rPr>
        <w:t>, serão ressarcidos por esta, no prazo de 05 (cinco) dias corridos</w:t>
      </w:r>
      <w:r w:rsidR="008B60B8" w:rsidRPr="0B5390CC">
        <w:rPr>
          <w:rFonts w:ascii="Calibri" w:hAnsi="Calibri" w:cs="Calibri"/>
          <w:sz w:val="22"/>
        </w:rPr>
        <w:t>,</w:t>
      </w:r>
      <w:r w:rsidR="00E42F05" w:rsidRPr="0B5390CC">
        <w:rPr>
          <w:rFonts w:ascii="Calibri" w:hAnsi="Calibri" w:cs="Calibri"/>
          <w:sz w:val="22"/>
        </w:rPr>
        <w:t xml:space="preserve"> a contar da sua apresentação pela </w:t>
      </w:r>
      <w:r w:rsidR="00207199" w:rsidRPr="0B5390CC">
        <w:rPr>
          <w:rFonts w:ascii="Calibri" w:hAnsi="Calibri" w:cs="Calibri"/>
          <w:b/>
          <w:bCs/>
          <w:sz w:val="22"/>
        </w:rPr>
        <w:t>VIBRA</w:t>
      </w:r>
      <w:r w:rsidR="00E42F05" w:rsidRPr="0B5390CC">
        <w:rPr>
          <w:rFonts w:ascii="Calibri" w:hAnsi="Calibri" w:cs="Calibri"/>
          <w:sz w:val="22"/>
        </w:rPr>
        <w:t>.</w:t>
      </w:r>
    </w:p>
    <w:p w14:paraId="3D59975A" w14:textId="74AB86D0" w:rsidR="36A7F9C2" w:rsidRDefault="36A7F9C2" w:rsidP="0B5390CC">
      <w:pPr>
        <w:spacing w:after="200" w:line="276" w:lineRule="auto"/>
        <w:jc w:val="both"/>
      </w:pPr>
      <w:r w:rsidRPr="672D86B1">
        <w:rPr>
          <w:rFonts w:ascii="Calibri" w:eastAsia="Calibri" w:hAnsi="Calibri" w:cs="Calibri"/>
          <w:sz w:val="22"/>
          <w:szCs w:val="22"/>
        </w:rPr>
        <w:t xml:space="preserve">2.23. Caberá à </w:t>
      </w:r>
      <w:r w:rsidRPr="672D86B1">
        <w:rPr>
          <w:rFonts w:ascii="Calibri" w:eastAsia="Calibri" w:hAnsi="Calibri" w:cs="Calibri"/>
          <w:b/>
          <w:bCs/>
          <w:sz w:val="22"/>
          <w:szCs w:val="22"/>
        </w:rPr>
        <w:t>CONTRATADA</w:t>
      </w:r>
      <w:r w:rsidRPr="672D86B1">
        <w:rPr>
          <w:rFonts w:ascii="Calibri" w:eastAsia="Calibri" w:hAnsi="Calibri" w:cs="Calibri"/>
          <w:sz w:val="22"/>
          <w:szCs w:val="22"/>
        </w:rPr>
        <w:t xml:space="preserve"> manter válida e vigente a CNDT no decorrer da vigência contratual e apresentar mensalmente à Fiscalização da </w:t>
      </w:r>
      <w:r w:rsidRPr="672D86B1">
        <w:rPr>
          <w:rFonts w:ascii="Calibri" w:eastAsia="Calibri" w:hAnsi="Calibri" w:cs="Calibri"/>
          <w:b/>
          <w:bCs/>
          <w:sz w:val="22"/>
          <w:szCs w:val="22"/>
        </w:rPr>
        <w:t>VIBRA</w:t>
      </w:r>
      <w:r w:rsidRPr="672D86B1">
        <w:rPr>
          <w:rFonts w:ascii="Calibri" w:eastAsia="Calibri" w:hAnsi="Calibri" w:cs="Calibri"/>
          <w:sz w:val="22"/>
          <w:szCs w:val="22"/>
        </w:rPr>
        <w:t xml:space="preserve">, documento que comprove o pagamento de todos os débitos trabalhistas e encargos afins, inclusive aquelas decorrentes de Acordos, Convenções ou dissídios coletivos de trabalho,  contribuições previdenciárias e sociais que por lei ou por livre acordo a </w:t>
      </w:r>
      <w:r w:rsidRPr="672D86B1">
        <w:rPr>
          <w:rFonts w:ascii="Calibri" w:eastAsia="Calibri" w:hAnsi="Calibri" w:cs="Calibri"/>
          <w:b/>
          <w:bCs/>
          <w:sz w:val="22"/>
          <w:szCs w:val="22"/>
        </w:rPr>
        <w:t>CONTRATADA</w:t>
      </w:r>
      <w:r w:rsidRPr="672D86B1">
        <w:rPr>
          <w:rFonts w:ascii="Calibri" w:eastAsia="Calibri" w:hAnsi="Calibri" w:cs="Calibri"/>
          <w:sz w:val="22"/>
          <w:szCs w:val="22"/>
        </w:rPr>
        <w:t xml:space="preserve"> tenha a obrigação de recolher no período, , referente aos seus empregados alocados na prestação do serviço relacionado no item 8.5.. Obriga-se ainda a elaborar e manter atualizados os perfis profissiográficos previdenciários de seus empregados, consoante o disposto no Decreto 3.048/99.</w:t>
      </w:r>
    </w:p>
    <w:p w14:paraId="4E245D6F" w14:textId="59868C8E" w:rsidR="1B0A5FC0" w:rsidRDefault="1B0A5FC0" w:rsidP="672D86B1">
      <w:pPr>
        <w:spacing w:after="200" w:line="276" w:lineRule="auto"/>
        <w:jc w:val="both"/>
        <w:rPr>
          <w:rFonts w:ascii="Calibri" w:eastAsia="Calibri" w:hAnsi="Calibri" w:cs="Calibri"/>
          <w:sz w:val="22"/>
          <w:szCs w:val="22"/>
        </w:rPr>
      </w:pPr>
      <w:r w:rsidRPr="672D86B1">
        <w:rPr>
          <w:rFonts w:ascii="Calibri" w:eastAsia="Calibri" w:hAnsi="Calibri" w:cs="Calibri"/>
          <w:sz w:val="22"/>
          <w:szCs w:val="22"/>
        </w:rPr>
        <w:t xml:space="preserve">2.23.1. A CONTRATADA deverá apresentar, previamente ao início da prestação dos serviços e sempre que solicitado pela VIBRA, a Relação de Empregados (RE) alocados na execução dos serviços, Fichas de Registros dos Empregados, CTPS e contratos de trabalho de seus empregados. </w:t>
      </w:r>
    </w:p>
    <w:p w14:paraId="70AD9688" w14:textId="0FF27873" w:rsidR="1B0A5FC0" w:rsidRDefault="1B0A5FC0" w:rsidP="672D86B1">
      <w:pPr>
        <w:spacing w:after="200" w:line="276" w:lineRule="auto"/>
        <w:jc w:val="both"/>
      </w:pPr>
      <w:r w:rsidRPr="672D86B1">
        <w:rPr>
          <w:rFonts w:ascii="Calibri" w:eastAsia="Calibri" w:hAnsi="Calibri" w:cs="Calibri"/>
          <w:sz w:val="22"/>
          <w:szCs w:val="22"/>
        </w:rPr>
        <w:t>2.23.2. A CONTRATADA declara, para todos os fins e efeitos, ter pleno conhecimento da legislação vigente relacionada à contratação de mão de obra, especialmente no que se refere à distinção entre contratos de trabalho temporário e contratos de trabalho por prazo determinado, conforme disposto na Consolidação das Leis do Trabalho (CLT) e demais normas trabalhistas aplicáveis. A CONTRATADA compromete-se a observar e cumprir integralmente as disposições legais pertinentes, abstendo-se de realizar contratações sob a modalidade de trabalho temporário ou por prazo determinado quando estas não forem aplicáveis. A CONTRATADA será responsável por quaisquer custos, danos, prejuízos, multas e/ou encargos que venham a ser atribuídos à VIBRA em decorrência de contratações irregulares ou inadequadas, obrigando-se a indenizar e reparar a VIBRA, seja de forma direta ou regressiva, por quaisquer valores que a empresa venha a suportar em razão de tal descumprimento.</w:t>
      </w:r>
    </w:p>
    <w:p w14:paraId="3D3C643F" w14:textId="2E8FDC5F" w:rsidR="36A7F9C2" w:rsidRDefault="36A7F9C2" w:rsidP="0B5390CC">
      <w:pPr>
        <w:spacing w:after="200" w:line="276" w:lineRule="auto"/>
        <w:jc w:val="both"/>
      </w:pPr>
      <w:r w:rsidRPr="0B5390CC">
        <w:rPr>
          <w:rFonts w:ascii="Calibri" w:eastAsia="Calibri" w:hAnsi="Calibri" w:cs="Calibri"/>
          <w:sz w:val="22"/>
          <w:szCs w:val="22"/>
        </w:rPr>
        <w:lastRenderedPageBreak/>
        <w:t xml:space="preserve">2.24. A comprovação de pagamento do Fundo de Garantia por Tempo de Serviço (FGTS) e do Instituto Nacional do Seguro Social (INSS) dos empregados da </w:t>
      </w:r>
      <w:r w:rsidRPr="0B5390CC">
        <w:rPr>
          <w:rFonts w:ascii="Calibri" w:eastAsia="Calibri" w:hAnsi="Calibri" w:cs="Calibri"/>
          <w:b/>
          <w:bCs/>
          <w:sz w:val="22"/>
          <w:szCs w:val="22"/>
        </w:rPr>
        <w:t>CONTRATADA</w:t>
      </w:r>
      <w:r w:rsidRPr="0B5390CC">
        <w:rPr>
          <w:rFonts w:ascii="Calibri" w:eastAsia="Calibri" w:hAnsi="Calibri" w:cs="Calibri"/>
          <w:sz w:val="22"/>
          <w:szCs w:val="22"/>
        </w:rPr>
        <w:t xml:space="preserve">, nos moldes do estabelecido acima, deverá vir acompanhada da Relação dos Empregados (RE) que prestam ou prestaram serviços descritos no presente CONTRATO para a </w:t>
      </w:r>
      <w:r w:rsidRPr="0B5390CC">
        <w:rPr>
          <w:rFonts w:ascii="Calibri" w:eastAsia="Calibri" w:hAnsi="Calibri" w:cs="Calibri"/>
          <w:b/>
          <w:bCs/>
          <w:sz w:val="22"/>
          <w:szCs w:val="22"/>
        </w:rPr>
        <w:t>VIBRA</w:t>
      </w:r>
      <w:r w:rsidRPr="0B5390CC">
        <w:rPr>
          <w:rFonts w:ascii="Calibri" w:eastAsia="Calibri" w:hAnsi="Calibri" w:cs="Calibri"/>
          <w:sz w:val="22"/>
          <w:szCs w:val="22"/>
        </w:rPr>
        <w:t xml:space="preserve">, informando os respectivos salários e recolhimentos. A </w:t>
      </w:r>
      <w:r w:rsidRPr="0B5390CC">
        <w:rPr>
          <w:rFonts w:ascii="Calibri" w:eastAsia="Calibri" w:hAnsi="Calibri" w:cs="Calibri"/>
          <w:b/>
          <w:bCs/>
          <w:sz w:val="22"/>
          <w:szCs w:val="22"/>
        </w:rPr>
        <w:t>CONTRATADA</w:t>
      </w:r>
      <w:r w:rsidRPr="0B5390CC">
        <w:rPr>
          <w:rFonts w:ascii="Calibri" w:eastAsia="Calibri" w:hAnsi="Calibri" w:cs="Calibri"/>
          <w:sz w:val="22"/>
          <w:szCs w:val="22"/>
        </w:rPr>
        <w:t xml:space="preserve"> ainda deverá comunicar à </w:t>
      </w:r>
      <w:r w:rsidRPr="0B5390CC">
        <w:rPr>
          <w:rFonts w:ascii="Calibri" w:eastAsia="Calibri" w:hAnsi="Calibri" w:cs="Calibri"/>
          <w:b/>
          <w:bCs/>
          <w:sz w:val="22"/>
          <w:szCs w:val="22"/>
        </w:rPr>
        <w:t>VIBRA</w:t>
      </w:r>
      <w:r w:rsidRPr="0B5390CC">
        <w:rPr>
          <w:rFonts w:ascii="Calibri" w:eastAsia="Calibri" w:hAnsi="Calibri" w:cs="Calibri"/>
          <w:sz w:val="22"/>
          <w:szCs w:val="22"/>
        </w:rPr>
        <w:t>, por escrito, acerca de qualquer alteração ocorrida nesta relação.</w:t>
      </w:r>
    </w:p>
    <w:p w14:paraId="0C8DEC85" w14:textId="0E5F3C75" w:rsidR="36A7F9C2" w:rsidRDefault="36A7F9C2" w:rsidP="0B5390CC">
      <w:pPr>
        <w:spacing w:after="200" w:line="276" w:lineRule="auto"/>
        <w:jc w:val="both"/>
      </w:pPr>
      <w:r w:rsidRPr="0B5390CC">
        <w:rPr>
          <w:rFonts w:ascii="Calibri" w:eastAsia="Calibri" w:hAnsi="Calibri" w:cs="Calibri"/>
          <w:sz w:val="22"/>
          <w:szCs w:val="22"/>
        </w:rPr>
        <w:t xml:space="preserve">2.24.1. Na hipótese de a </w:t>
      </w:r>
      <w:r w:rsidRPr="0B5390CC">
        <w:rPr>
          <w:rFonts w:ascii="Calibri" w:eastAsia="Calibri" w:hAnsi="Calibri" w:cs="Calibri"/>
          <w:b/>
          <w:bCs/>
          <w:sz w:val="22"/>
          <w:szCs w:val="22"/>
        </w:rPr>
        <w:t>CONTRATADA</w:t>
      </w:r>
      <w:r w:rsidRPr="0B5390CC">
        <w:rPr>
          <w:rFonts w:ascii="Calibri" w:eastAsia="Calibri" w:hAnsi="Calibri" w:cs="Calibri"/>
          <w:sz w:val="22"/>
          <w:szCs w:val="22"/>
        </w:rPr>
        <w:t xml:space="preserve"> se tratar de cooperativa ou autônomo ficará obrigada a apresentar a inscrição e recolhimentos mensais efetuados junto ao INSS dos cooperativados utilizados na prestação de serviços ou do autônomo, conforme o caso. A demonstração de regularidade desses comprovantes será condicionante para o pagamento.</w:t>
      </w:r>
    </w:p>
    <w:p w14:paraId="410DC141" w14:textId="77777777" w:rsidR="00A06357" w:rsidRPr="003303DE" w:rsidRDefault="0069020F" w:rsidP="00A06357">
      <w:pPr>
        <w:pStyle w:val="PargrafodaLista1"/>
        <w:ind w:left="0"/>
        <w:jc w:val="both"/>
        <w:rPr>
          <w:rFonts w:ascii="Calibri" w:hAnsi="Calibri" w:cs="Calibri"/>
          <w:sz w:val="22"/>
        </w:rPr>
      </w:pPr>
      <w:r>
        <w:rPr>
          <w:rFonts w:ascii="Calibri" w:hAnsi="Calibri" w:cs="Calibri"/>
          <w:sz w:val="22"/>
        </w:rPr>
        <w:t>2.2</w:t>
      </w:r>
      <w:r w:rsidR="00A06357">
        <w:rPr>
          <w:rFonts w:ascii="Calibri" w:hAnsi="Calibri" w:cs="Calibri"/>
          <w:sz w:val="22"/>
        </w:rPr>
        <w:t xml:space="preserve">5. A </w:t>
      </w:r>
      <w:r w:rsidR="00A06357" w:rsidRPr="000423BD">
        <w:rPr>
          <w:rFonts w:ascii="Calibri" w:hAnsi="Calibri" w:cs="Calibri"/>
          <w:b/>
          <w:sz w:val="22"/>
        </w:rPr>
        <w:t>CONTRATADA</w:t>
      </w:r>
      <w:r w:rsidR="00A06357">
        <w:rPr>
          <w:rFonts w:ascii="Calibri" w:hAnsi="Calibri" w:cs="Calibri"/>
          <w:sz w:val="22"/>
        </w:rPr>
        <w:t xml:space="preserve"> deverá a</w:t>
      </w:r>
      <w:r w:rsidR="00A06357" w:rsidRPr="003303DE">
        <w:rPr>
          <w:rFonts w:ascii="Calibri" w:hAnsi="Calibri" w:cs="Calibri"/>
          <w:sz w:val="22"/>
        </w:rPr>
        <w:t xml:space="preserve">dotar identidade especial para seu pessoal, </w:t>
      </w:r>
      <w:r w:rsidR="00F108E8">
        <w:rPr>
          <w:rFonts w:ascii="Calibri" w:hAnsi="Calibri" w:cs="Calibri"/>
          <w:sz w:val="22"/>
        </w:rPr>
        <w:t xml:space="preserve">caso haja indicação da </w:t>
      </w:r>
      <w:r w:rsidR="00207199">
        <w:rPr>
          <w:rFonts w:ascii="Calibri" w:hAnsi="Calibri" w:cs="Calibri"/>
          <w:b/>
          <w:sz w:val="22"/>
        </w:rPr>
        <w:t>VIBRA</w:t>
      </w:r>
      <w:r w:rsidR="00F108E8">
        <w:rPr>
          <w:rFonts w:ascii="Calibri" w:hAnsi="Calibri" w:cs="Calibri"/>
          <w:sz w:val="22"/>
        </w:rPr>
        <w:t xml:space="preserve"> neste sentido</w:t>
      </w:r>
      <w:r w:rsidR="00A06357" w:rsidRPr="003303DE">
        <w:rPr>
          <w:rFonts w:ascii="Calibri" w:hAnsi="Calibri" w:cs="Calibri"/>
          <w:sz w:val="22"/>
        </w:rPr>
        <w:t>.</w:t>
      </w:r>
    </w:p>
    <w:p w14:paraId="3DCD4BE4" w14:textId="77777777" w:rsidR="00E42F05" w:rsidRDefault="0069020F" w:rsidP="00DC5454">
      <w:pPr>
        <w:pStyle w:val="PargrafodaLista1"/>
        <w:ind w:left="0"/>
        <w:jc w:val="both"/>
        <w:rPr>
          <w:rFonts w:ascii="Calibri" w:hAnsi="Calibri" w:cs="Calibri"/>
          <w:sz w:val="22"/>
        </w:rPr>
      </w:pPr>
      <w:r>
        <w:rPr>
          <w:rFonts w:ascii="Calibri" w:hAnsi="Calibri" w:cs="Calibri"/>
          <w:sz w:val="22"/>
        </w:rPr>
        <w:t>2.26</w:t>
      </w:r>
      <w:r w:rsidR="003B7330">
        <w:rPr>
          <w:rFonts w:ascii="Calibri" w:hAnsi="Calibri" w:cs="Calibri"/>
          <w:sz w:val="22"/>
        </w:rPr>
        <w:t xml:space="preserve">. </w:t>
      </w:r>
      <w:r w:rsidR="00E42F05" w:rsidRPr="003303DE">
        <w:rPr>
          <w:rFonts w:ascii="Calibri" w:hAnsi="Calibri" w:cs="Calibri"/>
          <w:sz w:val="22"/>
        </w:rPr>
        <w:t xml:space="preserve">Ocorrendo o descumprimento do estabelecido nos itens </w:t>
      </w:r>
      <w:r w:rsidR="00592519">
        <w:rPr>
          <w:rFonts w:ascii="Calibri" w:hAnsi="Calibri" w:cs="Calibri"/>
          <w:sz w:val="22"/>
        </w:rPr>
        <w:t>2.19 ao 2.24.2, item 8.5 e item 12.5.1</w:t>
      </w:r>
      <w:r w:rsidR="00E42F05" w:rsidRPr="003303DE">
        <w:rPr>
          <w:rFonts w:ascii="Calibri" w:hAnsi="Calibri" w:cs="Calibri"/>
          <w:sz w:val="22"/>
        </w:rPr>
        <w:t xml:space="preserve">, a </w:t>
      </w:r>
      <w:r w:rsidR="00207199">
        <w:rPr>
          <w:rFonts w:ascii="Calibri" w:hAnsi="Calibri" w:cs="Calibri"/>
          <w:b/>
          <w:sz w:val="22"/>
        </w:rPr>
        <w:t>VIBRA</w:t>
      </w:r>
      <w:r w:rsidR="00E42F05" w:rsidRPr="003303DE">
        <w:rPr>
          <w:rFonts w:ascii="Calibri" w:hAnsi="Calibri" w:cs="Calibri"/>
          <w:sz w:val="22"/>
        </w:rPr>
        <w:t xml:space="preserve"> estará autorizada a reter os pagamentos devidos pela prestação dos serviços estipulados neste CONTRATO, retenção esta que perdurará até que a </w:t>
      </w:r>
      <w:r w:rsidR="00E42F05" w:rsidRPr="000423BD">
        <w:rPr>
          <w:rFonts w:ascii="Calibri" w:hAnsi="Calibri" w:cs="Calibri"/>
          <w:b/>
          <w:sz w:val="22"/>
        </w:rPr>
        <w:t>CONTRATADA</w:t>
      </w:r>
      <w:r w:rsidR="00E42F05" w:rsidRPr="003303DE">
        <w:rPr>
          <w:rFonts w:ascii="Calibri" w:hAnsi="Calibri" w:cs="Calibri"/>
          <w:sz w:val="22"/>
        </w:rPr>
        <w:t xml:space="preserve"> apresente os comprovantes de regularidade fiscal </w:t>
      </w:r>
      <w:r w:rsidR="000423BD">
        <w:rPr>
          <w:rFonts w:ascii="Calibri" w:hAnsi="Calibri" w:cs="Calibri"/>
          <w:sz w:val="22"/>
        </w:rPr>
        <w:t xml:space="preserve">e trabalhista </w:t>
      </w:r>
      <w:r w:rsidR="00E42F05" w:rsidRPr="003303DE">
        <w:rPr>
          <w:rFonts w:ascii="Calibri" w:hAnsi="Calibri" w:cs="Calibri"/>
          <w:sz w:val="22"/>
        </w:rPr>
        <w:t xml:space="preserve">à FISCALIZAÇÃO da </w:t>
      </w:r>
      <w:r w:rsidR="00207199">
        <w:rPr>
          <w:rFonts w:ascii="Calibri" w:hAnsi="Calibri" w:cs="Calibri"/>
          <w:b/>
          <w:sz w:val="22"/>
        </w:rPr>
        <w:t>VIBRA</w:t>
      </w:r>
      <w:r w:rsidR="0074697D">
        <w:rPr>
          <w:rFonts w:ascii="Calibri" w:hAnsi="Calibri" w:cs="Calibri"/>
          <w:sz w:val="22"/>
        </w:rPr>
        <w:t>.</w:t>
      </w:r>
    </w:p>
    <w:p w14:paraId="5AB4D8C3" w14:textId="77777777" w:rsidR="003B7330" w:rsidRPr="003303DE" w:rsidRDefault="003B7330" w:rsidP="00DC5454">
      <w:pPr>
        <w:pStyle w:val="PargrafodaLista1"/>
        <w:ind w:left="0"/>
        <w:jc w:val="both"/>
        <w:rPr>
          <w:rFonts w:ascii="Calibri" w:hAnsi="Calibri" w:cs="Calibri"/>
          <w:sz w:val="22"/>
        </w:rPr>
      </w:pPr>
      <w:r w:rsidRPr="000423BD">
        <w:rPr>
          <w:rFonts w:ascii="Calibri" w:hAnsi="Calibri" w:cs="Calibri"/>
          <w:sz w:val="22"/>
        </w:rPr>
        <w:t>2.</w:t>
      </w:r>
      <w:r w:rsidR="0069020F">
        <w:rPr>
          <w:rFonts w:ascii="Calibri" w:hAnsi="Calibri" w:cs="Calibri"/>
          <w:sz w:val="22"/>
        </w:rPr>
        <w:t>27</w:t>
      </w:r>
      <w:r w:rsidRPr="000423BD">
        <w:rPr>
          <w:rFonts w:ascii="Calibri" w:hAnsi="Calibri" w:cs="Calibri"/>
          <w:sz w:val="22"/>
        </w:rPr>
        <w:t xml:space="preserve">. Caso ocorra a cessão dos créditos decorrentes deste contrato pela </w:t>
      </w:r>
      <w:r w:rsidRPr="000423BD">
        <w:rPr>
          <w:rFonts w:ascii="Calibri" w:hAnsi="Calibri" w:cs="Calibri"/>
          <w:b/>
          <w:sz w:val="22"/>
        </w:rPr>
        <w:t>CONTRATADA</w:t>
      </w:r>
      <w:r w:rsidRPr="000423BD">
        <w:rPr>
          <w:rFonts w:ascii="Calibri" w:hAnsi="Calibri" w:cs="Calibri"/>
          <w:sz w:val="22"/>
        </w:rPr>
        <w:t xml:space="preserve"> a terceiros, mediante autorização expressa e formal da </w:t>
      </w:r>
      <w:r w:rsidR="00207199">
        <w:rPr>
          <w:rFonts w:ascii="Calibri" w:hAnsi="Calibri" w:cs="Calibri"/>
          <w:b/>
          <w:sz w:val="22"/>
        </w:rPr>
        <w:t>VIBRA</w:t>
      </w:r>
      <w:r w:rsidRPr="000423BD">
        <w:rPr>
          <w:rFonts w:ascii="Calibri" w:hAnsi="Calibri" w:cs="Calibri"/>
          <w:sz w:val="22"/>
        </w:rPr>
        <w:t xml:space="preserve">, os créditos decorrentes de retenção pela </w:t>
      </w:r>
      <w:r w:rsidR="00207199">
        <w:rPr>
          <w:rFonts w:ascii="Calibri" w:hAnsi="Calibri" w:cs="Calibri"/>
          <w:b/>
          <w:sz w:val="22"/>
        </w:rPr>
        <w:t>VIBRA</w:t>
      </w:r>
      <w:r w:rsidRPr="000423BD">
        <w:rPr>
          <w:rFonts w:ascii="Calibri" w:hAnsi="Calibri" w:cs="Calibri"/>
          <w:sz w:val="22"/>
        </w:rPr>
        <w:t xml:space="preserve"> por faltas contratuais estarão excluídos da cessão</w:t>
      </w:r>
      <w:r w:rsidR="00D8324F" w:rsidRPr="000423BD">
        <w:rPr>
          <w:rFonts w:ascii="Calibri" w:hAnsi="Calibri" w:cs="Calibri"/>
          <w:sz w:val="22"/>
        </w:rPr>
        <w:t>, especialmente</w:t>
      </w:r>
      <w:r w:rsidRPr="000423BD">
        <w:rPr>
          <w:rFonts w:ascii="Calibri" w:hAnsi="Calibri" w:cs="Calibri"/>
          <w:sz w:val="22"/>
        </w:rPr>
        <w:t xml:space="preserve"> se decorrentes de</w:t>
      </w:r>
      <w:r w:rsidR="00592519">
        <w:rPr>
          <w:rFonts w:ascii="Calibri" w:hAnsi="Calibri" w:cs="Calibri"/>
          <w:sz w:val="22"/>
        </w:rPr>
        <w:t xml:space="preserve"> multas eventualmente aplicadas ou de</w:t>
      </w:r>
      <w:r w:rsidRPr="000423BD">
        <w:rPr>
          <w:rFonts w:ascii="Calibri" w:hAnsi="Calibri" w:cs="Calibri"/>
          <w:sz w:val="22"/>
        </w:rPr>
        <w:t xml:space="preserve"> inadimplemento trabalhista, previdenciário ou fundiário. Em tais hipóteses estes créditos serão preferenciais à </w:t>
      </w:r>
      <w:r w:rsidR="00207199">
        <w:rPr>
          <w:rFonts w:ascii="Calibri" w:hAnsi="Calibri" w:cs="Calibri"/>
          <w:b/>
          <w:sz w:val="22"/>
        </w:rPr>
        <w:t>VIBRA</w:t>
      </w:r>
      <w:r w:rsidRPr="000423BD">
        <w:rPr>
          <w:rFonts w:ascii="Calibri" w:hAnsi="Calibri" w:cs="Calibri"/>
          <w:sz w:val="22"/>
        </w:rPr>
        <w:t>, aos credores trabalhistas e ao fisco.</w:t>
      </w:r>
      <w:r>
        <w:rPr>
          <w:rFonts w:ascii="Calibri" w:hAnsi="Calibri" w:cs="Calibri"/>
          <w:sz w:val="22"/>
        </w:rPr>
        <w:t xml:space="preserve"> </w:t>
      </w:r>
    </w:p>
    <w:p w14:paraId="15E320EC" w14:textId="77777777" w:rsidR="00E42F05" w:rsidRPr="003303DE" w:rsidRDefault="0069020F" w:rsidP="00DC5454">
      <w:pPr>
        <w:pStyle w:val="PargrafodaLista1"/>
        <w:ind w:left="0"/>
        <w:jc w:val="both"/>
        <w:rPr>
          <w:rFonts w:ascii="Calibri" w:hAnsi="Calibri" w:cs="Calibri"/>
          <w:sz w:val="22"/>
        </w:rPr>
      </w:pPr>
      <w:r>
        <w:rPr>
          <w:rFonts w:ascii="Calibri" w:hAnsi="Calibri" w:cs="Calibri"/>
          <w:sz w:val="22"/>
        </w:rPr>
        <w:t>2.28</w:t>
      </w:r>
      <w:r w:rsidR="003D338B">
        <w:rPr>
          <w:rFonts w:ascii="Calibri" w:hAnsi="Calibri" w:cs="Calibri"/>
          <w:sz w:val="22"/>
        </w:rPr>
        <w:t xml:space="preserve">. A </w:t>
      </w:r>
      <w:r w:rsidR="003D338B" w:rsidRPr="000423BD">
        <w:rPr>
          <w:rFonts w:ascii="Calibri" w:hAnsi="Calibri" w:cs="Calibri"/>
          <w:b/>
          <w:sz w:val="22"/>
        </w:rPr>
        <w:t>CONTRATADA</w:t>
      </w:r>
      <w:r w:rsidR="003D338B">
        <w:rPr>
          <w:rFonts w:ascii="Calibri" w:hAnsi="Calibri" w:cs="Calibri"/>
          <w:sz w:val="22"/>
        </w:rPr>
        <w:t xml:space="preserve"> deverá d</w:t>
      </w:r>
      <w:r w:rsidR="00E42F05" w:rsidRPr="003303DE">
        <w:rPr>
          <w:rFonts w:ascii="Calibri" w:hAnsi="Calibri" w:cs="Calibri"/>
          <w:sz w:val="22"/>
        </w:rPr>
        <w:t>iscriminar, obrigatoriamente, dentre os empregados utilizados na prestação dos serviços ora contratados, aqueles empregados alocados na sua execução que tenham</w:t>
      </w:r>
      <w:r w:rsidR="00592519">
        <w:rPr>
          <w:rFonts w:ascii="Calibri" w:hAnsi="Calibri" w:cs="Calibri"/>
          <w:sz w:val="22"/>
        </w:rPr>
        <w:t xml:space="preserve"> realizado atividade que enseja</w:t>
      </w:r>
      <w:r w:rsidR="00E42F05" w:rsidRPr="003303DE">
        <w:rPr>
          <w:rFonts w:ascii="Calibri" w:hAnsi="Calibri" w:cs="Calibri"/>
          <w:sz w:val="22"/>
        </w:rPr>
        <w:t xml:space="preserve"> aposentadoria especial, nos termos da Lei nº. 10.666, de 08 de maio de 2003, e INSS 87/2003.</w:t>
      </w:r>
    </w:p>
    <w:p w14:paraId="12EFB1A4" w14:textId="77777777" w:rsidR="00E42F05" w:rsidRPr="003303DE" w:rsidRDefault="0069020F" w:rsidP="003D338B">
      <w:pPr>
        <w:pStyle w:val="PargrafodaLista1"/>
        <w:ind w:left="0"/>
        <w:jc w:val="both"/>
        <w:rPr>
          <w:rFonts w:ascii="Calibri" w:hAnsi="Calibri" w:cs="Calibri"/>
          <w:sz w:val="22"/>
        </w:rPr>
      </w:pPr>
      <w:r>
        <w:rPr>
          <w:rFonts w:ascii="Calibri" w:hAnsi="Calibri" w:cs="Calibri"/>
          <w:sz w:val="22"/>
        </w:rPr>
        <w:t>2.29</w:t>
      </w:r>
      <w:r w:rsidR="003D338B">
        <w:rPr>
          <w:rFonts w:ascii="Calibri" w:hAnsi="Calibri" w:cs="Calibri"/>
          <w:sz w:val="22"/>
        </w:rPr>
        <w:t xml:space="preserve">. </w:t>
      </w:r>
      <w:r w:rsidR="000423BD">
        <w:rPr>
          <w:rFonts w:ascii="Calibri" w:hAnsi="Calibri" w:cs="Calibri"/>
          <w:sz w:val="22"/>
        </w:rPr>
        <w:t xml:space="preserve">A </w:t>
      </w:r>
      <w:r w:rsidR="000423BD" w:rsidRPr="000423BD">
        <w:rPr>
          <w:rFonts w:ascii="Calibri" w:hAnsi="Calibri" w:cs="Calibri"/>
          <w:b/>
          <w:sz w:val="22"/>
        </w:rPr>
        <w:t>CONTRATADA</w:t>
      </w:r>
      <w:r w:rsidR="000423BD">
        <w:rPr>
          <w:rFonts w:ascii="Calibri" w:hAnsi="Calibri" w:cs="Calibri"/>
          <w:sz w:val="22"/>
        </w:rPr>
        <w:t xml:space="preserve"> r</w:t>
      </w:r>
      <w:r w:rsidR="00E42F05" w:rsidRPr="003303DE">
        <w:rPr>
          <w:rFonts w:ascii="Calibri" w:hAnsi="Calibri" w:cs="Calibri"/>
          <w:sz w:val="22"/>
        </w:rPr>
        <w:t>esponder</w:t>
      </w:r>
      <w:r w:rsidR="000423BD">
        <w:rPr>
          <w:rFonts w:ascii="Calibri" w:hAnsi="Calibri" w:cs="Calibri"/>
          <w:sz w:val="22"/>
        </w:rPr>
        <w:t>á</w:t>
      </w:r>
      <w:r w:rsidR="00E42F05" w:rsidRPr="003303DE">
        <w:rPr>
          <w:rFonts w:ascii="Calibri" w:hAnsi="Calibri" w:cs="Calibri"/>
          <w:sz w:val="22"/>
        </w:rPr>
        <w:t xml:space="preserve"> por quaisquer prejuízos, inclusive por desvio de materiais e bens, ocasionados à </w:t>
      </w:r>
      <w:r w:rsidR="00207199">
        <w:rPr>
          <w:rFonts w:ascii="Calibri" w:hAnsi="Calibri" w:cs="Calibri"/>
          <w:b/>
          <w:sz w:val="22"/>
        </w:rPr>
        <w:t>VIBRA</w:t>
      </w:r>
      <w:r w:rsidR="00E42F05" w:rsidRPr="003303DE">
        <w:rPr>
          <w:rFonts w:ascii="Calibri" w:hAnsi="Calibri" w:cs="Calibri"/>
          <w:sz w:val="22"/>
        </w:rPr>
        <w:t xml:space="preserve"> ou a terceiros pelo pessoal empregado na execução dos serviços contratados, durante o prazo contratual.</w:t>
      </w:r>
    </w:p>
    <w:p w14:paraId="13DFCEBD" w14:textId="77777777" w:rsidR="00E42F05" w:rsidRPr="003303DE" w:rsidRDefault="0069020F" w:rsidP="003D338B">
      <w:pPr>
        <w:pStyle w:val="PargrafodaLista1"/>
        <w:ind w:left="0"/>
        <w:jc w:val="both"/>
        <w:rPr>
          <w:rFonts w:ascii="Calibri" w:hAnsi="Calibri" w:cs="Calibri"/>
          <w:sz w:val="22"/>
        </w:rPr>
      </w:pPr>
      <w:r>
        <w:rPr>
          <w:rFonts w:ascii="Calibri" w:hAnsi="Calibri" w:cs="Calibri"/>
          <w:sz w:val="22"/>
        </w:rPr>
        <w:t>2.29</w:t>
      </w:r>
      <w:r w:rsidR="00D8324F">
        <w:rPr>
          <w:rFonts w:ascii="Calibri" w:hAnsi="Calibri" w:cs="Calibri"/>
          <w:sz w:val="22"/>
        </w:rPr>
        <w:t xml:space="preserve">.1.  </w:t>
      </w:r>
      <w:r w:rsidR="00E42F05" w:rsidRPr="003303DE">
        <w:rPr>
          <w:rFonts w:ascii="Calibri" w:hAnsi="Calibri" w:cs="Calibri"/>
          <w:sz w:val="22"/>
        </w:rPr>
        <w:t xml:space="preserve">A indenização a que se refere o item anterior será devida pela </w:t>
      </w:r>
      <w:r w:rsidR="00E42F05" w:rsidRPr="000423BD">
        <w:rPr>
          <w:rFonts w:ascii="Calibri" w:hAnsi="Calibri" w:cs="Calibri"/>
          <w:b/>
          <w:sz w:val="22"/>
        </w:rPr>
        <w:t>CONTRATADA</w:t>
      </w:r>
      <w:r w:rsidR="00E42F05" w:rsidRPr="003303DE">
        <w:rPr>
          <w:rFonts w:ascii="Calibri" w:hAnsi="Calibri" w:cs="Calibri"/>
          <w:sz w:val="22"/>
        </w:rPr>
        <w:t xml:space="preserve"> em favor da </w:t>
      </w:r>
      <w:r w:rsidR="00207199">
        <w:rPr>
          <w:rFonts w:ascii="Calibri" w:hAnsi="Calibri" w:cs="Calibri"/>
          <w:b/>
          <w:sz w:val="22"/>
        </w:rPr>
        <w:t>VIBRA</w:t>
      </w:r>
      <w:r w:rsidR="00E42F05" w:rsidRPr="003303DE">
        <w:rPr>
          <w:rFonts w:ascii="Calibri" w:hAnsi="Calibri" w:cs="Calibri"/>
          <w:sz w:val="22"/>
        </w:rPr>
        <w:t xml:space="preserve"> e/ou de seus empregados, </w:t>
      </w:r>
      <w:proofErr w:type="spellStart"/>
      <w:r w:rsidR="00E42F05" w:rsidRPr="003303DE">
        <w:rPr>
          <w:rFonts w:ascii="Calibri" w:hAnsi="Calibri" w:cs="Calibri"/>
          <w:sz w:val="22"/>
        </w:rPr>
        <w:t>independente</w:t>
      </w:r>
      <w:proofErr w:type="spellEnd"/>
      <w:r w:rsidR="00E42F05" w:rsidRPr="003303DE">
        <w:rPr>
          <w:rFonts w:ascii="Calibri" w:hAnsi="Calibri" w:cs="Calibri"/>
          <w:sz w:val="22"/>
        </w:rPr>
        <w:t xml:space="preserve"> de qualquer ação judicial, no valor dos prejuízos apurados pela </w:t>
      </w:r>
      <w:r w:rsidR="00207199">
        <w:rPr>
          <w:rFonts w:ascii="Calibri" w:hAnsi="Calibri" w:cs="Calibri"/>
          <w:b/>
          <w:sz w:val="22"/>
        </w:rPr>
        <w:t>VIBRA</w:t>
      </w:r>
      <w:r w:rsidR="00E42F05" w:rsidRPr="003303DE">
        <w:rPr>
          <w:rFonts w:ascii="Calibri" w:hAnsi="Calibri" w:cs="Calibri"/>
          <w:sz w:val="22"/>
        </w:rPr>
        <w:t>.</w:t>
      </w:r>
    </w:p>
    <w:p w14:paraId="05E74E78" w14:textId="77777777" w:rsidR="00E42F05" w:rsidRPr="003303DE" w:rsidRDefault="003222FF" w:rsidP="003D338B">
      <w:pPr>
        <w:pStyle w:val="PargrafodaLista1"/>
        <w:ind w:left="0"/>
        <w:jc w:val="both"/>
        <w:rPr>
          <w:rFonts w:ascii="Calibri" w:hAnsi="Calibri" w:cs="Calibri"/>
          <w:sz w:val="22"/>
        </w:rPr>
      </w:pPr>
      <w:r>
        <w:rPr>
          <w:rFonts w:ascii="Calibri" w:hAnsi="Calibri" w:cs="Calibri"/>
          <w:sz w:val="22"/>
        </w:rPr>
        <w:t>2.</w:t>
      </w:r>
      <w:r w:rsidR="0069020F">
        <w:rPr>
          <w:rFonts w:ascii="Calibri" w:hAnsi="Calibri" w:cs="Calibri"/>
          <w:sz w:val="22"/>
        </w:rPr>
        <w:t>30</w:t>
      </w:r>
      <w:r>
        <w:rPr>
          <w:rFonts w:ascii="Calibri" w:hAnsi="Calibri" w:cs="Calibri"/>
          <w:sz w:val="22"/>
        </w:rPr>
        <w:t xml:space="preserve">. </w:t>
      </w:r>
      <w:r w:rsidR="00D8324F">
        <w:rPr>
          <w:rFonts w:ascii="Calibri" w:hAnsi="Calibri" w:cs="Calibri"/>
          <w:sz w:val="22"/>
        </w:rPr>
        <w:t xml:space="preserve">Fica certo que, na hipótese </w:t>
      </w:r>
      <w:proofErr w:type="gramStart"/>
      <w:r w:rsidR="00D8324F">
        <w:rPr>
          <w:rFonts w:ascii="Calibri" w:hAnsi="Calibri" w:cs="Calibri"/>
          <w:sz w:val="22"/>
        </w:rPr>
        <w:t>da</w:t>
      </w:r>
      <w:proofErr w:type="gramEnd"/>
      <w:r w:rsidR="00D8324F">
        <w:rPr>
          <w:rFonts w:ascii="Calibri" w:hAnsi="Calibri" w:cs="Calibri"/>
          <w:sz w:val="22"/>
        </w:rPr>
        <w:t xml:space="preserve"> </w:t>
      </w:r>
      <w:r w:rsidR="00D8324F" w:rsidRPr="000423BD">
        <w:rPr>
          <w:rFonts w:ascii="Calibri" w:hAnsi="Calibri" w:cs="Calibri"/>
          <w:b/>
          <w:sz w:val="22"/>
        </w:rPr>
        <w:t>CONTRATADA</w:t>
      </w:r>
      <w:r w:rsidR="00D8324F">
        <w:rPr>
          <w:rFonts w:ascii="Calibri" w:hAnsi="Calibri" w:cs="Calibri"/>
          <w:sz w:val="22"/>
        </w:rPr>
        <w:t xml:space="preserve"> </w:t>
      </w:r>
      <w:r w:rsidR="00297C2D">
        <w:rPr>
          <w:rFonts w:ascii="Calibri" w:hAnsi="Calibri" w:cs="Calibri"/>
          <w:sz w:val="22"/>
        </w:rPr>
        <w:t xml:space="preserve">não </w:t>
      </w:r>
      <w:r w:rsidR="00E42F05" w:rsidRPr="003303DE">
        <w:rPr>
          <w:rFonts w:ascii="Calibri" w:hAnsi="Calibri" w:cs="Calibri"/>
          <w:sz w:val="22"/>
        </w:rPr>
        <w:t xml:space="preserve">efetuar qualquer seguro ou de serem insuficientes os seguros contratados, a </w:t>
      </w:r>
      <w:r w:rsidR="00E42F05" w:rsidRPr="000423BD">
        <w:rPr>
          <w:rFonts w:ascii="Calibri" w:hAnsi="Calibri" w:cs="Calibri"/>
          <w:b/>
          <w:sz w:val="22"/>
        </w:rPr>
        <w:t>CONTRATADA</w:t>
      </w:r>
      <w:r w:rsidR="00E42F05" w:rsidRPr="003303DE">
        <w:rPr>
          <w:rFonts w:ascii="Calibri" w:hAnsi="Calibri" w:cs="Calibri"/>
          <w:sz w:val="22"/>
        </w:rPr>
        <w:t xml:space="preserve"> arcará com todos os ônus decorrentes de eventuais sinistros, como se segurada fosse.</w:t>
      </w:r>
    </w:p>
    <w:p w14:paraId="16D8ADC2" w14:textId="77777777" w:rsidR="00E42F05" w:rsidRPr="003303DE" w:rsidRDefault="000423BD" w:rsidP="003D338B">
      <w:pPr>
        <w:pStyle w:val="PargrafodaLista1"/>
        <w:ind w:left="0"/>
        <w:jc w:val="both"/>
        <w:rPr>
          <w:rFonts w:ascii="Calibri" w:hAnsi="Calibri" w:cs="Calibri"/>
          <w:sz w:val="22"/>
        </w:rPr>
      </w:pPr>
      <w:r>
        <w:rPr>
          <w:rFonts w:ascii="Calibri" w:hAnsi="Calibri" w:cs="Calibri"/>
          <w:sz w:val="22"/>
        </w:rPr>
        <w:t>2.</w:t>
      </w:r>
      <w:r w:rsidR="0069020F">
        <w:rPr>
          <w:rFonts w:ascii="Calibri" w:hAnsi="Calibri" w:cs="Calibri"/>
          <w:sz w:val="22"/>
        </w:rPr>
        <w:t>31</w:t>
      </w:r>
      <w:r w:rsidR="003222FF">
        <w:rPr>
          <w:rFonts w:ascii="Calibri" w:hAnsi="Calibri" w:cs="Calibri"/>
          <w:sz w:val="22"/>
        </w:rPr>
        <w:t xml:space="preserve">. A </w:t>
      </w:r>
      <w:r w:rsidR="003222FF" w:rsidRPr="000423BD">
        <w:rPr>
          <w:rFonts w:ascii="Calibri" w:hAnsi="Calibri" w:cs="Calibri"/>
          <w:b/>
          <w:sz w:val="22"/>
        </w:rPr>
        <w:t>CONTRATADA</w:t>
      </w:r>
      <w:r w:rsidR="003222FF">
        <w:rPr>
          <w:rFonts w:ascii="Calibri" w:hAnsi="Calibri" w:cs="Calibri"/>
          <w:sz w:val="22"/>
        </w:rPr>
        <w:t xml:space="preserve"> deverá f</w:t>
      </w:r>
      <w:r w:rsidR="00E42F05" w:rsidRPr="003303DE">
        <w:rPr>
          <w:rFonts w:ascii="Calibri" w:hAnsi="Calibri" w:cs="Calibri"/>
          <w:sz w:val="22"/>
        </w:rPr>
        <w:t xml:space="preserve">ornecer, mensalmente ou sempre que solicitado pela FISCALIZAÇÃO da </w:t>
      </w:r>
      <w:r w:rsidR="00207199">
        <w:rPr>
          <w:rFonts w:ascii="Calibri" w:hAnsi="Calibri" w:cs="Calibri"/>
          <w:b/>
          <w:sz w:val="22"/>
        </w:rPr>
        <w:t>VIBRA</w:t>
      </w:r>
      <w:r w:rsidR="00E42F05" w:rsidRPr="003303DE">
        <w:rPr>
          <w:rFonts w:ascii="Calibri" w:hAnsi="Calibri" w:cs="Calibri"/>
          <w:sz w:val="22"/>
        </w:rPr>
        <w:t>, os elementos necessários à aprovação dos serviços executados bem como os dados estatísticos.</w:t>
      </w:r>
    </w:p>
    <w:p w14:paraId="1D6865A1" w14:textId="77777777" w:rsidR="00592519" w:rsidRPr="00592519" w:rsidRDefault="000423BD" w:rsidP="003D338B">
      <w:pPr>
        <w:pStyle w:val="PargrafodaLista1"/>
        <w:ind w:left="0"/>
        <w:jc w:val="both"/>
        <w:rPr>
          <w:rFonts w:ascii="Calibri" w:hAnsi="Calibri" w:cs="Calibri"/>
          <w:sz w:val="22"/>
        </w:rPr>
      </w:pPr>
      <w:r w:rsidRPr="00592519">
        <w:rPr>
          <w:rFonts w:ascii="Calibri" w:hAnsi="Calibri" w:cs="Calibri"/>
          <w:sz w:val="22"/>
        </w:rPr>
        <w:t>2.</w:t>
      </w:r>
      <w:r w:rsidR="0069020F" w:rsidRPr="00592519">
        <w:rPr>
          <w:rFonts w:ascii="Calibri" w:hAnsi="Calibri" w:cs="Calibri"/>
          <w:sz w:val="22"/>
        </w:rPr>
        <w:t>32</w:t>
      </w:r>
      <w:r w:rsidR="003222FF" w:rsidRPr="00592519">
        <w:rPr>
          <w:rFonts w:ascii="Calibri" w:hAnsi="Calibri" w:cs="Calibri"/>
          <w:sz w:val="22"/>
        </w:rPr>
        <w:t xml:space="preserve">. </w:t>
      </w:r>
      <w:r w:rsidR="00592519">
        <w:rPr>
          <w:rFonts w:ascii="Calibri" w:hAnsi="Calibri" w:cs="Calibri"/>
          <w:sz w:val="22"/>
        </w:rPr>
        <w:t xml:space="preserve">A </w:t>
      </w:r>
      <w:r w:rsidR="00592519" w:rsidRPr="000423BD">
        <w:rPr>
          <w:rFonts w:ascii="Calibri" w:hAnsi="Calibri" w:cs="Calibri"/>
          <w:b/>
          <w:sz w:val="22"/>
        </w:rPr>
        <w:t>CONTRATADA</w:t>
      </w:r>
      <w:r w:rsidR="00592519">
        <w:rPr>
          <w:rFonts w:ascii="Calibri" w:hAnsi="Calibri" w:cs="Calibri"/>
          <w:b/>
          <w:sz w:val="22"/>
        </w:rPr>
        <w:t xml:space="preserve"> </w:t>
      </w:r>
      <w:r w:rsidR="00592519">
        <w:rPr>
          <w:rFonts w:ascii="Calibri" w:hAnsi="Calibri" w:cs="Calibri"/>
          <w:sz w:val="22"/>
        </w:rPr>
        <w:t xml:space="preserve">deverá manter firme sua proposta econômica, observando os preços e custos de todos os componentes assumidos perante a </w:t>
      </w:r>
      <w:r w:rsidR="00207199">
        <w:rPr>
          <w:rFonts w:ascii="Calibri" w:hAnsi="Calibri" w:cs="Calibri"/>
          <w:b/>
          <w:sz w:val="22"/>
        </w:rPr>
        <w:t>VIBRA</w:t>
      </w:r>
      <w:r w:rsidR="00592519">
        <w:rPr>
          <w:rFonts w:ascii="Calibri" w:hAnsi="Calibri" w:cs="Calibri"/>
          <w:sz w:val="22"/>
        </w:rPr>
        <w:t xml:space="preserve"> junto aos seus funcionários, consubstanciando falta grave o seu </w:t>
      </w:r>
      <w:r w:rsidR="00592519">
        <w:rPr>
          <w:rFonts w:ascii="Calibri" w:hAnsi="Calibri" w:cs="Calibri"/>
          <w:sz w:val="22"/>
        </w:rPr>
        <w:lastRenderedPageBreak/>
        <w:t xml:space="preserve">descumprimento e a eventual paralisação ou ameaça de paralisação motivado pelos funcionários ou prepostos da </w:t>
      </w:r>
      <w:r w:rsidR="00592519" w:rsidRPr="00592519">
        <w:rPr>
          <w:rFonts w:ascii="Calibri" w:hAnsi="Calibri" w:cs="Calibri"/>
          <w:b/>
          <w:sz w:val="22"/>
        </w:rPr>
        <w:t>CONTRATADA</w:t>
      </w:r>
      <w:r w:rsidR="00592519">
        <w:rPr>
          <w:rFonts w:ascii="Calibri" w:hAnsi="Calibri" w:cs="Calibri"/>
          <w:sz w:val="22"/>
        </w:rPr>
        <w:t>.</w:t>
      </w:r>
    </w:p>
    <w:p w14:paraId="70C6130E" w14:textId="77777777" w:rsidR="00E42F05" w:rsidRPr="003303DE" w:rsidRDefault="0069020F" w:rsidP="003D338B">
      <w:pPr>
        <w:pStyle w:val="PargrafodaLista1"/>
        <w:ind w:left="0"/>
        <w:jc w:val="both"/>
        <w:rPr>
          <w:rFonts w:ascii="Calibri" w:hAnsi="Calibri" w:cs="Calibri"/>
          <w:sz w:val="22"/>
        </w:rPr>
      </w:pPr>
      <w:r>
        <w:rPr>
          <w:rFonts w:ascii="Calibri" w:hAnsi="Calibri" w:cs="Calibri"/>
          <w:sz w:val="22"/>
        </w:rPr>
        <w:t>2.33</w:t>
      </w:r>
      <w:r w:rsidR="00A06357">
        <w:rPr>
          <w:rFonts w:ascii="Calibri" w:hAnsi="Calibri" w:cs="Calibri"/>
          <w:sz w:val="22"/>
        </w:rPr>
        <w:t xml:space="preserve">. </w:t>
      </w:r>
      <w:r w:rsidR="00E42F05" w:rsidRPr="003303DE">
        <w:rPr>
          <w:rFonts w:ascii="Calibri" w:hAnsi="Calibri" w:cs="Calibri"/>
          <w:sz w:val="22"/>
        </w:rPr>
        <w:t xml:space="preserve">Responsabilizar-se pela perícia na utilização das instalações e ferramentas de trabalho que, eventualmente, sejam fornecidas pela </w:t>
      </w:r>
      <w:r w:rsidR="00207199">
        <w:rPr>
          <w:rFonts w:ascii="Calibri" w:hAnsi="Calibri" w:cs="Calibri"/>
          <w:b/>
          <w:sz w:val="22"/>
        </w:rPr>
        <w:t>VIBRA</w:t>
      </w:r>
      <w:r w:rsidR="00E42F05" w:rsidRPr="003303DE">
        <w:rPr>
          <w:rFonts w:ascii="Calibri" w:hAnsi="Calibri" w:cs="Calibri"/>
          <w:sz w:val="22"/>
        </w:rPr>
        <w:t xml:space="preserve"> aos seus empregados e prepostos, impedindo sua utilização para outros fins que não os do presente CONTRATO.</w:t>
      </w:r>
    </w:p>
    <w:p w14:paraId="5C4971CF" w14:textId="77777777" w:rsidR="00E42F05" w:rsidRPr="003303DE" w:rsidRDefault="0069020F" w:rsidP="003D338B">
      <w:pPr>
        <w:pStyle w:val="PargrafodaLista1"/>
        <w:ind w:left="0"/>
        <w:jc w:val="both"/>
        <w:rPr>
          <w:rFonts w:ascii="Calibri" w:hAnsi="Calibri" w:cs="Calibri"/>
          <w:sz w:val="22"/>
        </w:rPr>
      </w:pPr>
      <w:r w:rsidRPr="7F34CCC4">
        <w:rPr>
          <w:rFonts w:ascii="Calibri" w:hAnsi="Calibri" w:cs="Calibri"/>
          <w:sz w:val="22"/>
        </w:rPr>
        <w:t>2.34</w:t>
      </w:r>
      <w:r w:rsidR="00A06357" w:rsidRPr="7F34CCC4">
        <w:rPr>
          <w:rFonts w:ascii="Calibri" w:hAnsi="Calibri" w:cs="Calibri"/>
          <w:sz w:val="22"/>
        </w:rPr>
        <w:t xml:space="preserve">. </w:t>
      </w:r>
      <w:r w:rsidR="00E42F05" w:rsidRPr="7F34CCC4">
        <w:rPr>
          <w:rFonts w:ascii="Calibri" w:hAnsi="Calibri" w:cs="Calibri"/>
          <w:sz w:val="22"/>
        </w:rPr>
        <w:t>Permitir e facilitar a participação de seu pessoal, alocado na prestação dos serviços objeto desse CONTRATO na</w:t>
      </w:r>
      <w:r w:rsidR="00A06357" w:rsidRPr="7F34CCC4">
        <w:rPr>
          <w:rFonts w:ascii="Calibri" w:hAnsi="Calibri" w:cs="Calibri"/>
          <w:sz w:val="22"/>
        </w:rPr>
        <w:t xml:space="preserve">s instalações da </w:t>
      </w:r>
      <w:r w:rsidR="00207199" w:rsidRPr="7F34CCC4">
        <w:rPr>
          <w:rFonts w:ascii="Calibri" w:hAnsi="Calibri" w:cs="Calibri"/>
          <w:b/>
          <w:bCs/>
          <w:sz w:val="22"/>
        </w:rPr>
        <w:t>VIBRA</w:t>
      </w:r>
      <w:r w:rsidR="00A06357" w:rsidRPr="7F34CCC4">
        <w:rPr>
          <w:rFonts w:ascii="Calibri" w:hAnsi="Calibri" w:cs="Calibri"/>
          <w:sz w:val="22"/>
        </w:rPr>
        <w:t>, na</w:t>
      </w:r>
      <w:r w:rsidR="00E42F05" w:rsidRPr="7F34CCC4">
        <w:rPr>
          <w:rFonts w:ascii="Calibri" w:hAnsi="Calibri" w:cs="Calibri"/>
          <w:sz w:val="22"/>
        </w:rPr>
        <w:t xml:space="preserve"> Brigada de Incêndio </w:t>
      </w:r>
      <w:r w:rsidR="00A06357" w:rsidRPr="7F34CCC4">
        <w:rPr>
          <w:rFonts w:ascii="Calibri" w:hAnsi="Calibri" w:cs="Calibri"/>
          <w:sz w:val="22"/>
        </w:rPr>
        <w:t>do local de execução dos serviços</w:t>
      </w:r>
      <w:r w:rsidR="00E42F05" w:rsidRPr="7F34CCC4">
        <w:rPr>
          <w:rFonts w:ascii="Calibri" w:hAnsi="Calibri" w:cs="Calibri"/>
          <w:sz w:val="22"/>
        </w:rPr>
        <w:t>, consoante aspectos legais da Norma Regulamentadora 23 (NR23) do Ministério do Trabalho e Emprego, bem como aspectos técnicos da NBR 14276 e da NBR 15219.</w:t>
      </w:r>
    </w:p>
    <w:p w14:paraId="57019A7F" w14:textId="7F4DD7DD" w:rsidR="68ECB446" w:rsidRDefault="68ECB446" w:rsidP="7F34CCC4">
      <w:pPr>
        <w:spacing w:after="200" w:line="276" w:lineRule="auto"/>
        <w:jc w:val="both"/>
        <w:rPr>
          <w:rFonts w:ascii="Calibri" w:eastAsia="Calibri" w:hAnsi="Calibri" w:cs="Calibri"/>
          <w:sz w:val="22"/>
          <w:szCs w:val="22"/>
        </w:rPr>
      </w:pPr>
      <w:r w:rsidRPr="7F34CCC4">
        <w:rPr>
          <w:rFonts w:ascii="Calibri" w:eastAsia="Calibri" w:hAnsi="Calibri" w:cs="Calibri"/>
          <w:color w:val="000000" w:themeColor="text1"/>
          <w:sz w:val="24"/>
          <w:szCs w:val="24"/>
        </w:rPr>
        <w:t>2.35 A CONTRATADA, deverá, em até 5 (cinco) dias corridos da solicitação da FISCALIZAÇÃO da VIBRA, fornecer os dados dos colaboradores alocados nesse CONTRATO.</w:t>
      </w:r>
    </w:p>
    <w:p w14:paraId="280833E4" w14:textId="70BB3BC6" w:rsidR="68ECB446" w:rsidRDefault="68ECB446" w:rsidP="7F34CCC4">
      <w:pPr>
        <w:jc w:val="both"/>
      </w:pPr>
      <w:r w:rsidRPr="7F34CCC4">
        <w:rPr>
          <w:rFonts w:ascii="Calibri" w:eastAsia="Calibri" w:hAnsi="Calibri" w:cs="Calibri"/>
          <w:color w:val="000000" w:themeColor="text1"/>
          <w:sz w:val="22"/>
          <w:szCs w:val="22"/>
        </w:rPr>
        <w:t xml:space="preserve">2.36. Caso a </w:t>
      </w:r>
      <w:r w:rsidRPr="7F34CCC4">
        <w:rPr>
          <w:rFonts w:ascii="Calibri" w:eastAsia="Calibri" w:hAnsi="Calibri" w:cs="Calibri"/>
          <w:b/>
          <w:bCs/>
          <w:color w:val="000000" w:themeColor="text1"/>
          <w:sz w:val="22"/>
          <w:szCs w:val="22"/>
        </w:rPr>
        <w:t>CONTRATADA</w:t>
      </w:r>
      <w:r w:rsidRPr="7F34CCC4">
        <w:rPr>
          <w:rFonts w:ascii="Calibri" w:eastAsia="Calibri" w:hAnsi="Calibri" w:cs="Calibri"/>
          <w:color w:val="000000" w:themeColor="text1"/>
          <w:sz w:val="22"/>
          <w:szCs w:val="22"/>
        </w:rPr>
        <w:t xml:space="preserve"> não envie as informações solicitadas no prazo estipulado no item 2.35 será aplicada a penalidade prevista no item 9.1 deste contrato, sem prejuízo da possibilidade de rescisão do contrato, sem direito a reclamação e/ou indenização.</w:t>
      </w:r>
    </w:p>
    <w:p w14:paraId="5F09B2A5" w14:textId="210001C0" w:rsidR="7F34CCC4" w:rsidRDefault="7F34CCC4" w:rsidP="7F34CCC4">
      <w:pPr>
        <w:pStyle w:val="PargrafodaLista1"/>
        <w:ind w:left="0"/>
        <w:jc w:val="both"/>
        <w:rPr>
          <w:rFonts w:ascii="Calibri" w:hAnsi="Calibri" w:cs="Calibri"/>
          <w:sz w:val="22"/>
        </w:rPr>
      </w:pPr>
    </w:p>
    <w:p w14:paraId="78133281" w14:textId="77777777" w:rsidR="009378F8" w:rsidRPr="006B413E" w:rsidRDefault="009B56FE" w:rsidP="003D338B">
      <w:pPr>
        <w:pStyle w:val="PargrafodaLista1"/>
        <w:ind w:left="0"/>
        <w:jc w:val="both"/>
        <w:rPr>
          <w:rFonts w:ascii="Calibri" w:hAnsi="Calibri" w:cs="Calibri"/>
          <w:sz w:val="22"/>
        </w:rPr>
      </w:pPr>
      <w:r>
        <w:rPr>
          <w:rFonts w:ascii="Calibri" w:hAnsi="Calibri" w:cs="Calibri"/>
          <w:sz w:val="22"/>
        </w:rPr>
        <w:t>2</w:t>
      </w:r>
      <w:r w:rsidR="0069020F" w:rsidRPr="006B413E">
        <w:rPr>
          <w:rFonts w:ascii="Calibri" w:hAnsi="Calibri" w:cs="Calibri"/>
          <w:sz w:val="22"/>
        </w:rPr>
        <w:t>.37</w:t>
      </w:r>
      <w:r w:rsidR="009378F8" w:rsidRPr="006B413E">
        <w:rPr>
          <w:rFonts w:ascii="Calibri" w:hAnsi="Calibri" w:cs="Calibri"/>
          <w:sz w:val="22"/>
        </w:rPr>
        <w:t xml:space="preserve">. </w:t>
      </w:r>
      <w:r w:rsidR="00E42F05" w:rsidRPr="006B413E">
        <w:rPr>
          <w:rFonts w:ascii="Calibri" w:hAnsi="Calibri" w:cs="Calibri"/>
          <w:sz w:val="22"/>
        </w:rPr>
        <w:t>Caso ocorra acidente</w:t>
      </w:r>
      <w:r w:rsidR="00A415B7" w:rsidRPr="006B413E">
        <w:rPr>
          <w:rFonts w:ascii="Calibri" w:hAnsi="Calibri" w:cs="Calibri"/>
          <w:sz w:val="22"/>
        </w:rPr>
        <w:t xml:space="preserve"> </w:t>
      </w:r>
      <w:r w:rsidR="00E42F05" w:rsidRPr="006B413E">
        <w:rPr>
          <w:rFonts w:ascii="Calibri" w:hAnsi="Calibri" w:cs="Calibri"/>
          <w:sz w:val="22"/>
        </w:rPr>
        <w:t xml:space="preserve">com qualquer empregado da </w:t>
      </w:r>
      <w:r w:rsidR="00E42F05" w:rsidRPr="006B413E">
        <w:rPr>
          <w:rFonts w:ascii="Calibri" w:hAnsi="Calibri" w:cs="Calibri"/>
          <w:b/>
          <w:sz w:val="22"/>
        </w:rPr>
        <w:t>CONTRATADA</w:t>
      </w:r>
      <w:r w:rsidR="00E42F05" w:rsidRPr="006B413E">
        <w:rPr>
          <w:rFonts w:ascii="Calibri" w:hAnsi="Calibri" w:cs="Calibri"/>
          <w:sz w:val="22"/>
        </w:rPr>
        <w:t xml:space="preserve"> alocado na prestação dos serviços objeto deste CONTRATO, durante sua vigência, a </w:t>
      </w:r>
      <w:r w:rsidR="00E42F05" w:rsidRPr="006B413E">
        <w:rPr>
          <w:rFonts w:ascii="Calibri" w:hAnsi="Calibri" w:cs="Calibri"/>
          <w:b/>
          <w:sz w:val="22"/>
        </w:rPr>
        <w:t>CONTRATADA</w:t>
      </w:r>
      <w:r w:rsidR="00E42F05" w:rsidRPr="006B413E">
        <w:rPr>
          <w:rFonts w:ascii="Calibri" w:hAnsi="Calibri" w:cs="Calibri"/>
          <w:sz w:val="22"/>
        </w:rPr>
        <w:t xml:space="preserve"> deverá:</w:t>
      </w:r>
    </w:p>
    <w:p w14:paraId="608BE54C" w14:textId="77777777" w:rsidR="00E42F05" w:rsidRPr="006B413E" w:rsidRDefault="0069020F" w:rsidP="003D338B">
      <w:pPr>
        <w:pStyle w:val="PargrafodaLista1"/>
        <w:ind w:left="0"/>
        <w:jc w:val="both"/>
        <w:rPr>
          <w:rFonts w:ascii="Calibri" w:hAnsi="Calibri" w:cs="Calibri"/>
          <w:sz w:val="22"/>
        </w:rPr>
      </w:pPr>
      <w:r w:rsidRPr="006B413E">
        <w:rPr>
          <w:rFonts w:ascii="Calibri" w:hAnsi="Calibri" w:cs="Calibri"/>
          <w:sz w:val="22"/>
        </w:rPr>
        <w:t>2.37</w:t>
      </w:r>
      <w:r w:rsidR="009378F8" w:rsidRPr="006B413E">
        <w:rPr>
          <w:rFonts w:ascii="Calibri" w:hAnsi="Calibri" w:cs="Calibri"/>
          <w:sz w:val="22"/>
        </w:rPr>
        <w:t xml:space="preserve">.1. </w:t>
      </w:r>
      <w:r w:rsidR="00E42F05" w:rsidRPr="006B413E">
        <w:rPr>
          <w:rFonts w:ascii="Calibri" w:hAnsi="Calibri" w:cs="Calibri"/>
          <w:sz w:val="22"/>
        </w:rPr>
        <w:t>Comunicar o acidente de forma imediata à FISCALIZAÇÃO, para as providências legais.</w:t>
      </w:r>
    </w:p>
    <w:p w14:paraId="4B802FD3" w14:textId="77777777" w:rsidR="00E42F05" w:rsidRPr="006B413E" w:rsidRDefault="0069020F" w:rsidP="003D338B">
      <w:pPr>
        <w:pStyle w:val="PargrafodaLista1"/>
        <w:ind w:left="0"/>
        <w:jc w:val="both"/>
        <w:rPr>
          <w:rFonts w:ascii="Calibri" w:hAnsi="Calibri" w:cs="Calibri"/>
          <w:sz w:val="22"/>
        </w:rPr>
      </w:pPr>
      <w:r w:rsidRPr="006B413E">
        <w:rPr>
          <w:rFonts w:ascii="Calibri" w:hAnsi="Calibri" w:cs="Calibri"/>
          <w:sz w:val="22"/>
        </w:rPr>
        <w:t>2.37</w:t>
      </w:r>
      <w:r w:rsidR="009378F8" w:rsidRPr="006B413E">
        <w:rPr>
          <w:rFonts w:ascii="Calibri" w:hAnsi="Calibri" w:cs="Calibri"/>
          <w:sz w:val="22"/>
        </w:rPr>
        <w:t xml:space="preserve">.2. </w:t>
      </w:r>
      <w:r w:rsidR="00E42F05" w:rsidRPr="006B413E">
        <w:rPr>
          <w:rFonts w:ascii="Calibri" w:hAnsi="Calibri" w:cs="Calibri"/>
          <w:sz w:val="22"/>
        </w:rPr>
        <w:t>Providenciar para que, com a máxima urgência, os familiares sejam notificados do ocorrido, fornecendo o devido apoi</w:t>
      </w:r>
      <w:r w:rsidR="009378F8" w:rsidRPr="006B413E">
        <w:rPr>
          <w:rFonts w:ascii="Calibri" w:hAnsi="Calibri" w:cs="Calibri"/>
          <w:sz w:val="22"/>
        </w:rPr>
        <w:t>o social e, em caso de óbito, o auxílio funeral.</w:t>
      </w:r>
    </w:p>
    <w:p w14:paraId="191FC794" w14:textId="77777777" w:rsidR="00E42F05" w:rsidRPr="006B413E" w:rsidRDefault="0069020F" w:rsidP="003D338B">
      <w:pPr>
        <w:pStyle w:val="PargrafodaLista1"/>
        <w:ind w:left="0"/>
        <w:jc w:val="both"/>
        <w:rPr>
          <w:rFonts w:ascii="Calibri" w:hAnsi="Calibri" w:cs="Calibri"/>
          <w:sz w:val="22"/>
        </w:rPr>
      </w:pPr>
      <w:r w:rsidRPr="006B413E">
        <w:rPr>
          <w:rFonts w:ascii="Calibri" w:hAnsi="Calibri" w:cs="Calibri"/>
          <w:sz w:val="22"/>
        </w:rPr>
        <w:t>2.37</w:t>
      </w:r>
      <w:r w:rsidR="009378F8" w:rsidRPr="006B413E">
        <w:rPr>
          <w:rFonts w:ascii="Calibri" w:hAnsi="Calibri" w:cs="Calibri"/>
          <w:sz w:val="22"/>
        </w:rPr>
        <w:t xml:space="preserve">.3. </w:t>
      </w:r>
      <w:r w:rsidR="002C726A" w:rsidRPr="006B413E">
        <w:rPr>
          <w:rFonts w:ascii="Calibri" w:hAnsi="Calibri" w:cs="Calibri"/>
          <w:color w:val="000000"/>
          <w:sz w:val="22"/>
          <w:lang w:eastAsia="pt-BR"/>
        </w:rPr>
        <w:t>No caso de acidente de natureza grave ou fatal</w:t>
      </w:r>
      <w:r w:rsidR="002C726A" w:rsidRPr="006B413E">
        <w:rPr>
          <w:rFonts w:ascii="Calibri" w:hAnsi="Calibri" w:cs="Calibri"/>
          <w:sz w:val="22"/>
        </w:rPr>
        <w:t>, constituir</w:t>
      </w:r>
      <w:r w:rsidR="00E42F05" w:rsidRPr="006B413E">
        <w:rPr>
          <w:rFonts w:ascii="Calibri" w:hAnsi="Calibri" w:cs="Calibri"/>
          <w:sz w:val="22"/>
        </w:rPr>
        <w:t xml:space="preserve"> uma Comissão de Investigação, em até 48 (quarenta e oito) horas após o acidente, para, no prazo máximo de 15 (quinze) dias, identificar as causas e elaborar Relatório recomendando medidas que se façam necessárias para evitar acidentes semelhantes.</w:t>
      </w:r>
    </w:p>
    <w:p w14:paraId="5872E468" w14:textId="77777777" w:rsidR="00E42F05" w:rsidRPr="006B413E" w:rsidRDefault="0069020F" w:rsidP="003D338B">
      <w:pPr>
        <w:pStyle w:val="PargrafodaLista1"/>
        <w:ind w:left="0"/>
        <w:jc w:val="both"/>
        <w:rPr>
          <w:rFonts w:ascii="Calibri" w:hAnsi="Calibri" w:cs="Calibri"/>
          <w:sz w:val="22"/>
        </w:rPr>
      </w:pPr>
      <w:r w:rsidRPr="006B413E">
        <w:rPr>
          <w:rFonts w:ascii="Calibri" w:hAnsi="Calibri" w:cs="Calibri"/>
          <w:sz w:val="22"/>
        </w:rPr>
        <w:t>2.37</w:t>
      </w:r>
      <w:r w:rsidR="009378F8" w:rsidRPr="006B413E">
        <w:rPr>
          <w:rFonts w:ascii="Calibri" w:hAnsi="Calibri" w:cs="Calibri"/>
          <w:sz w:val="22"/>
        </w:rPr>
        <w:t xml:space="preserve">.4. </w:t>
      </w:r>
      <w:r w:rsidR="00E42F05" w:rsidRPr="006B413E">
        <w:rPr>
          <w:rFonts w:ascii="Calibri" w:hAnsi="Calibri" w:cs="Calibri"/>
          <w:sz w:val="22"/>
        </w:rPr>
        <w:t>O Relatório deverá conter, no mínimo, as seguintes informações relativas ao acidente:</w:t>
      </w:r>
    </w:p>
    <w:p w14:paraId="018692E5" w14:textId="77777777" w:rsidR="00E42F05" w:rsidRPr="006B413E" w:rsidRDefault="00E42F05" w:rsidP="003D338B">
      <w:pPr>
        <w:pStyle w:val="PargrafodaLista1"/>
        <w:ind w:left="0"/>
        <w:jc w:val="both"/>
        <w:rPr>
          <w:rFonts w:ascii="Calibri" w:hAnsi="Calibri" w:cs="Calibri"/>
          <w:sz w:val="22"/>
        </w:rPr>
      </w:pPr>
      <w:r w:rsidRPr="006B413E">
        <w:rPr>
          <w:rFonts w:ascii="Calibri" w:hAnsi="Calibri" w:cs="Calibri"/>
          <w:sz w:val="22"/>
        </w:rPr>
        <w:t>a) Descrição;</w:t>
      </w:r>
    </w:p>
    <w:p w14:paraId="6EFFD313" w14:textId="77777777" w:rsidR="00E42F05" w:rsidRPr="006B413E" w:rsidRDefault="00E42F05" w:rsidP="003D338B">
      <w:pPr>
        <w:pStyle w:val="PargrafodaLista1"/>
        <w:ind w:left="0"/>
        <w:jc w:val="both"/>
        <w:rPr>
          <w:rFonts w:ascii="Calibri" w:hAnsi="Calibri" w:cs="Calibri"/>
          <w:sz w:val="22"/>
        </w:rPr>
      </w:pPr>
      <w:r w:rsidRPr="006B413E">
        <w:rPr>
          <w:rFonts w:ascii="Calibri" w:hAnsi="Calibri" w:cs="Calibri"/>
          <w:sz w:val="22"/>
        </w:rPr>
        <w:t>b) Local preciso;</w:t>
      </w:r>
    </w:p>
    <w:p w14:paraId="2EFDA71C" w14:textId="77777777" w:rsidR="00E42F05" w:rsidRPr="006B413E" w:rsidRDefault="00E42F05" w:rsidP="003D338B">
      <w:pPr>
        <w:pStyle w:val="PargrafodaLista1"/>
        <w:ind w:left="0"/>
        <w:jc w:val="both"/>
        <w:rPr>
          <w:rFonts w:ascii="Calibri" w:hAnsi="Calibri" w:cs="Calibri"/>
          <w:sz w:val="22"/>
        </w:rPr>
      </w:pPr>
      <w:r w:rsidRPr="006B413E">
        <w:rPr>
          <w:rFonts w:ascii="Calibri" w:hAnsi="Calibri" w:cs="Calibri"/>
          <w:sz w:val="22"/>
        </w:rPr>
        <w:t>c) Dados relativos às pessoas acidentadas;</w:t>
      </w:r>
    </w:p>
    <w:p w14:paraId="020904C4" w14:textId="77777777" w:rsidR="00E42F05" w:rsidRPr="003D338B" w:rsidRDefault="00E42F05" w:rsidP="003D338B">
      <w:pPr>
        <w:pStyle w:val="PargrafodaLista1"/>
        <w:ind w:left="0"/>
        <w:jc w:val="both"/>
        <w:rPr>
          <w:rFonts w:ascii="Calibri" w:hAnsi="Calibri" w:cs="Calibri"/>
          <w:sz w:val="22"/>
        </w:rPr>
      </w:pPr>
      <w:r w:rsidRPr="006B413E">
        <w:rPr>
          <w:rFonts w:ascii="Calibri" w:hAnsi="Calibri" w:cs="Calibri"/>
          <w:sz w:val="22"/>
        </w:rPr>
        <w:t>d) Causas básicas e imediatas.</w:t>
      </w:r>
    </w:p>
    <w:p w14:paraId="7337AE2D" w14:textId="77777777" w:rsidR="00E42F05" w:rsidRPr="003303DE" w:rsidRDefault="0069020F" w:rsidP="003D338B">
      <w:pPr>
        <w:pStyle w:val="PargrafodaLista1"/>
        <w:ind w:left="0"/>
        <w:jc w:val="both"/>
        <w:rPr>
          <w:rFonts w:ascii="Calibri" w:hAnsi="Calibri" w:cs="Calibri"/>
          <w:sz w:val="22"/>
        </w:rPr>
      </w:pPr>
      <w:r>
        <w:rPr>
          <w:rFonts w:ascii="Calibri" w:hAnsi="Calibri" w:cs="Calibri"/>
          <w:sz w:val="22"/>
        </w:rPr>
        <w:lastRenderedPageBreak/>
        <w:t>2.38</w:t>
      </w:r>
      <w:r w:rsidR="00B23EE1">
        <w:rPr>
          <w:rFonts w:ascii="Calibri" w:hAnsi="Calibri" w:cs="Calibri"/>
          <w:sz w:val="22"/>
        </w:rPr>
        <w:t xml:space="preserve">. </w:t>
      </w:r>
      <w:r w:rsidR="00592519">
        <w:rPr>
          <w:rFonts w:ascii="Calibri" w:hAnsi="Calibri" w:cs="Calibri"/>
          <w:sz w:val="22"/>
        </w:rPr>
        <w:t xml:space="preserve">A </w:t>
      </w:r>
      <w:r w:rsidR="00592519" w:rsidRPr="000423BD">
        <w:rPr>
          <w:rFonts w:ascii="Calibri" w:hAnsi="Calibri" w:cs="Calibri"/>
          <w:b/>
          <w:sz w:val="22"/>
        </w:rPr>
        <w:t>CONTRATADA</w:t>
      </w:r>
      <w:r w:rsidR="00592519">
        <w:rPr>
          <w:rFonts w:ascii="Calibri" w:hAnsi="Calibri" w:cs="Calibri"/>
          <w:b/>
          <w:sz w:val="22"/>
        </w:rPr>
        <w:t xml:space="preserve"> </w:t>
      </w:r>
      <w:r w:rsidR="00592519">
        <w:rPr>
          <w:rFonts w:ascii="Calibri" w:hAnsi="Calibri" w:cs="Calibri"/>
          <w:sz w:val="22"/>
        </w:rPr>
        <w:t>deverá g</w:t>
      </w:r>
      <w:r w:rsidR="00E42F05" w:rsidRPr="003303DE">
        <w:rPr>
          <w:rFonts w:ascii="Calibri" w:hAnsi="Calibri" w:cs="Calibri"/>
          <w:sz w:val="22"/>
        </w:rPr>
        <w:t xml:space="preserve">arantir à Comissão de Investigação </w:t>
      </w:r>
      <w:r w:rsidR="00592519">
        <w:rPr>
          <w:rFonts w:ascii="Calibri" w:hAnsi="Calibri" w:cs="Calibri"/>
          <w:sz w:val="22"/>
        </w:rPr>
        <w:t xml:space="preserve">a </w:t>
      </w:r>
      <w:r w:rsidR="00E42F05" w:rsidRPr="003303DE">
        <w:rPr>
          <w:rFonts w:ascii="Calibri" w:hAnsi="Calibri" w:cs="Calibri"/>
          <w:sz w:val="22"/>
        </w:rPr>
        <w:t>autoridade e autonomia suficientes para conduzir as investigações sem quaisquer restrições.</w:t>
      </w:r>
    </w:p>
    <w:p w14:paraId="6CFE0975" w14:textId="77777777" w:rsidR="00E42F05" w:rsidRDefault="0069020F" w:rsidP="003D338B">
      <w:pPr>
        <w:pStyle w:val="PargrafodaLista1"/>
        <w:ind w:left="0"/>
        <w:jc w:val="both"/>
        <w:rPr>
          <w:rFonts w:ascii="Calibri" w:hAnsi="Calibri" w:cs="Calibri"/>
          <w:sz w:val="22"/>
        </w:rPr>
      </w:pPr>
      <w:r>
        <w:rPr>
          <w:rFonts w:ascii="Calibri" w:hAnsi="Calibri" w:cs="Calibri"/>
          <w:sz w:val="22"/>
        </w:rPr>
        <w:t>2.39</w:t>
      </w:r>
      <w:r w:rsidR="00B23EE1">
        <w:rPr>
          <w:rFonts w:ascii="Calibri" w:hAnsi="Calibri" w:cs="Calibri"/>
          <w:sz w:val="22"/>
        </w:rPr>
        <w:t xml:space="preserve">. </w:t>
      </w:r>
      <w:r w:rsidR="00E42F05" w:rsidRPr="003303DE">
        <w:rPr>
          <w:rFonts w:ascii="Calibri" w:hAnsi="Calibri" w:cs="Calibri"/>
          <w:sz w:val="22"/>
        </w:rPr>
        <w:t>Divulgar, somente após a conclusão dos trabalhos da Comissão de Investigação, e quando solicitado pela FISCALIZAÇÃO, os resultados do Relatório, de modo a repassar</w:t>
      </w:r>
      <w:r w:rsidR="00B23EE1">
        <w:rPr>
          <w:rFonts w:ascii="Calibri" w:hAnsi="Calibri" w:cs="Calibri"/>
          <w:sz w:val="22"/>
        </w:rPr>
        <w:t xml:space="preserve"> a experiência no acidente à </w:t>
      </w:r>
      <w:r w:rsidR="00207199">
        <w:rPr>
          <w:rFonts w:ascii="Calibri" w:hAnsi="Calibri" w:cs="Calibri"/>
          <w:b/>
          <w:sz w:val="22"/>
        </w:rPr>
        <w:t>VIBRA</w:t>
      </w:r>
      <w:r w:rsidR="00B23EE1">
        <w:rPr>
          <w:rFonts w:ascii="Calibri" w:hAnsi="Calibri" w:cs="Calibri"/>
          <w:sz w:val="22"/>
        </w:rPr>
        <w:t xml:space="preserve"> e a</w:t>
      </w:r>
      <w:r w:rsidR="00E42F05" w:rsidRPr="003303DE">
        <w:rPr>
          <w:rFonts w:ascii="Calibri" w:hAnsi="Calibri" w:cs="Calibri"/>
          <w:sz w:val="22"/>
        </w:rPr>
        <w:t xml:space="preserve"> outras empresas contratadas.</w:t>
      </w:r>
    </w:p>
    <w:p w14:paraId="3CDC1CC8" w14:textId="77777777" w:rsidR="00701A84" w:rsidRPr="00860144" w:rsidRDefault="00701A84" w:rsidP="7290121B">
      <w:pPr>
        <w:pStyle w:val="PargrafodaLista1"/>
        <w:ind w:left="0"/>
        <w:jc w:val="both"/>
        <w:rPr>
          <w:rFonts w:ascii="Calibri" w:hAnsi="Calibri" w:cs="Calibri"/>
          <w:sz w:val="22"/>
        </w:rPr>
      </w:pPr>
      <w:r w:rsidRPr="7290121B">
        <w:rPr>
          <w:rFonts w:ascii="Calibri" w:hAnsi="Calibri" w:cs="Calibri"/>
          <w:sz w:val="22"/>
        </w:rPr>
        <w:t>2.40. Quando aplicável a este contrato, a</w:t>
      </w:r>
      <w:r w:rsidRPr="7290121B">
        <w:rPr>
          <w:rStyle w:val="docdata"/>
          <w:rFonts w:ascii="Calibri" w:hAnsi="Calibri" w:cs="Calibri"/>
          <w:color w:val="000000" w:themeColor="text1"/>
          <w:sz w:val="22"/>
        </w:rPr>
        <w:t xml:space="preserve"> </w:t>
      </w:r>
      <w:r w:rsidRPr="7290121B">
        <w:rPr>
          <w:rStyle w:val="docdata"/>
          <w:rFonts w:ascii="Calibri" w:hAnsi="Calibri" w:cs="Calibri"/>
          <w:b/>
          <w:bCs/>
          <w:color w:val="000000" w:themeColor="text1"/>
          <w:sz w:val="22"/>
        </w:rPr>
        <w:t>CONTRATADA</w:t>
      </w:r>
      <w:r w:rsidRPr="7290121B">
        <w:rPr>
          <w:rStyle w:val="docdata"/>
          <w:rFonts w:ascii="Calibri" w:hAnsi="Calibri" w:cs="Calibri"/>
          <w:color w:val="000000" w:themeColor="text1"/>
          <w:sz w:val="22"/>
        </w:rPr>
        <w:t xml:space="preserve"> deve for</w:t>
      </w:r>
      <w:r w:rsidRPr="7290121B">
        <w:rPr>
          <w:rFonts w:ascii="Calibri" w:hAnsi="Calibri" w:cs="Calibri"/>
          <w:color w:val="000000" w:themeColor="text1"/>
          <w:sz w:val="22"/>
        </w:rPr>
        <w:t>necer aos empregados que realizam atividades em áreas operacionais sujeitas a presença de vapores, uniformes confeccionados em tecido Resistente ao Fogo - RF, composto por calça e camisa de manga longa ou macacão, ambos com fechamento em velcro ou botões.</w:t>
      </w:r>
    </w:p>
    <w:p w14:paraId="66E2EEDC" w14:textId="2BE01F8A" w:rsidR="31BDAF0D" w:rsidRDefault="31BDAF0D" w:rsidP="7290121B">
      <w:pPr>
        <w:pStyle w:val="PargrafodaLista1"/>
        <w:ind w:left="0"/>
        <w:jc w:val="both"/>
        <w:rPr>
          <w:rFonts w:ascii="Calibri" w:hAnsi="Calibri" w:cs="Calibri"/>
          <w:color w:val="000000" w:themeColor="text1"/>
          <w:sz w:val="22"/>
        </w:rPr>
      </w:pPr>
      <w:r w:rsidRPr="7290121B">
        <w:rPr>
          <w:rFonts w:ascii="Calibri" w:hAnsi="Calibri" w:cs="Calibri"/>
          <w:color w:val="000000" w:themeColor="text1"/>
          <w:sz w:val="22"/>
        </w:rPr>
        <w:t>2.41. A CONTRATADA compromete-se a garantir que todos os seus colaboradores, prepostos e subcontratados envolvidos direta ou indiretamente na prestação dos serviços objeto deste Contrato recebam treinamentos adequados e contínuos.</w:t>
      </w:r>
    </w:p>
    <w:p w14:paraId="538051FA" w14:textId="7BE24D89" w:rsidR="31BDAF0D" w:rsidRDefault="31BDAF0D" w:rsidP="7290121B">
      <w:pPr>
        <w:pStyle w:val="PargrafodaLista1"/>
        <w:ind w:left="0"/>
        <w:jc w:val="both"/>
      </w:pPr>
      <w:r w:rsidRPr="7290121B">
        <w:rPr>
          <w:rFonts w:ascii="Calibri" w:hAnsi="Calibri" w:cs="Calibri"/>
          <w:color w:val="000000" w:themeColor="text1"/>
          <w:sz w:val="22"/>
        </w:rPr>
        <w:t>a) Os treinamentos deverão abranger, no mínimo, os seguintes tópicos:</w:t>
      </w:r>
      <w:r>
        <w:br/>
      </w:r>
      <w:r w:rsidRPr="7290121B">
        <w:rPr>
          <w:rFonts w:ascii="Calibri" w:hAnsi="Calibri" w:cs="Calibri"/>
          <w:color w:val="000000" w:themeColor="text1"/>
          <w:sz w:val="22"/>
        </w:rPr>
        <w:t>i. Segurança da Informação e Cibernética: Conscientização sobre ameaças, prevenção a ciberataques (</w:t>
      </w:r>
      <w:proofErr w:type="spellStart"/>
      <w:r w:rsidRPr="7290121B">
        <w:rPr>
          <w:rFonts w:ascii="Calibri" w:hAnsi="Calibri" w:cs="Calibri"/>
          <w:color w:val="000000" w:themeColor="text1"/>
          <w:sz w:val="22"/>
        </w:rPr>
        <w:t>phishing</w:t>
      </w:r>
      <w:proofErr w:type="spellEnd"/>
      <w:r w:rsidRPr="7290121B">
        <w:rPr>
          <w:rFonts w:ascii="Calibri" w:hAnsi="Calibri" w:cs="Calibri"/>
          <w:color w:val="000000" w:themeColor="text1"/>
          <w:sz w:val="22"/>
        </w:rPr>
        <w:t xml:space="preserve">, </w:t>
      </w:r>
      <w:proofErr w:type="gramStart"/>
      <w:r w:rsidRPr="7290121B">
        <w:rPr>
          <w:rFonts w:ascii="Calibri" w:hAnsi="Calibri" w:cs="Calibri"/>
          <w:color w:val="000000" w:themeColor="text1"/>
          <w:sz w:val="22"/>
        </w:rPr>
        <w:t>malware, etc.</w:t>
      </w:r>
      <w:proofErr w:type="gramEnd"/>
      <w:r w:rsidRPr="7290121B">
        <w:rPr>
          <w:rFonts w:ascii="Calibri" w:hAnsi="Calibri" w:cs="Calibri"/>
          <w:color w:val="000000" w:themeColor="text1"/>
          <w:sz w:val="22"/>
        </w:rPr>
        <w:t>), proteção de dados e informações confidenciais da CONTRATANTE.</w:t>
      </w:r>
      <w:r>
        <w:br/>
      </w:r>
      <w:proofErr w:type="spellStart"/>
      <w:r w:rsidRPr="7290121B">
        <w:rPr>
          <w:rFonts w:ascii="Calibri" w:hAnsi="Calibri" w:cs="Calibri"/>
          <w:color w:val="000000" w:themeColor="text1"/>
          <w:sz w:val="22"/>
        </w:rPr>
        <w:t>ii</w:t>
      </w:r>
      <w:proofErr w:type="spellEnd"/>
      <w:r w:rsidRPr="7290121B">
        <w:rPr>
          <w:rFonts w:ascii="Calibri" w:hAnsi="Calibri" w:cs="Calibri"/>
          <w:color w:val="000000" w:themeColor="text1"/>
          <w:sz w:val="22"/>
        </w:rPr>
        <w:t>. Qualidade: Requisitos de qualidade aplicáveis aos serviços, incluindo as especificações da norma IATF 16949, quando aplicável.</w:t>
      </w:r>
      <w:r>
        <w:br/>
      </w:r>
      <w:proofErr w:type="spellStart"/>
      <w:r w:rsidRPr="7290121B">
        <w:rPr>
          <w:rFonts w:ascii="Calibri" w:hAnsi="Calibri" w:cs="Calibri"/>
          <w:color w:val="000000" w:themeColor="text1"/>
          <w:sz w:val="22"/>
        </w:rPr>
        <w:t>iii</w:t>
      </w:r>
      <w:proofErr w:type="spellEnd"/>
      <w:r w:rsidRPr="7290121B">
        <w:rPr>
          <w:rFonts w:ascii="Calibri" w:hAnsi="Calibri" w:cs="Calibri"/>
          <w:color w:val="000000" w:themeColor="text1"/>
          <w:sz w:val="22"/>
        </w:rPr>
        <w:t>. Políticas e Procedimentos da CONTRATANTE: Conformidade com as políticas internas de segurança, conduta e operacionais da CONTRATANTE.</w:t>
      </w:r>
    </w:p>
    <w:p w14:paraId="4D5773FD" w14:textId="12BFF6FB" w:rsidR="31BDAF0D" w:rsidRDefault="31BDAF0D" w:rsidP="7290121B">
      <w:pPr>
        <w:pStyle w:val="PargrafodaLista1"/>
        <w:ind w:left="0"/>
        <w:jc w:val="both"/>
      </w:pPr>
      <w:r w:rsidRPr="7290121B">
        <w:rPr>
          <w:rFonts w:ascii="Calibri" w:hAnsi="Calibri" w:cs="Calibri"/>
          <w:color w:val="000000" w:themeColor="text1"/>
          <w:sz w:val="22"/>
        </w:rPr>
        <w:t>b) A CONTRATADA deverá manter registros de todos os treinamentos realizados, incluindo lista de participantes, data e conteúdo abordado, podendo a CONTRATANTE solicitá-los a qualquer momento para fins de auditoria e verificação.</w:t>
      </w:r>
    </w:p>
    <w:p w14:paraId="545C12B5" w14:textId="2EB05CCD" w:rsidR="31BDAF0D" w:rsidRDefault="31BDAF0D" w:rsidP="7290121B">
      <w:pPr>
        <w:pStyle w:val="PargrafodaLista1"/>
        <w:ind w:left="0"/>
        <w:jc w:val="both"/>
      </w:pPr>
      <w:r w:rsidRPr="7290121B">
        <w:rPr>
          <w:rFonts w:ascii="Calibri" w:hAnsi="Calibri" w:cs="Calibri"/>
          <w:color w:val="000000" w:themeColor="text1"/>
          <w:sz w:val="22"/>
        </w:rPr>
        <w:t>c) A critério da CONTRATANTE, poderão ser exigidos treinamentos específicos adicionais, que serão comunicados à CONTRATADA com a devida antecedência.</w:t>
      </w:r>
    </w:p>
    <w:p w14:paraId="03F981FF" w14:textId="77777777" w:rsidR="00E42F05" w:rsidRPr="003303DE" w:rsidRDefault="00E42F05">
      <w:pPr>
        <w:pStyle w:val="PargrafodaLista1"/>
        <w:numPr>
          <w:ilvl w:val="0"/>
          <w:numId w:val="3"/>
        </w:numPr>
        <w:jc w:val="both"/>
        <w:rPr>
          <w:rFonts w:ascii="Calibri" w:hAnsi="Calibri" w:cs="Calibri"/>
          <w:b/>
          <w:sz w:val="22"/>
        </w:rPr>
      </w:pPr>
      <w:r w:rsidRPr="003303DE">
        <w:rPr>
          <w:rFonts w:ascii="Calibri" w:hAnsi="Calibri" w:cs="Calibri"/>
          <w:b/>
          <w:sz w:val="22"/>
        </w:rPr>
        <w:t xml:space="preserve">OBRIGAÇÕES DA </w:t>
      </w:r>
      <w:r w:rsidR="00207199">
        <w:rPr>
          <w:rFonts w:ascii="Calibri" w:hAnsi="Calibri" w:cs="Calibri"/>
          <w:b/>
          <w:sz w:val="22"/>
        </w:rPr>
        <w:t>VIBRA</w:t>
      </w:r>
    </w:p>
    <w:p w14:paraId="0DE288A9" w14:textId="77777777" w:rsidR="00E42F05" w:rsidRPr="003303DE" w:rsidRDefault="00B23EE1" w:rsidP="00B23EE1">
      <w:pPr>
        <w:pStyle w:val="PargrafodaLista1"/>
        <w:ind w:left="0"/>
        <w:jc w:val="both"/>
        <w:rPr>
          <w:rFonts w:ascii="Calibri" w:hAnsi="Calibri" w:cs="Calibri"/>
          <w:sz w:val="22"/>
        </w:rPr>
      </w:pPr>
      <w:r>
        <w:rPr>
          <w:rFonts w:ascii="Calibri" w:hAnsi="Calibri" w:cs="Calibri"/>
          <w:sz w:val="22"/>
        </w:rPr>
        <w:t xml:space="preserve">3.1. </w:t>
      </w:r>
      <w:r w:rsidR="00E42F05" w:rsidRPr="003303DE">
        <w:rPr>
          <w:rFonts w:ascii="Calibri" w:hAnsi="Calibri" w:cs="Calibri"/>
          <w:sz w:val="22"/>
        </w:rPr>
        <w:t>Efetuar os pagamentos devidos</w:t>
      </w:r>
      <w:r w:rsidR="001E0B42">
        <w:rPr>
          <w:rFonts w:ascii="Calibri" w:hAnsi="Calibri" w:cs="Calibri"/>
          <w:sz w:val="22"/>
        </w:rPr>
        <w:t xml:space="preserve"> após a medição dos serviços, promovendo a eventual retenção sempre que verificada as hipóteses previstas neste CONTRATO.</w:t>
      </w:r>
    </w:p>
    <w:p w14:paraId="4DE01A3F" w14:textId="77777777" w:rsidR="00E42F05" w:rsidRPr="003303DE" w:rsidRDefault="001E0B42" w:rsidP="00B23EE1">
      <w:pPr>
        <w:pStyle w:val="PargrafodaLista1"/>
        <w:ind w:left="0"/>
        <w:jc w:val="both"/>
        <w:rPr>
          <w:rFonts w:ascii="Calibri" w:hAnsi="Calibri" w:cs="Calibri"/>
          <w:sz w:val="22"/>
        </w:rPr>
      </w:pPr>
      <w:r>
        <w:rPr>
          <w:rFonts w:ascii="Calibri" w:hAnsi="Calibri" w:cs="Calibri"/>
          <w:sz w:val="22"/>
        </w:rPr>
        <w:t xml:space="preserve">3.2. </w:t>
      </w:r>
      <w:r w:rsidR="00E42F05" w:rsidRPr="003303DE">
        <w:rPr>
          <w:rFonts w:ascii="Calibri" w:hAnsi="Calibri" w:cs="Calibri"/>
          <w:sz w:val="22"/>
        </w:rPr>
        <w:t xml:space="preserve">Notificar </w:t>
      </w:r>
      <w:r w:rsidR="001F294A">
        <w:rPr>
          <w:rFonts w:ascii="Calibri" w:hAnsi="Calibri" w:cs="Calibri"/>
          <w:sz w:val="22"/>
        </w:rPr>
        <w:t xml:space="preserve">à </w:t>
      </w:r>
      <w:r w:rsidR="001F294A" w:rsidRPr="004B2121">
        <w:rPr>
          <w:rFonts w:ascii="Calibri" w:hAnsi="Calibri" w:cs="Calibri"/>
          <w:b/>
          <w:sz w:val="22"/>
        </w:rPr>
        <w:t>CONTRATADA</w:t>
      </w:r>
      <w:r w:rsidR="001F294A">
        <w:rPr>
          <w:rFonts w:ascii="Calibri" w:hAnsi="Calibri" w:cs="Calibri"/>
          <w:sz w:val="22"/>
        </w:rPr>
        <w:t>, fixando-lhe prazo</w:t>
      </w:r>
      <w:r w:rsidR="00E42F05" w:rsidRPr="003303DE">
        <w:rPr>
          <w:rFonts w:ascii="Calibri" w:hAnsi="Calibri" w:cs="Calibri"/>
          <w:sz w:val="22"/>
        </w:rPr>
        <w:t xml:space="preserve"> para corrigir defeitos ou irregularidades encontradas na execução dos serviços contratados.</w:t>
      </w:r>
    </w:p>
    <w:p w14:paraId="419B030B" w14:textId="77777777" w:rsidR="001F294A" w:rsidRDefault="001E0B42" w:rsidP="00B23EE1">
      <w:pPr>
        <w:pStyle w:val="PargrafodaLista1"/>
        <w:ind w:left="0"/>
        <w:jc w:val="both"/>
        <w:rPr>
          <w:rFonts w:ascii="Calibri" w:hAnsi="Calibri" w:cs="Calibri"/>
          <w:sz w:val="22"/>
        </w:rPr>
      </w:pPr>
      <w:r>
        <w:rPr>
          <w:rFonts w:ascii="Calibri" w:hAnsi="Calibri" w:cs="Calibri"/>
          <w:sz w:val="22"/>
        </w:rPr>
        <w:t>3.</w:t>
      </w:r>
      <w:r w:rsidR="00ED5012">
        <w:rPr>
          <w:rFonts w:ascii="Calibri" w:hAnsi="Calibri" w:cs="Calibri"/>
          <w:sz w:val="22"/>
        </w:rPr>
        <w:t>3</w:t>
      </w:r>
      <w:r>
        <w:rPr>
          <w:rFonts w:ascii="Calibri" w:hAnsi="Calibri" w:cs="Calibri"/>
          <w:sz w:val="22"/>
        </w:rPr>
        <w:t xml:space="preserve">. </w:t>
      </w:r>
      <w:r w:rsidR="00E42F05" w:rsidRPr="003303DE">
        <w:rPr>
          <w:rFonts w:ascii="Calibri" w:hAnsi="Calibri" w:cs="Calibri"/>
          <w:sz w:val="22"/>
        </w:rPr>
        <w:t xml:space="preserve">Facilitar a instalação de equipamento e a movimentação do pessoal e dos veículos da </w:t>
      </w:r>
      <w:r w:rsidR="00E42F05" w:rsidRPr="001F294A">
        <w:rPr>
          <w:rFonts w:ascii="Calibri" w:hAnsi="Calibri" w:cs="Calibri"/>
          <w:b/>
          <w:sz w:val="22"/>
        </w:rPr>
        <w:t>CONTRATADA</w:t>
      </w:r>
      <w:r w:rsidR="00E42F05" w:rsidRPr="003303DE">
        <w:rPr>
          <w:rFonts w:ascii="Calibri" w:hAnsi="Calibri" w:cs="Calibri"/>
          <w:sz w:val="22"/>
        </w:rPr>
        <w:t>, nas dependências</w:t>
      </w:r>
      <w:r w:rsidR="001F294A">
        <w:rPr>
          <w:rFonts w:ascii="Calibri" w:hAnsi="Calibri" w:cs="Calibri"/>
          <w:sz w:val="22"/>
        </w:rPr>
        <w:t xml:space="preserve"> da </w:t>
      </w:r>
      <w:r w:rsidR="00207199">
        <w:rPr>
          <w:rFonts w:ascii="Calibri" w:hAnsi="Calibri" w:cs="Calibri"/>
          <w:b/>
          <w:sz w:val="22"/>
        </w:rPr>
        <w:t>VIBRA</w:t>
      </w:r>
      <w:r w:rsidR="001F294A">
        <w:rPr>
          <w:rFonts w:ascii="Calibri" w:hAnsi="Calibri" w:cs="Calibri"/>
          <w:sz w:val="22"/>
        </w:rPr>
        <w:t xml:space="preserve"> ou de seus clientes</w:t>
      </w:r>
      <w:r w:rsidR="00E42F05" w:rsidRPr="003303DE">
        <w:rPr>
          <w:rFonts w:ascii="Calibri" w:hAnsi="Calibri" w:cs="Calibri"/>
          <w:sz w:val="22"/>
        </w:rPr>
        <w:t xml:space="preserve">, fornecendo água e força, ficando as ligações telefônicas por conta da </w:t>
      </w:r>
      <w:r w:rsidR="00E42F05" w:rsidRPr="001F294A">
        <w:rPr>
          <w:rFonts w:ascii="Calibri" w:hAnsi="Calibri" w:cs="Calibri"/>
          <w:b/>
          <w:sz w:val="22"/>
        </w:rPr>
        <w:t>CONTRATADA</w:t>
      </w:r>
      <w:r w:rsidR="00E42F05" w:rsidRPr="003303DE">
        <w:rPr>
          <w:rFonts w:ascii="Calibri" w:hAnsi="Calibri" w:cs="Calibri"/>
          <w:sz w:val="22"/>
        </w:rPr>
        <w:t>.</w:t>
      </w:r>
    </w:p>
    <w:p w14:paraId="13A9C125" w14:textId="77777777" w:rsidR="00E42F05" w:rsidRPr="003303DE" w:rsidRDefault="001E0B42" w:rsidP="00B23EE1">
      <w:pPr>
        <w:pStyle w:val="PargrafodaLista1"/>
        <w:ind w:left="0"/>
        <w:jc w:val="both"/>
        <w:rPr>
          <w:rFonts w:ascii="Calibri" w:hAnsi="Calibri" w:cs="Calibri"/>
          <w:sz w:val="22"/>
        </w:rPr>
      </w:pPr>
      <w:r w:rsidRPr="7F34CCC4">
        <w:rPr>
          <w:rFonts w:ascii="Calibri" w:hAnsi="Calibri" w:cs="Calibri"/>
          <w:sz w:val="22"/>
        </w:rPr>
        <w:lastRenderedPageBreak/>
        <w:t>3.</w:t>
      </w:r>
      <w:r w:rsidR="00ED5012" w:rsidRPr="7F34CCC4">
        <w:rPr>
          <w:rFonts w:ascii="Calibri" w:hAnsi="Calibri" w:cs="Calibri"/>
          <w:sz w:val="22"/>
        </w:rPr>
        <w:t>4</w:t>
      </w:r>
      <w:r w:rsidRPr="7F34CCC4">
        <w:rPr>
          <w:rFonts w:ascii="Calibri" w:hAnsi="Calibri" w:cs="Calibri"/>
          <w:sz w:val="22"/>
        </w:rPr>
        <w:t xml:space="preserve">. </w:t>
      </w:r>
      <w:r w:rsidR="00E42F05" w:rsidRPr="7F34CCC4">
        <w:rPr>
          <w:rFonts w:ascii="Calibri" w:hAnsi="Calibri" w:cs="Calibri"/>
          <w:sz w:val="22"/>
        </w:rPr>
        <w:t xml:space="preserve">Proceder à medição dos serviços executados no período que decorre do primeiro ao último dia do mês de competência e emitir os respectivos Boletins de Medição de Serviços (BMS), entregando-os à </w:t>
      </w:r>
      <w:r w:rsidR="00E42F05" w:rsidRPr="7F34CCC4">
        <w:rPr>
          <w:rFonts w:ascii="Calibri" w:hAnsi="Calibri" w:cs="Calibri"/>
          <w:b/>
          <w:bCs/>
          <w:sz w:val="22"/>
        </w:rPr>
        <w:t>CONTRATADA</w:t>
      </w:r>
      <w:r w:rsidR="00E42F05" w:rsidRPr="7F34CCC4">
        <w:rPr>
          <w:rFonts w:ascii="Calibri" w:hAnsi="Calibri" w:cs="Calibri"/>
          <w:sz w:val="22"/>
        </w:rPr>
        <w:t xml:space="preserve"> até o 5º (quinto) dia útil do mês seguinte ao da medição.</w:t>
      </w:r>
    </w:p>
    <w:p w14:paraId="58DDB942" w14:textId="77777777" w:rsidR="00E42F05" w:rsidRPr="003303DE" w:rsidRDefault="00E42F05">
      <w:pPr>
        <w:pStyle w:val="PargrafodaLista1"/>
        <w:numPr>
          <w:ilvl w:val="0"/>
          <w:numId w:val="3"/>
        </w:numPr>
        <w:jc w:val="both"/>
        <w:rPr>
          <w:rFonts w:ascii="Calibri" w:hAnsi="Calibri" w:cs="Calibri"/>
          <w:b/>
          <w:sz w:val="22"/>
        </w:rPr>
      </w:pPr>
      <w:r w:rsidRPr="003303DE">
        <w:rPr>
          <w:rFonts w:ascii="Calibri" w:hAnsi="Calibri" w:cs="Calibri"/>
          <w:b/>
          <w:sz w:val="22"/>
        </w:rPr>
        <w:t>PRAZO</w:t>
      </w:r>
    </w:p>
    <w:p w14:paraId="04847F9B" w14:textId="77777777" w:rsidR="001E0B42" w:rsidRPr="00B6126B" w:rsidRDefault="001E0B42" w:rsidP="001E0B42">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4</w:t>
      </w:r>
      <w:r w:rsidRPr="00B6126B">
        <w:rPr>
          <w:rFonts w:ascii="Calibri" w:hAnsi="Calibri" w:cs="Calibri"/>
          <w:sz w:val="22"/>
          <w:szCs w:val="22"/>
        </w:rPr>
        <w:t>.1. O prazo de vigência do presente</w:t>
      </w:r>
      <w:r>
        <w:rPr>
          <w:rFonts w:ascii="Calibri" w:hAnsi="Calibri" w:cs="Calibri"/>
          <w:sz w:val="22"/>
          <w:szCs w:val="22"/>
        </w:rPr>
        <w:t xml:space="preserve"> CONTRATO é o indicad</w:t>
      </w:r>
      <w:r w:rsidR="001F294A">
        <w:rPr>
          <w:rFonts w:ascii="Calibri" w:hAnsi="Calibri" w:cs="Calibri"/>
          <w:sz w:val="22"/>
          <w:szCs w:val="22"/>
        </w:rPr>
        <w:t xml:space="preserve">o no item </w:t>
      </w:r>
      <w:r w:rsidR="00746DBC">
        <w:rPr>
          <w:rFonts w:ascii="Calibri" w:hAnsi="Calibri" w:cs="Calibri"/>
          <w:sz w:val="22"/>
          <w:szCs w:val="22"/>
        </w:rPr>
        <w:t>I</w:t>
      </w:r>
      <w:r>
        <w:rPr>
          <w:rFonts w:ascii="Calibri" w:hAnsi="Calibri" w:cs="Calibri"/>
          <w:sz w:val="22"/>
          <w:szCs w:val="22"/>
        </w:rPr>
        <w:t>X</w:t>
      </w:r>
      <w:r w:rsidRPr="00B6126B">
        <w:rPr>
          <w:rFonts w:ascii="Calibri" w:hAnsi="Calibri" w:cs="Calibri"/>
          <w:sz w:val="22"/>
          <w:szCs w:val="22"/>
        </w:rPr>
        <w:t>, podendo ser prorrogado mediante a assinatura de Termo Aditivo</w:t>
      </w:r>
      <w:r w:rsidR="001F294A">
        <w:rPr>
          <w:rFonts w:ascii="Calibri" w:hAnsi="Calibri" w:cs="Calibri"/>
          <w:sz w:val="22"/>
          <w:szCs w:val="22"/>
        </w:rPr>
        <w:t>.</w:t>
      </w:r>
    </w:p>
    <w:p w14:paraId="6D98A12B" w14:textId="77777777" w:rsidR="001E0B42" w:rsidRPr="00B6126B" w:rsidRDefault="001E0B42" w:rsidP="001E0B42">
      <w:pPr>
        <w:autoSpaceDE w:val="0"/>
        <w:autoSpaceDN w:val="0"/>
        <w:adjustRightInd w:val="0"/>
        <w:spacing w:line="280" w:lineRule="atLeast"/>
        <w:jc w:val="both"/>
        <w:rPr>
          <w:rFonts w:ascii="Calibri" w:hAnsi="Calibri" w:cs="Calibri"/>
          <w:sz w:val="22"/>
          <w:szCs w:val="22"/>
        </w:rPr>
      </w:pPr>
    </w:p>
    <w:p w14:paraId="7F641D64" w14:textId="77777777" w:rsidR="001E0B42" w:rsidRDefault="004B347C" w:rsidP="001E0B42">
      <w:pPr>
        <w:jc w:val="both"/>
        <w:rPr>
          <w:rFonts w:ascii="Calibri" w:hAnsi="Calibri" w:cs="Calibri"/>
          <w:sz w:val="22"/>
          <w:szCs w:val="22"/>
        </w:rPr>
      </w:pPr>
      <w:r>
        <w:rPr>
          <w:rFonts w:ascii="Calibri" w:hAnsi="Calibri" w:cs="Calibri"/>
          <w:sz w:val="22"/>
          <w:szCs w:val="22"/>
        </w:rPr>
        <w:t>4</w:t>
      </w:r>
      <w:r w:rsidR="001E0B42" w:rsidRPr="00B6126B">
        <w:rPr>
          <w:rFonts w:ascii="Calibri" w:hAnsi="Calibri" w:cs="Calibri"/>
          <w:sz w:val="22"/>
          <w:szCs w:val="22"/>
        </w:rPr>
        <w:t>.2. O término contratual não importará na ineficácia das cláusulas de foro</w:t>
      </w:r>
      <w:r w:rsidR="001E0B42">
        <w:rPr>
          <w:rFonts w:ascii="Calibri" w:hAnsi="Calibri" w:cs="Calibri"/>
          <w:sz w:val="22"/>
          <w:szCs w:val="22"/>
        </w:rPr>
        <w:t>, sigilo, responsabilidade ambiental</w:t>
      </w:r>
      <w:r w:rsidR="001F294A">
        <w:rPr>
          <w:rFonts w:ascii="Calibri" w:hAnsi="Calibri" w:cs="Calibri"/>
          <w:sz w:val="22"/>
          <w:szCs w:val="22"/>
        </w:rPr>
        <w:t>,</w:t>
      </w:r>
      <w:r w:rsidR="001E0B42">
        <w:rPr>
          <w:rFonts w:ascii="Calibri" w:hAnsi="Calibri" w:cs="Calibri"/>
          <w:sz w:val="22"/>
          <w:szCs w:val="22"/>
        </w:rPr>
        <w:t xml:space="preserve"> fiscal</w:t>
      </w:r>
      <w:r w:rsidR="001F294A">
        <w:rPr>
          <w:rFonts w:ascii="Calibri" w:hAnsi="Calibri" w:cs="Calibri"/>
          <w:sz w:val="22"/>
          <w:szCs w:val="22"/>
        </w:rPr>
        <w:t xml:space="preserve"> e trabalhista</w:t>
      </w:r>
      <w:r w:rsidR="001E0B42" w:rsidRPr="00B6126B">
        <w:rPr>
          <w:rFonts w:ascii="Calibri" w:hAnsi="Calibri" w:cs="Calibri"/>
          <w:sz w:val="22"/>
          <w:szCs w:val="22"/>
        </w:rPr>
        <w:t xml:space="preserve"> que permanecerão vigentes pelos prazos nela estabelecidos ou pelos prazos prescricionais legalmente previstos.  </w:t>
      </w:r>
    </w:p>
    <w:p w14:paraId="2946DB82" w14:textId="77777777" w:rsidR="004B347C" w:rsidRPr="00B6126B" w:rsidRDefault="004B347C" w:rsidP="001E0B42">
      <w:pPr>
        <w:jc w:val="both"/>
        <w:rPr>
          <w:rFonts w:ascii="Calibri" w:hAnsi="Calibri" w:cs="Calibri"/>
          <w:sz w:val="22"/>
          <w:szCs w:val="22"/>
        </w:rPr>
      </w:pPr>
    </w:p>
    <w:p w14:paraId="144552CD" w14:textId="77777777" w:rsidR="00E42F05" w:rsidRPr="003303DE" w:rsidRDefault="00E42F05">
      <w:pPr>
        <w:pStyle w:val="PargrafodaLista1"/>
        <w:numPr>
          <w:ilvl w:val="0"/>
          <w:numId w:val="3"/>
        </w:numPr>
        <w:jc w:val="both"/>
        <w:rPr>
          <w:rFonts w:ascii="Calibri" w:hAnsi="Calibri" w:cs="Calibri"/>
          <w:b/>
          <w:sz w:val="22"/>
        </w:rPr>
      </w:pPr>
      <w:r w:rsidRPr="003303DE">
        <w:rPr>
          <w:rFonts w:ascii="Calibri" w:hAnsi="Calibri" w:cs="Calibri"/>
          <w:b/>
          <w:sz w:val="22"/>
        </w:rPr>
        <w:t>PREÇOS E VALOR</w:t>
      </w:r>
      <w:r w:rsidR="00D1016D">
        <w:rPr>
          <w:rFonts w:ascii="Calibri" w:hAnsi="Calibri" w:cs="Calibri"/>
          <w:b/>
          <w:sz w:val="22"/>
        </w:rPr>
        <w:t xml:space="preserve"> GLOBAL ESTIMADO DO CONTRATO</w:t>
      </w:r>
    </w:p>
    <w:p w14:paraId="79183CE2" w14:textId="77777777" w:rsidR="00E42F05" w:rsidRDefault="00D1016D" w:rsidP="004B347C">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5.1. </w:t>
      </w:r>
      <w:r w:rsidR="0079029F">
        <w:rPr>
          <w:rFonts w:ascii="Calibri" w:hAnsi="Calibri" w:cs="Calibri"/>
          <w:sz w:val="22"/>
          <w:szCs w:val="22"/>
        </w:rPr>
        <w:t xml:space="preserve">Pelos serviços prestados </w:t>
      </w:r>
      <w:r>
        <w:rPr>
          <w:rFonts w:ascii="Calibri" w:hAnsi="Calibri" w:cs="Calibri"/>
          <w:sz w:val="22"/>
          <w:szCs w:val="22"/>
        </w:rPr>
        <w:t xml:space="preserve">pela </w:t>
      </w:r>
      <w:r w:rsidRPr="001F294A">
        <w:rPr>
          <w:rFonts w:ascii="Calibri" w:hAnsi="Calibri" w:cs="Calibri"/>
          <w:b/>
          <w:sz w:val="22"/>
          <w:szCs w:val="22"/>
        </w:rPr>
        <w:t>CONTRATADA</w:t>
      </w:r>
      <w:r>
        <w:rPr>
          <w:rFonts w:ascii="Calibri" w:hAnsi="Calibri" w:cs="Calibri"/>
          <w:sz w:val="22"/>
          <w:szCs w:val="22"/>
        </w:rPr>
        <w:t xml:space="preserve"> à </w:t>
      </w:r>
      <w:r w:rsidR="00207199">
        <w:rPr>
          <w:rFonts w:ascii="Calibri" w:hAnsi="Calibri" w:cs="Calibri"/>
          <w:b/>
          <w:sz w:val="22"/>
          <w:szCs w:val="22"/>
        </w:rPr>
        <w:t>VIBRA</w:t>
      </w:r>
      <w:r>
        <w:rPr>
          <w:rFonts w:ascii="Calibri" w:hAnsi="Calibri" w:cs="Calibri"/>
          <w:sz w:val="22"/>
          <w:szCs w:val="22"/>
        </w:rPr>
        <w:t xml:space="preserve"> </w:t>
      </w:r>
      <w:r w:rsidR="0079029F">
        <w:rPr>
          <w:rFonts w:ascii="Calibri" w:hAnsi="Calibri" w:cs="Calibri"/>
          <w:sz w:val="22"/>
          <w:szCs w:val="22"/>
        </w:rPr>
        <w:t xml:space="preserve">será pago </w:t>
      </w:r>
      <w:r>
        <w:rPr>
          <w:rFonts w:ascii="Calibri" w:hAnsi="Calibri" w:cs="Calibri"/>
          <w:sz w:val="22"/>
          <w:szCs w:val="22"/>
        </w:rPr>
        <w:t>o valor especificado no item V.</w:t>
      </w:r>
    </w:p>
    <w:p w14:paraId="5997CC1D" w14:textId="77777777" w:rsidR="0079029F" w:rsidRPr="004B347C" w:rsidRDefault="0079029F" w:rsidP="004B347C">
      <w:pPr>
        <w:autoSpaceDE w:val="0"/>
        <w:autoSpaceDN w:val="0"/>
        <w:adjustRightInd w:val="0"/>
        <w:spacing w:line="280" w:lineRule="atLeast"/>
        <w:jc w:val="both"/>
        <w:rPr>
          <w:rFonts w:ascii="Calibri" w:hAnsi="Calibri" w:cs="Calibri"/>
          <w:sz w:val="22"/>
          <w:szCs w:val="22"/>
        </w:rPr>
      </w:pPr>
    </w:p>
    <w:p w14:paraId="0584C98C" w14:textId="77777777" w:rsidR="00E42F05" w:rsidRPr="004B347C" w:rsidRDefault="00D1016D" w:rsidP="004B347C">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5.2. </w:t>
      </w:r>
      <w:r w:rsidR="00E42F05" w:rsidRPr="004B347C">
        <w:rPr>
          <w:rFonts w:ascii="Calibri" w:hAnsi="Calibri" w:cs="Calibri"/>
          <w:sz w:val="22"/>
          <w:szCs w:val="22"/>
        </w:rPr>
        <w:t xml:space="preserve">O valor global do contrato encontra-se definido no item </w:t>
      </w:r>
      <w:r>
        <w:rPr>
          <w:rFonts w:ascii="Calibri" w:hAnsi="Calibri" w:cs="Calibri"/>
          <w:sz w:val="22"/>
          <w:szCs w:val="22"/>
        </w:rPr>
        <w:t>XII</w:t>
      </w:r>
      <w:r w:rsidR="00E42F05" w:rsidRPr="004B347C">
        <w:rPr>
          <w:rFonts w:ascii="Calibri" w:hAnsi="Calibri" w:cs="Calibri"/>
          <w:sz w:val="22"/>
          <w:szCs w:val="22"/>
        </w:rPr>
        <w:t xml:space="preserve"> sendo meramente estimativo e, portanto, não confere à </w:t>
      </w:r>
      <w:r w:rsidR="00E42F05" w:rsidRPr="001F294A">
        <w:rPr>
          <w:rFonts w:ascii="Calibri" w:hAnsi="Calibri" w:cs="Calibri"/>
          <w:b/>
          <w:sz w:val="22"/>
          <w:szCs w:val="22"/>
        </w:rPr>
        <w:t>CONTRATADA</w:t>
      </w:r>
      <w:r w:rsidR="00E42F05" w:rsidRPr="004B347C">
        <w:rPr>
          <w:rFonts w:ascii="Calibri" w:hAnsi="Calibri" w:cs="Calibri"/>
          <w:sz w:val="22"/>
          <w:szCs w:val="22"/>
        </w:rPr>
        <w:t xml:space="preserve"> o direito ao se</w:t>
      </w:r>
      <w:r>
        <w:rPr>
          <w:rFonts w:ascii="Calibri" w:hAnsi="Calibri" w:cs="Calibri"/>
          <w:sz w:val="22"/>
          <w:szCs w:val="22"/>
        </w:rPr>
        <w:t>u exaurimento, sendo fixado tão-</w:t>
      </w:r>
      <w:r w:rsidR="00E42F05" w:rsidRPr="004B347C">
        <w:rPr>
          <w:rFonts w:ascii="Calibri" w:hAnsi="Calibri" w:cs="Calibri"/>
          <w:sz w:val="22"/>
          <w:szCs w:val="22"/>
        </w:rPr>
        <w:t xml:space="preserve">somente com a finalidade de destaque para custeio interno da </w:t>
      </w:r>
      <w:r w:rsidR="00207199">
        <w:rPr>
          <w:rFonts w:ascii="Calibri" w:hAnsi="Calibri" w:cs="Calibri"/>
          <w:b/>
          <w:sz w:val="22"/>
          <w:szCs w:val="22"/>
        </w:rPr>
        <w:t>VIBRA</w:t>
      </w:r>
      <w:r w:rsidR="00E42F05" w:rsidRPr="004B347C">
        <w:rPr>
          <w:rFonts w:ascii="Calibri" w:hAnsi="Calibri" w:cs="Calibri"/>
          <w:sz w:val="22"/>
          <w:szCs w:val="22"/>
        </w:rPr>
        <w:t xml:space="preserve"> ao presente CONTRATO, não cabendo à </w:t>
      </w:r>
      <w:r w:rsidR="00E42F05" w:rsidRPr="001F294A">
        <w:rPr>
          <w:rFonts w:ascii="Calibri" w:hAnsi="Calibri" w:cs="Calibri"/>
          <w:b/>
          <w:sz w:val="22"/>
          <w:szCs w:val="22"/>
        </w:rPr>
        <w:t>CONTRATADA</w:t>
      </w:r>
      <w:r w:rsidR="00E42F05" w:rsidRPr="004B347C">
        <w:rPr>
          <w:rFonts w:ascii="Calibri" w:hAnsi="Calibri" w:cs="Calibri"/>
          <w:sz w:val="22"/>
          <w:szCs w:val="22"/>
        </w:rPr>
        <w:t xml:space="preserve"> o direito a qualquer reclamação ou indenização.</w:t>
      </w:r>
    </w:p>
    <w:p w14:paraId="110FFD37" w14:textId="77777777" w:rsidR="00E42F05" w:rsidRPr="004B347C" w:rsidRDefault="00E42F05" w:rsidP="004B347C">
      <w:pPr>
        <w:autoSpaceDE w:val="0"/>
        <w:autoSpaceDN w:val="0"/>
        <w:adjustRightInd w:val="0"/>
        <w:spacing w:line="280" w:lineRule="atLeast"/>
        <w:jc w:val="both"/>
        <w:rPr>
          <w:rFonts w:ascii="Calibri" w:hAnsi="Calibri" w:cs="Calibri"/>
          <w:sz w:val="22"/>
          <w:szCs w:val="22"/>
        </w:rPr>
      </w:pPr>
    </w:p>
    <w:p w14:paraId="18E427A4" w14:textId="77777777" w:rsidR="00E42F05" w:rsidRPr="004B347C" w:rsidRDefault="00D1016D" w:rsidP="004B347C">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5.3. </w:t>
      </w:r>
      <w:r w:rsidR="00E42F05" w:rsidRPr="004B347C">
        <w:rPr>
          <w:rFonts w:ascii="Calibri" w:hAnsi="Calibri" w:cs="Calibri"/>
          <w:sz w:val="22"/>
          <w:szCs w:val="22"/>
        </w:rPr>
        <w:t xml:space="preserve">A </w:t>
      </w:r>
      <w:r w:rsidR="00E42F05" w:rsidRPr="001F294A">
        <w:rPr>
          <w:rFonts w:ascii="Calibri" w:hAnsi="Calibri" w:cs="Calibri"/>
          <w:b/>
          <w:sz w:val="22"/>
          <w:szCs w:val="22"/>
        </w:rPr>
        <w:t>CONTRATADA</w:t>
      </w:r>
      <w:r w:rsidR="00E42F05" w:rsidRPr="004B347C">
        <w:rPr>
          <w:rFonts w:ascii="Calibri" w:hAnsi="Calibri" w:cs="Calibri"/>
          <w:sz w:val="22"/>
          <w:szCs w:val="22"/>
        </w:rPr>
        <w:t xml:space="preserve"> declara que os preços propostos para a execução dos serviços, incluem todas as despesas da </w:t>
      </w:r>
      <w:r w:rsidR="00E42F05" w:rsidRPr="001F294A">
        <w:rPr>
          <w:rFonts w:ascii="Calibri" w:hAnsi="Calibri" w:cs="Calibri"/>
          <w:b/>
          <w:sz w:val="22"/>
          <w:szCs w:val="22"/>
        </w:rPr>
        <w:t>CONTRATADA</w:t>
      </w:r>
      <w:r w:rsidR="00E42F05" w:rsidRPr="004B347C">
        <w:rPr>
          <w:rFonts w:ascii="Calibri" w:hAnsi="Calibri" w:cs="Calibri"/>
          <w:sz w:val="22"/>
          <w:szCs w:val="22"/>
        </w:rPr>
        <w:t xml:space="preserve"> com mão-de-obra, leis sociais, insumos, seguros, administração, impostos, licenças, emolumentos fiscais e outras que se apresentarem sob qualquer título, inclusive quaisquer adicionais relativos à remuneração de seu pessoal, que seja, ou venham a ser devidos, não cabendo reivindicações a título de revisão de preço, compensação ou reembolso.</w:t>
      </w:r>
    </w:p>
    <w:p w14:paraId="6B699379" w14:textId="77777777" w:rsidR="00E42F05" w:rsidRPr="004B347C" w:rsidRDefault="00E42F05" w:rsidP="004B347C">
      <w:pPr>
        <w:autoSpaceDE w:val="0"/>
        <w:autoSpaceDN w:val="0"/>
        <w:adjustRightInd w:val="0"/>
        <w:spacing w:line="280" w:lineRule="atLeast"/>
        <w:jc w:val="both"/>
        <w:rPr>
          <w:rFonts w:ascii="Calibri" w:hAnsi="Calibri" w:cs="Calibri"/>
          <w:sz w:val="22"/>
          <w:szCs w:val="22"/>
        </w:rPr>
      </w:pPr>
    </w:p>
    <w:p w14:paraId="7E1DCEC7" w14:textId="77777777" w:rsidR="00E42F05" w:rsidRPr="004B347C" w:rsidRDefault="00D1016D" w:rsidP="004B347C">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5.</w:t>
      </w:r>
      <w:r w:rsidR="00297C2D">
        <w:rPr>
          <w:rFonts w:ascii="Calibri" w:hAnsi="Calibri" w:cs="Calibri"/>
          <w:sz w:val="22"/>
          <w:szCs w:val="22"/>
        </w:rPr>
        <w:t>4</w:t>
      </w:r>
      <w:r>
        <w:rPr>
          <w:rFonts w:ascii="Calibri" w:hAnsi="Calibri" w:cs="Calibri"/>
          <w:sz w:val="22"/>
          <w:szCs w:val="22"/>
        </w:rPr>
        <w:t xml:space="preserve">. Caso os preços estejam descritos em Planilha de Preços anexo ao contrato, o </w:t>
      </w:r>
      <w:r w:rsidR="00E42F05" w:rsidRPr="004B347C">
        <w:rPr>
          <w:rFonts w:ascii="Calibri" w:hAnsi="Calibri" w:cs="Calibri"/>
          <w:sz w:val="22"/>
          <w:szCs w:val="22"/>
        </w:rPr>
        <w:t>valo</w:t>
      </w:r>
      <w:r w:rsidR="00FC48C7">
        <w:rPr>
          <w:rFonts w:ascii="Calibri" w:hAnsi="Calibri" w:cs="Calibri"/>
          <w:sz w:val="22"/>
          <w:szCs w:val="22"/>
        </w:rPr>
        <w:t xml:space="preserve">r real a ser pago à </w:t>
      </w:r>
      <w:r w:rsidR="00FC48C7" w:rsidRPr="001F294A">
        <w:rPr>
          <w:rFonts w:ascii="Calibri" w:hAnsi="Calibri" w:cs="Calibri"/>
          <w:b/>
          <w:sz w:val="22"/>
          <w:szCs w:val="22"/>
        </w:rPr>
        <w:t>CONTRATADA</w:t>
      </w:r>
      <w:r w:rsidR="00FC48C7">
        <w:rPr>
          <w:rFonts w:ascii="Calibri" w:hAnsi="Calibri" w:cs="Calibri"/>
          <w:sz w:val="22"/>
          <w:szCs w:val="22"/>
        </w:rPr>
        <w:t xml:space="preserve"> </w:t>
      </w:r>
      <w:r w:rsidR="00E42F05" w:rsidRPr="004B347C">
        <w:rPr>
          <w:rFonts w:ascii="Calibri" w:hAnsi="Calibri" w:cs="Calibri"/>
          <w:sz w:val="22"/>
          <w:szCs w:val="22"/>
        </w:rPr>
        <w:t xml:space="preserve">pela execução dos serviços, será o resultante da aplicação dos preços unitários constantes da Planilha de Preços Unitários às quantidades de serviços que forem </w:t>
      </w:r>
      <w:r>
        <w:rPr>
          <w:rFonts w:ascii="Calibri" w:hAnsi="Calibri" w:cs="Calibri"/>
          <w:sz w:val="22"/>
          <w:szCs w:val="22"/>
        </w:rPr>
        <w:t xml:space="preserve">requeridos pela </w:t>
      </w:r>
      <w:r w:rsidR="00207199">
        <w:rPr>
          <w:rFonts w:ascii="Calibri" w:hAnsi="Calibri" w:cs="Calibri"/>
          <w:b/>
          <w:sz w:val="22"/>
          <w:szCs w:val="22"/>
        </w:rPr>
        <w:t>VIBRA</w:t>
      </w:r>
      <w:r>
        <w:rPr>
          <w:rFonts w:ascii="Calibri" w:hAnsi="Calibri" w:cs="Calibri"/>
          <w:sz w:val="22"/>
          <w:szCs w:val="22"/>
        </w:rPr>
        <w:t xml:space="preserve"> e </w:t>
      </w:r>
      <w:r w:rsidR="00E42F05" w:rsidRPr="004B347C">
        <w:rPr>
          <w:rFonts w:ascii="Calibri" w:hAnsi="Calibri" w:cs="Calibri"/>
          <w:sz w:val="22"/>
          <w:szCs w:val="22"/>
        </w:rPr>
        <w:t>efetivamente executados e aceitos pela FISCALIZAÇÃO.</w:t>
      </w:r>
    </w:p>
    <w:p w14:paraId="3FE9F23F" w14:textId="77777777" w:rsidR="00E42F05" w:rsidRPr="004B347C" w:rsidRDefault="00E42F05" w:rsidP="004B347C">
      <w:pPr>
        <w:autoSpaceDE w:val="0"/>
        <w:autoSpaceDN w:val="0"/>
        <w:adjustRightInd w:val="0"/>
        <w:spacing w:line="280" w:lineRule="atLeast"/>
        <w:jc w:val="both"/>
        <w:rPr>
          <w:rFonts w:ascii="Calibri" w:hAnsi="Calibri" w:cs="Calibri"/>
          <w:sz w:val="22"/>
          <w:szCs w:val="22"/>
        </w:rPr>
      </w:pPr>
    </w:p>
    <w:p w14:paraId="56D1E7D0" w14:textId="77777777" w:rsidR="00E42F05" w:rsidRPr="004B347C" w:rsidRDefault="00FC48C7" w:rsidP="004B347C">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5.</w:t>
      </w:r>
      <w:r w:rsidR="00297C2D">
        <w:rPr>
          <w:rFonts w:ascii="Calibri" w:hAnsi="Calibri" w:cs="Calibri"/>
          <w:sz w:val="22"/>
          <w:szCs w:val="22"/>
        </w:rPr>
        <w:t>5</w:t>
      </w:r>
      <w:r>
        <w:rPr>
          <w:rFonts w:ascii="Calibri" w:hAnsi="Calibri" w:cs="Calibri"/>
          <w:sz w:val="22"/>
          <w:szCs w:val="22"/>
        </w:rPr>
        <w:t xml:space="preserve">. </w:t>
      </w:r>
      <w:r w:rsidR="00E42F05" w:rsidRPr="004B347C">
        <w:rPr>
          <w:rFonts w:ascii="Calibri" w:hAnsi="Calibri" w:cs="Calibri"/>
          <w:sz w:val="22"/>
          <w:szCs w:val="22"/>
        </w:rPr>
        <w:t xml:space="preserve">Respeitado o valor total estimado do CONTRATO, eventuais acréscimos ou reduções de serviços, quando necessários, poderão ser solicitados pela </w:t>
      </w:r>
      <w:r w:rsidR="00207199">
        <w:rPr>
          <w:rFonts w:ascii="Calibri" w:hAnsi="Calibri" w:cs="Calibri"/>
          <w:b/>
          <w:sz w:val="22"/>
          <w:szCs w:val="22"/>
        </w:rPr>
        <w:t>VIBRA</w:t>
      </w:r>
      <w:r w:rsidR="00E42F05" w:rsidRPr="004B347C">
        <w:rPr>
          <w:rFonts w:ascii="Calibri" w:hAnsi="Calibri" w:cs="Calibri"/>
          <w:sz w:val="22"/>
          <w:szCs w:val="22"/>
        </w:rPr>
        <w:t xml:space="preserve"> com base nos preços unitários constantes da Planilha de Preços.</w:t>
      </w:r>
    </w:p>
    <w:p w14:paraId="1F72F646" w14:textId="77777777" w:rsidR="00E42F05" w:rsidRPr="004B347C" w:rsidRDefault="00E42F05" w:rsidP="004B347C">
      <w:pPr>
        <w:autoSpaceDE w:val="0"/>
        <w:autoSpaceDN w:val="0"/>
        <w:adjustRightInd w:val="0"/>
        <w:spacing w:line="280" w:lineRule="atLeast"/>
        <w:jc w:val="both"/>
        <w:rPr>
          <w:rFonts w:ascii="Calibri" w:hAnsi="Calibri" w:cs="Calibri"/>
          <w:sz w:val="22"/>
          <w:szCs w:val="22"/>
        </w:rPr>
      </w:pPr>
    </w:p>
    <w:p w14:paraId="61B0B93B" w14:textId="77777777" w:rsidR="00E42F05" w:rsidRPr="004B347C" w:rsidRDefault="00FC48C7" w:rsidP="004B347C">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5.</w:t>
      </w:r>
      <w:r w:rsidR="00297C2D">
        <w:rPr>
          <w:rFonts w:ascii="Calibri" w:hAnsi="Calibri" w:cs="Calibri"/>
          <w:sz w:val="22"/>
          <w:szCs w:val="22"/>
        </w:rPr>
        <w:t>6</w:t>
      </w:r>
      <w:r>
        <w:rPr>
          <w:rFonts w:ascii="Calibri" w:hAnsi="Calibri" w:cs="Calibri"/>
          <w:sz w:val="22"/>
          <w:szCs w:val="22"/>
        </w:rPr>
        <w:t xml:space="preserve">. </w:t>
      </w:r>
      <w:r w:rsidR="00E42F05" w:rsidRPr="004B347C">
        <w:rPr>
          <w:rFonts w:ascii="Calibri" w:hAnsi="Calibri" w:cs="Calibri"/>
          <w:sz w:val="22"/>
          <w:szCs w:val="22"/>
        </w:rPr>
        <w:t>As quantidades de serviços constantes da Planilha de Preços Unitários são estimadas, podendo, por conseguinte, ocorrer variaç</w:t>
      </w:r>
      <w:r w:rsidR="006C1437">
        <w:rPr>
          <w:rFonts w:ascii="Calibri" w:hAnsi="Calibri" w:cs="Calibri"/>
          <w:sz w:val="22"/>
          <w:szCs w:val="22"/>
        </w:rPr>
        <w:t>ões</w:t>
      </w:r>
      <w:r w:rsidR="00E42F05" w:rsidRPr="004B347C">
        <w:rPr>
          <w:rFonts w:ascii="Calibri" w:hAnsi="Calibri" w:cs="Calibri"/>
          <w:sz w:val="22"/>
          <w:szCs w:val="22"/>
        </w:rPr>
        <w:t xml:space="preserve"> para mais ou para menos, sem que caiba à </w:t>
      </w:r>
      <w:r w:rsidR="00E42F05" w:rsidRPr="006C1437">
        <w:rPr>
          <w:rFonts w:ascii="Calibri" w:hAnsi="Calibri" w:cs="Calibri"/>
          <w:b/>
          <w:sz w:val="22"/>
          <w:szCs w:val="22"/>
        </w:rPr>
        <w:t>CONTRATADA</w:t>
      </w:r>
      <w:r w:rsidR="00E42F05" w:rsidRPr="004B347C">
        <w:rPr>
          <w:rFonts w:ascii="Calibri" w:hAnsi="Calibri" w:cs="Calibri"/>
          <w:sz w:val="22"/>
          <w:szCs w:val="22"/>
        </w:rPr>
        <w:t xml:space="preserve"> o direito a qualquer reclamação, indenização ou alteração dos preços propostos.</w:t>
      </w:r>
    </w:p>
    <w:p w14:paraId="08CE6F91" w14:textId="77777777" w:rsidR="00E42F05" w:rsidRPr="004B347C" w:rsidRDefault="00E42F05" w:rsidP="004B347C">
      <w:pPr>
        <w:autoSpaceDE w:val="0"/>
        <w:autoSpaceDN w:val="0"/>
        <w:adjustRightInd w:val="0"/>
        <w:spacing w:line="280" w:lineRule="atLeast"/>
        <w:jc w:val="both"/>
        <w:rPr>
          <w:rFonts w:ascii="Calibri" w:hAnsi="Calibri" w:cs="Calibri"/>
          <w:sz w:val="22"/>
          <w:szCs w:val="22"/>
        </w:rPr>
      </w:pPr>
    </w:p>
    <w:p w14:paraId="1880D396" w14:textId="77777777" w:rsidR="00E42F05" w:rsidRDefault="00FC48C7" w:rsidP="004B347C">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5.</w:t>
      </w:r>
      <w:r w:rsidR="00297C2D">
        <w:rPr>
          <w:rFonts w:ascii="Calibri" w:hAnsi="Calibri" w:cs="Calibri"/>
          <w:sz w:val="22"/>
          <w:szCs w:val="22"/>
        </w:rPr>
        <w:t>7</w:t>
      </w:r>
      <w:r>
        <w:rPr>
          <w:rFonts w:ascii="Calibri" w:hAnsi="Calibri" w:cs="Calibri"/>
          <w:sz w:val="22"/>
          <w:szCs w:val="22"/>
        </w:rPr>
        <w:t xml:space="preserve">. </w:t>
      </w:r>
      <w:r w:rsidR="00E42F05" w:rsidRPr="004B347C">
        <w:rPr>
          <w:rFonts w:ascii="Calibri" w:hAnsi="Calibri" w:cs="Calibri"/>
          <w:sz w:val="22"/>
          <w:szCs w:val="22"/>
        </w:rPr>
        <w:t xml:space="preserve">Nada será devido à </w:t>
      </w:r>
      <w:r w:rsidR="00E42F05" w:rsidRPr="006C1437">
        <w:rPr>
          <w:rFonts w:ascii="Calibri" w:hAnsi="Calibri" w:cs="Calibri"/>
          <w:b/>
          <w:sz w:val="22"/>
          <w:szCs w:val="22"/>
        </w:rPr>
        <w:t>CONTRATADA</w:t>
      </w:r>
      <w:r w:rsidR="00E42F05" w:rsidRPr="004B347C">
        <w:rPr>
          <w:rFonts w:ascii="Calibri" w:hAnsi="Calibri" w:cs="Calibri"/>
          <w:sz w:val="22"/>
          <w:szCs w:val="22"/>
        </w:rPr>
        <w:t xml:space="preserve"> em virtude dos serviços prestados em horário extraordinário</w:t>
      </w:r>
      <w:r>
        <w:rPr>
          <w:rFonts w:ascii="Calibri" w:hAnsi="Calibri" w:cs="Calibri"/>
          <w:sz w:val="22"/>
          <w:szCs w:val="22"/>
        </w:rPr>
        <w:t xml:space="preserve"> por seus funcionários</w:t>
      </w:r>
      <w:r w:rsidR="00E42F05" w:rsidRPr="004B347C">
        <w:rPr>
          <w:rFonts w:ascii="Calibri" w:hAnsi="Calibri" w:cs="Calibri"/>
          <w:sz w:val="22"/>
          <w:szCs w:val="22"/>
        </w:rPr>
        <w:t xml:space="preserve"> com a finalidade de compensar atrasos por ela provocados.</w:t>
      </w:r>
    </w:p>
    <w:p w14:paraId="61CDCEAD" w14:textId="77777777" w:rsidR="00297C2D" w:rsidRPr="004B347C" w:rsidRDefault="00297C2D" w:rsidP="004B347C">
      <w:pPr>
        <w:autoSpaceDE w:val="0"/>
        <w:autoSpaceDN w:val="0"/>
        <w:adjustRightInd w:val="0"/>
        <w:spacing w:line="280" w:lineRule="atLeast"/>
        <w:jc w:val="both"/>
        <w:rPr>
          <w:rFonts w:ascii="Calibri" w:hAnsi="Calibri" w:cs="Calibri"/>
          <w:sz w:val="22"/>
          <w:szCs w:val="22"/>
        </w:rPr>
      </w:pPr>
    </w:p>
    <w:p w14:paraId="6E962F2F" w14:textId="77777777" w:rsidR="007D4F61" w:rsidRDefault="00E42F05" w:rsidP="007D4F61">
      <w:pPr>
        <w:pStyle w:val="PargrafodaLista1"/>
        <w:numPr>
          <w:ilvl w:val="0"/>
          <w:numId w:val="3"/>
        </w:numPr>
        <w:jc w:val="both"/>
        <w:rPr>
          <w:rFonts w:ascii="Calibri" w:hAnsi="Calibri" w:cs="Calibri"/>
          <w:b/>
          <w:sz w:val="22"/>
        </w:rPr>
      </w:pPr>
      <w:r w:rsidRPr="00C8221D">
        <w:rPr>
          <w:rFonts w:ascii="Calibri" w:hAnsi="Calibri" w:cs="Calibri"/>
          <w:b/>
          <w:sz w:val="22"/>
        </w:rPr>
        <w:lastRenderedPageBreak/>
        <w:t>REAJUST</w:t>
      </w:r>
      <w:r w:rsidR="00FC48C7" w:rsidRPr="00C8221D">
        <w:rPr>
          <w:rFonts w:ascii="Calibri" w:hAnsi="Calibri" w:cs="Calibri"/>
          <w:b/>
          <w:sz w:val="22"/>
        </w:rPr>
        <w:t>E</w:t>
      </w:r>
      <w:r w:rsidRPr="00C8221D">
        <w:rPr>
          <w:rFonts w:ascii="Calibri" w:hAnsi="Calibri" w:cs="Calibri"/>
          <w:b/>
          <w:sz w:val="22"/>
        </w:rPr>
        <w:t xml:space="preserve"> DE PREÇOS</w:t>
      </w:r>
    </w:p>
    <w:p w14:paraId="734D91DA" w14:textId="77777777" w:rsidR="007D4F61" w:rsidRPr="007D4F61" w:rsidRDefault="007D4F61" w:rsidP="00511106">
      <w:pPr>
        <w:pStyle w:val="PargrafodaLista1"/>
        <w:rPr>
          <w:rFonts w:ascii="Calibri" w:hAnsi="Calibri" w:cs="Calibri"/>
          <w:b/>
          <w:sz w:val="22"/>
        </w:rPr>
      </w:pPr>
      <w:r w:rsidRPr="007D4F61">
        <w:rPr>
          <w:rFonts w:ascii="Calibri" w:hAnsi="Calibri" w:cs="Calibri"/>
          <w:sz w:val="22"/>
        </w:rPr>
        <w:t>6.1. O preço contratual será reajustado anualmente, para mais ou para menos, através da aplicação do índice de eleição descrito no item VIII.</w:t>
      </w:r>
    </w:p>
    <w:p w14:paraId="78C9E426" w14:textId="77777777" w:rsidR="007D4F61" w:rsidRPr="007D4F61" w:rsidRDefault="007D4F61" w:rsidP="007D4F61">
      <w:pPr>
        <w:pStyle w:val="PargrafodaLista1"/>
        <w:ind w:left="0"/>
        <w:jc w:val="both"/>
        <w:rPr>
          <w:rFonts w:ascii="Calibri" w:hAnsi="Calibri" w:cs="Calibri"/>
          <w:b/>
          <w:sz w:val="22"/>
        </w:rPr>
      </w:pPr>
      <w:r>
        <w:rPr>
          <w:rFonts w:ascii="Calibri" w:hAnsi="Calibri" w:cs="Calibri"/>
          <w:sz w:val="22"/>
        </w:rPr>
        <w:t xml:space="preserve">6.2. </w:t>
      </w:r>
      <w:r w:rsidRPr="00FC48C7">
        <w:rPr>
          <w:rFonts w:ascii="Calibri" w:hAnsi="Calibri" w:cs="Calibri"/>
          <w:sz w:val="22"/>
        </w:rPr>
        <w:t>O reajust</w:t>
      </w:r>
      <w:r>
        <w:rPr>
          <w:rFonts w:ascii="Calibri" w:hAnsi="Calibri" w:cs="Calibri"/>
          <w:sz w:val="22"/>
        </w:rPr>
        <w:t>e</w:t>
      </w:r>
      <w:r w:rsidRPr="00FC48C7">
        <w:rPr>
          <w:rFonts w:ascii="Calibri" w:hAnsi="Calibri" w:cs="Calibri"/>
          <w:sz w:val="22"/>
        </w:rPr>
        <w:t xml:space="preserve"> não atingirá os serviços executados anteriormente à data da ocorrência do motivo que o justifique.</w:t>
      </w:r>
    </w:p>
    <w:p w14:paraId="44AF8426" w14:textId="77777777" w:rsidR="007D4F61" w:rsidRPr="00FC48C7" w:rsidRDefault="007D4F61" w:rsidP="007D4F61">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6.3. </w:t>
      </w:r>
      <w:r w:rsidRPr="00FC48C7">
        <w:rPr>
          <w:rFonts w:ascii="Calibri" w:hAnsi="Calibri" w:cs="Calibri"/>
          <w:sz w:val="22"/>
          <w:szCs w:val="22"/>
        </w:rPr>
        <w:t>No cálculo d</w:t>
      </w:r>
      <w:r>
        <w:rPr>
          <w:rFonts w:ascii="Calibri" w:hAnsi="Calibri" w:cs="Calibri"/>
          <w:sz w:val="22"/>
          <w:szCs w:val="22"/>
        </w:rPr>
        <w:t>o</w:t>
      </w:r>
      <w:r w:rsidRPr="00FC48C7">
        <w:rPr>
          <w:rFonts w:ascii="Calibri" w:hAnsi="Calibri" w:cs="Calibri"/>
          <w:sz w:val="22"/>
          <w:szCs w:val="22"/>
        </w:rPr>
        <w:t xml:space="preserve"> reajust</w:t>
      </w:r>
      <w:r>
        <w:rPr>
          <w:rFonts w:ascii="Calibri" w:hAnsi="Calibri" w:cs="Calibri"/>
          <w:sz w:val="22"/>
          <w:szCs w:val="22"/>
        </w:rPr>
        <w:t>e</w:t>
      </w:r>
      <w:r w:rsidRPr="00FC48C7">
        <w:rPr>
          <w:rFonts w:ascii="Calibri" w:hAnsi="Calibri" w:cs="Calibri"/>
          <w:sz w:val="22"/>
          <w:szCs w:val="22"/>
        </w:rPr>
        <w:t xml:space="preserve"> do(s) preço(</w:t>
      </w:r>
      <w:r>
        <w:rPr>
          <w:rFonts w:ascii="Calibri" w:hAnsi="Calibri" w:cs="Calibri"/>
          <w:sz w:val="22"/>
          <w:szCs w:val="22"/>
        </w:rPr>
        <w:t>s) contratual(</w:t>
      </w:r>
      <w:proofErr w:type="spellStart"/>
      <w:r>
        <w:rPr>
          <w:rFonts w:ascii="Calibri" w:hAnsi="Calibri" w:cs="Calibri"/>
          <w:sz w:val="22"/>
          <w:szCs w:val="22"/>
        </w:rPr>
        <w:t>is</w:t>
      </w:r>
      <w:proofErr w:type="spellEnd"/>
      <w:r>
        <w:rPr>
          <w:rFonts w:ascii="Calibri" w:hAnsi="Calibri" w:cs="Calibri"/>
          <w:sz w:val="22"/>
          <w:szCs w:val="22"/>
        </w:rPr>
        <w:t>), utilizar-se-á</w:t>
      </w:r>
      <w:r w:rsidRPr="00FC48C7">
        <w:rPr>
          <w:rFonts w:ascii="Calibri" w:hAnsi="Calibri" w:cs="Calibri"/>
          <w:sz w:val="22"/>
          <w:szCs w:val="22"/>
        </w:rPr>
        <w:t xml:space="preserve"> o índice</w:t>
      </w:r>
      <w:r>
        <w:rPr>
          <w:rFonts w:ascii="Calibri" w:hAnsi="Calibri" w:cs="Calibri"/>
          <w:sz w:val="22"/>
          <w:szCs w:val="22"/>
        </w:rPr>
        <w:t xml:space="preserve"> referente</w:t>
      </w:r>
      <w:r w:rsidRPr="00FC48C7">
        <w:rPr>
          <w:rFonts w:ascii="Calibri" w:hAnsi="Calibri" w:cs="Calibri"/>
          <w:sz w:val="22"/>
          <w:szCs w:val="22"/>
        </w:rPr>
        <w:t xml:space="preserve"> ao mês anterior ao do reajuste, ainda que não publicado</w:t>
      </w:r>
      <w:r>
        <w:rPr>
          <w:rFonts w:ascii="Calibri" w:hAnsi="Calibri" w:cs="Calibri"/>
          <w:sz w:val="22"/>
          <w:szCs w:val="22"/>
        </w:rPr>
        <w:t>, mas já dado</w:t>
      </w:r>
      <w:r w:rsidRPr="00FC48C7">
        <w:rPr>
          <w:rFonts w:ascii="Calibri" w:hAnsi="Calibri" w:cs="Calibri"/>
          <w:sz w:val="22"/>
          <w:szCs w:val="22"/>
        </w:rPr>
        <w:t xml:space="preserve"> a conhecer pelo órgão competente.</w:t>
      </w:r>
    </w:p>
    <w:p w14:paraId="6BB9E253" w14:textId="77777777" w:rsidR="007D4F61" w:rsidRPr="00FC48C7" w:rsidRDefault="007D4F61" w:rsidP="007D4F61">
      <w:pPr>
        <w:autoSpaceDE w:val="0"/>
        <w:autoSpaceDN w:val="0"/>
        <w:adjustRightInd w:val="0"/>
        <w:spacing w:line="280" w:lineRule="atLeast"/>
        <w:jc w:val="both"/>
        <w:rPr>
          <w:rFonts w:ascii="Calibri" w:hAnsi="Calibri" w:cs="Calibri"/>
          <w:sz w:val="22"/>
          <w:szCs w:val="22"/>
        </w:rPr>
      </w:pPr>
    </w:p>
    <w:p w14:paraId="2C30D36B" w14:textId="77777777" w:rsidR="007D4F61" w:rsidRDefault="007D4F61" w:rsidP="007D4F61">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6.4. </w:t>
      </w:r>
      <w:r w:rsidRPr="00FC48C7">
        <w:rPr>
          <w:rFonts w:ascii="Calibri" w:hAnsi="Calibri" w:cs="Calibri"/>
          <w:sz w:val="22"/>
          <w:szCs w:val="22"/>
        </w:rPr>
        <w:t>Havendo atraso na divulgação de pelo menos um dos índices componentes da fórmula de reajust</w:t>
      </w:r>
      <w:r>
        <w:rPr>
          <w:rFonts w:ascii="Calibri" w:hAnsi="Calibri" w:cs="Calibri"/>
          <w:sz w:val="22"/>
          <w:szCs w:val="22"/>
        </w:rPr>
        <w:t>e</w:t>
      </w:r>
      <w:r w:rsidRPr="00FC48C7">
        <w:rPr>
          <w:rFonts w:ascii="Calibri" w:hAnsi="Calibri" w:cs="Calibri"/>
          <w:sz w:val="22"/>
          <w:szCs w:val="22"/>
        </w:rPr>
        <w:t>, será utilizado, a título provisório, o último fator de reajust</w:t>
      </w:r>
      <w:r>
        <w:rPr>
          <w:rFonts w:ascii="Calibri" w:hAnsi="Calibri" w:cs="Calibri"/>
          <w:sz w:val="22"/>
          <w:szCs w:val="22"/>
        </w:rPr>
        <w:t>e</w:t>
      </w:r>
      <w:r w:rsidRPr="00FC48C7">
        <w:rPr>
          <w:rFonts w:ascii="Calibri" w:hAnsi="Calibri" w:cs="Calibri"/>
          <w:sz w:val="22"/>
          <w:szCs w:val="22"/>
        </w:rPr>
        <w:t xml:space="preserve"> definitivo já conhecido, sendo que, nesta hipótese, as eventuais diferenças a maior ou a menor, em qualquer caso, serão pagas ou compensadas por ocasião do pagamento de quaisquer documentos de cobrança posteriores, quando existentes, ou pelos meios adequados à satisfação desse eventual crédito/débito.</w:t>
      </w:r>
    </w:p>
    <w:p w14:paraId="23DE523C" w14:textId="77777777" w:rsidR="007F5569" w:rsidRDefault="007F5569" w:rsidP="007D4F61">
      <w:pPr>
        <w:autoSpaceDE w:val="0"/>
        <w:autoSpaceDN w:val="0"/>
        <w:adjustRightInd w:val="0"/>
        <w:spacing w:line="280" w:lineRule="atLeast"/>
        <w:jc w:val="both"/>
        <w:rPr>
          <w:rFonts w:ascii="Calibri" w:hAnsi="Calibri" w:cs="Calibri"/>
          <w:sz w:val="22"/>
          <w:szCs w:val="22"/>
        </w:rPr>
      </w:pPr>
    </w:p>
    <w:p w14:paraId="5BBE6537" w14:textId="77777777" w:rsidR="007F5569" w:rsidRPr="00FC48C7" w:rsidRDefault="007F5569" w:rsidP="007F5569">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6.5. </w:t>
      </w:r>
      <w:r w:rsidRPr="00FC48C7">
        <w:rPr>
          <w:rFonts w:ascii="Calibri" w:hAnsi="Calibri" w:cs="Calibri"/>
          <w:sz w:val="22"/>
          <w:szCs w:val="22"/>
        </w:rPr>
        <w:t>Não caberá nenhuma reivindicação de revisão contratual por conta de acordo, convenção ou dissídio coletivo ocorrido no curso da contratação, bem como nos casos de reenquadramento sindical.</w:t>
      </w:r>
    </w:p>
    <w:p w14:paraId="52E56223" w14:textId="77777777" w:rsidR="007F5569" w:rsidRPr="00FC48C7" w:rsidRDefault="007F5569" w:rsidP="007F5569">
      <w:pPr>
        <w:autoSpaceDE w:val="0"/>
        <w:autoSpaceDN w:val="0"/>
        <w:adjustRightInd w:val="0"/>
        <w:spacing w:line="280" w:lineRule="atLeast"/>
        <w:jc w:val="both"/>
        <w:rPr>
          <w:rFonts w:ascii="Calibri" w:hAnsi="Calibri" w:cs="Calibri"/>
          <w:sz w:val="22"/>
          <w:szCs w:val="22"/>
        </w:rPr>
      </w:pPr>
    </w:p>
    <w:p w14:paraId="293CA26D" w14:textId="77777777" w:rsidR="00E42F05" w:rsidRPr="003303DE" w:rsidRDefault="00E42F05">
      <w:pPr>
        <w:pStyle w:val="PargrafodaLista1"/>
        <w:numPr>
          <w:ilvl w:val="0"/>
          <w:numId w:val="3"/>
        </w:numPr>
        <w:jc w:val="both"/>
        <w:rPr>
          <w:rFonts w:ascii="Calibri" w:hAnsi="Calibri" w:cs="Calibri"/>
          <w:b/>
          <w:sz w:val="22"/>
        </w:rPr>
      </w:pPr>
      <w:r w:rsidRPr="003303DE">
        <w:rPr>
          <w:rFonts w:ascii="Calibri" w:hAnsi="Calibri" w:cs="Calibri"/>
          <w:b/>
          <w:sz w:val="22"/>
        </w:rPr>
        <w:t>MEDIÇÃO</w:t>
      </w:r>
    </w:p>
    <w:p w14:paraId="79F0DC72" w14:textId="77777777" w:rsidR="00E42F05" w:rsidRPr="00FC48C7" w:rsidRDefault="001170B1" w:rsidP="00FC48C7">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7.1. </w:t>
      </w:r>
      <w:r w:rsidR="00E42F05" w:rsidRPr="00FC48C7">
        <w:rPr>
          <w:rFonts w:ascii="Calibri" w:hAnsi="Calibri" w:cs="Calibri"/>
          <w:sz w:val="22"/>
          <w:szCs w:val="22"/>
        </w:rPr>
        <w:t xml:space="preserve">A </w:t>
      </w:r>
      <w:r w:rsidR="00207199">
        <w:rPr>
          <w:rFonts w:ascii="Calibri" w:hAnsi="Calibri" w:cs="Calibri"/>
          <w:b/>
          <w:sz w:val="22"/>
          <w:szCs w:val="22"/>
        </w:rPr>
        <w:t>VIBRA</w:t>
      </w:r>
      <w:r w:rsidR="00E42F05" w:rsidRPr="00FC48C7">
        <w:rPr>
          <w:rFonts w:ascii="Calibri" w:hAnsi="Calibri" w:cs="Calibri"/>
          <w:sz w:val="22"/>
          <w:szCs w:val="22"/>
        </w:rPr>
        <w:t xml:space="preserve"> procederá, por intermédio da FISCALIZAÇÃO, a medição dos serviços executados, reunindo os resultados encontrados em Boletim de Medição de Serviços (BMS) que será assinado por ambas as PARTES e entregue à </w:t>
      </w:r>
      <w:r w:rsidR="00E42F05" w:rsidRPr="006C1437">
        <w:rPr>
          <w:rFonts w:ascii="Calibri" w:hAnsi="Calibri" w:cs="Calibri"/>
          <w:b/>
          <w:sz w:val="22"/>
          <w:szCs w:val="22"/>
        </w:rPr>
        <w:t>CONTRATADA</w:t>
      </w:r>
      <w:r w:rsidR="00297C2D">
        <w:rPr>
          <w:rFonts w:ascii="Calibri" w:hAnsi="Calibri" w:cs="Calibri"/>
          <w:sz w:val="22"/>
          <w:szCs w:val="22"/>
        </w:rPr>
        <w:t xml:space="preserve"> até </w:t>
      </w:r>
      <w:r w:rsidR="00E42F05" w:rsidRPr="00FC48C7">
        <w:rPr>
          <w:rFonts w:ascii="Calibri" w:hAnsi="Calibri" w:cs="Calibri"/>
          <w:sz w:val="22"/>
          <w:szCs w:val="22"/>
        </w:rPr>
        <w:t xml:space="preserve">o </w:t>
      </w:r>
      <w:r w:rsidR="00297C2D">
        <w:rPr>
          <w:rFonts w:ascii="Calibri" w:hAnsi="Calibri" w:cs="Calibri"/>
          <w:sz w:val="22"/>
          <w:szCs w:val="22"/>
        </w:rPr>
        <w:t>5</w:t>
      </w:r>
      <w:r w:rsidR="00E42F05" w:rsidRPr="00FC48C7">
        <w:rPr>
          <w:rFonts w:ascii="Calibri" w:hAnsi="Calibri" w:cs="Calibri"/>
          <w:sz w:val="22"/>
          <w:szCs w:val="22"/>
        </w:rPr>
        <w:t>º (</w:t>
      </w:r>
      <w:r w:rsidR="00297C2D">
        <w:rPr>
          <w:rFonts w:ascii="Calibri" w:hAnsi="Calibri" w:cs="Calibri"/>
          <w:sz w:val="22"/>
          <w:szCs w:val="22"/>
        </w:rPr>
        <w:t>quinto</w:t>
      </w:r>
      <w:r w:rsidR="00E42F05" w:rsidRPr="00FC48C7">
        <w:rPr>
          <w:rFonts w:ascii="Calibri" w:hAnsi="Calibri" w:cs="Calibri"/>
          <w:sz w:val="22"/>
          <w:szCs w:val="22"/>
        </w:rPr>
        <w:t xml:space="preserve">) dia útil do mês </w:t>
      </w:r>
      <w:r w:rsidRPr="00FC48C7">
        <w:rPr>
          <w:rFonts w:ascii="Calibri" w:hAnsi="Calibri" w:cs="Calibri"/>
          <w:sz w:val="22"/>
          <w:szCs w:val="22"/>
        </w:rPr>
        <w:t>subsequente</w:t>
      </w:r>
      <w:r w:rsidR="00E42F05" w:rsidRPr="00FC48C7">
        <w:rPr>
          <w:rFonts w:ascii="Calibri" w:hAnsi="Calibri" w:cs="Calibri"/>
          <w:sz w:val="22"/>
          <w:szCs w:val="22"/>
        </w:rPr>
        <w:t xml:space="preserve"> ao período de medição dos serviços, para fins de apresentação dos documentos de cobrança.</w:t>
      </w:r>
    </w:p>
    <w:p w14:paraId="07547A01" w14:textId="77777777" w:rsidR="00E42F05" w:rsidRPr="00FC48C7" w:rsidRDefault="00E42F05" w:rsidP="00FC48C7">
      <w:pPr>
        <w:autoSpaceDE w:val="0"/>
        <w:autoSpaceDN w:val="0"/>
        <w:adjustRightInd w:val="0"/>
        <w:spacing w:line="280" w:lineRule="atLeast"/>
        <w:jc w:val="both"/>
        <w:rPr>
          <w:rFonts w:ascii="Calibri" w:hAnsi="Calibri" w:cs="Calibri"/>
          <w:sz w:val="22"/>
          <w:szCs w:val="22"/>
        </w:rPr>
      </w:pPr>
    </w:p>
    <w:p w14:paraId="666F81A1" w14:textId="77777777" w:rsidR="00E42F05" w:rsidRPr="00FC48C7" w:rsidRDefault="001170B1" w:rsidP="00FC48C7">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7.2. </w:t>
      </w:r>
      <w:r w:rsidR="00E42F05" w:rsidRPr="00FC48C7">
        <w:rPr>
          <w:rFonts w:ascii="Calibri" w:hAnsi="Calibri" w:cs="Calibri"/>
          <w:sz w:val="22"/>
          <w:szCs w:val="22"/>
        </w:rPr>
        <w:t>O período de medição dos serviços a ser considerado é do primeiro ao último dia do mês respectivo.</w:t>
      </w:r>
    </w:p>
    <w:p w14:paraId="5043CB0F" w14:textId="77777777" w:rsidR="00E42F05" w:rsidRPr="00FC48C7" w:rsidRDefault="00E42F05" w:rsidP="00FC48C7">
      <w:pPr>
        <w:autoSpaceDE w:val="0"/>
        <w:autoSpaceDN w:val="0"/>
        <w:adjustRightInd w:val="0"/>
        <w:spacing w:line="280" w:lineRule="atLeast"/>
        <w:jc w:val="both"/>
        <w:rPr>
          <w:rFonts w:ascii="Calibri" w:hAnsi="Calibri" w:cs="Calibri"/>
          <w:sz w:val="22"/>
          <w:szCs w:val="22"/>
        </w:rPr>
      </w:pPr>
    </w:p>
    <w:p w14:paraId="7548DA4D" w14:textId="77777777" w:rsidR="00E42F05" w:rsidRPr="00FC48C7" w:rsidRDefault="001170B1" w:rsidP="00FC48C7">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7.3. </w:t>
      </w:r>
      <w:r w:rsidR="00E42F05" w:rsidRPr="00FC48C7">
        <w:rPr>
          <w:rFonts w:ascii="Calibri" w:hAnsi="Calibri" w:cs="Calibri"/>
          <w:sz w:val="22"/>
          <w:szCs w:val="22"/>
        </w:rPr>
        <w:t xml:space="preserve">Os serviços registrados no Boletim de Medição de Serviços (BMS) serão considerados aceitos, provisoriamente, e reconhecidos em condições de serem faturados pela </w:t>
      </w:r>
      <w:r w:rsidR="00E42F05" w:rsidRPr="006C1437">
        <w:rPr>
          <w:rFonts w:ascii="Calibri" w:hAnsi="Calibri" w:cs="Calibri"/>
          <w:b/>
          <w:sz w:val="22"/>
          <w:szCs w:val="22"/>
        </w:rPr>
        <w:t>CONTRATADA</w:t>
      </w:r>
      <w:r w:rsidR="00E42F05" w:rsidRPr="00FC48C7">
        <w:rPr>
          <w:rFonts w:ascii="Calibri" w:hAnsi="Calibri" w:cs="Calibri"/>
          <w:sz w:val="22"/>
          <w:szCs w:val="22"/>
        </w:rPr>
        <w:t xml:space="preserve">, podendo a </w:t>
      </w:r>
      <w:r w:rsidR="00207199">
        <w:rPr>
          <w:rFonts w:ascii="Calibri" w:hAnsi="Calibri" w:cs="Calibri"/>
          <w:b/>
          <w:sz w:val="22"/>
          <w:szCs w:val="22"/>
        </w:rPr>
        <w:t>VIBRA</w:t>
      </w:r>
      <w:r w:rsidR="00E42F05" w:rsidRPr="00FC48C7">
        <w:rPr>
          <w:rFonts w:ascii="Calibri" w:hAnsi="Calibri" w:cs="Calibri"/>
          <w:sz w:val="22"/>
          <w:szCs w:val="22"/>
        </w:rPr>
        <w:t xml:space="preserve"> rejeitá-los posteriormente, caso constatada alguma irregularidade, obrigando-se a </w:t>
      </w:r>
      <w:r w:rsidR="00E42F05" w:rsidRPr="006C1437">
        <w:rPr>
          <w:rFonts w:ascii="Calibri" w:hAnsi="Calibri" w:cs="Calibri"/>
          <w:b/>
          <w:sz w:val="22"/>
          <w:szCs w:val="22"/>
        </w:rPr>
        <w:t>CONTRATADA</w:t>
      </w:r>
      <w:r w:rsidR="00E42F05" w:rsidRPr="00FC48C7">
        <w:rPr>
          <w:rFonts w:ascii="Calibri" w:hAnsi="Calibri" w:cs="Calibri"/>
          <w:sz w:val="22"/>
          <w:szCs w:val="22"/>
        </w:rPr>
        <w:t xml:space="preserve"> a corrigi-los ou refazê-los às suas expensas.</w:t>
      </w:r>
    </w:p>
    <w:p w14:paraId="07459315" w14:textId="77777777" w:rsidR="00E42F05" w:rsidRPr="00FC48C7" w:rsidRDefault="00E42F05" w:rsidP="00FC48C7">
      <w:pPr>
        <w:autoSpaceDE w:val="0"/>
        <w:autoSpaceDN w:val="0"/>
        <w:adjustRightInd w:val="0"/>
        <w:spacing w:line="280" w:lineRule="atLeast"/>
        <w:jc w:val="both"/>
        <w:rPr>
          <w:rFonts w:ascii="Calibri" w:hAnsi="Calibri" w:cs="Calibri"/>
          <w:sz w:val="22"/>
          <w:szCs w:val="22"/>
        </w:rPr>
      </w:pPr>
    </w:p>
    <w:p w14:paraId="59D66018" w14:textId="77777777" w:rsidR="00E42F05" w:rsidRPr="00FC48C7" w:rsidRDefault="001170B1" w:rsidP="00FC48C7">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7.4. </w:t>
      </w:r>
      <w:r w:rsidR="00E42F05" w:rsidRPr="00FC48C7">
        <w:rPr>
          <w:rFonts w:ascii="Calibri" w:hAnsi="Calibri" w:cs="Calibri"/>
          <w:sz w:val="22"/>
          <w:szCs w:val="22"/>
        </w:rPr>
        <w:t xml:space="preserve">A </w:t>
      </w:r>
      <w:r w:rsidR="00E42F05" w:rsidRPr="006C1437">
        <w:rPr>
          <w:rFonts w:ascii="Calibri" w:hAnsi="Calibri" w:cs="Calibri"/>
          <w:b/>
          <w:sz w:val="22"/>
          <w:szCs w:val="22"/>
        </w:rPr>
        <w:t>CONTRATADA</w:t>
      </w:r>
      <w:r w:rsidR="00E42F05" w:rsidRPr="00FC48C7">
        <w:rPr>
          <w:rFonts w:ascii="Calibri" w:hAnsi="Calibri" w:cs="Calibri"/>
          <w:sz w:val="22"/>
          <w:szCs w:val="22"/>
        </w:rPr>
        <w:t xml:space="preserve"> deverá acompanhar as medições ou avaliações procedidas pela </w:t>
      </w:r>
      <w:r w:rsidR="00207199">
        <w:rPr>
          <w:rFonts w:ascii="Calibri" w:hAnsi="Calibri" w:cs="Calibri"/>
          <w:b/>
          <w:sz w:val="22"/>
          <w:szCs w:val="22"/>
        </w:rPr>
        <w:t>VIBRA</w:t>
      </w:r>
      <w:r w:rsidR="00E42F05" w:rsidRPr="00FC48C7">
        <w:rPr>
          <w:rFonts w:ascii="Calibri" w:hAnsi="Calibri" w:cs="Calibri"/>
          <w:sz w:val="22"/>
          <w:szCs w:val="22"/>
        </w:rPr>
        <w:t xml:space="preserve"> durante o período de execução dos serviços, oferecendo, na oportunidade, as impugnações ou considerações que julgar necessárias, as quais serão submetidas à apreciação e julgamento da </w:t>
      </w:r>
      <w:r w:rsidR="00207199">
        <w:rPr>
          <w:rFonts w:ascii="Calibri" w:hAnsi="Calibri" w:cs="Calibri"/>
          <w:b/>
          <w:sz w:val="22"/>
          <w:szCs w:val="22"/>
        </w:rPr>
        <w:t>VIBRA</w:t>
      </w:r>
      <w:r w:rsidR="00E42F05" w:rsidRPr="00FC48C7">
        <w:rPr>
          <w:rFonts w:ascii="Calibri" w:hAnsi="Calibri" w:cs="Calibri"/>
          <w:sz w:val="22"/>
          <w:szCs w:val="22"/>
        </w:rPr>
        <w:t>.</w:t>
      </w:r>
    </w:p>
    <w:p w14:paraId="6537F28F" w14:textId="77777777" w:rsidR="00E42F05" w:rsidRPr="00FC48C7" w:rsidRDefault="00E42F05" w:rsidP="00FC48C7">
      <w:pPr>
        <w:autoSpaceDE w:val="0"/>
        <w:autoSpaceDN w:val="0"/>
        <w:adjustRightInd w:val="0"/>
        <w:spacing w:line="280" w:lineRule="atLeast"/>
        <w:jc w:val="both"/>
        <w:rPr>
          <w:rFonts w:ascii="Calibri" w:hAnsi="Calibri" w:cs="Calibri"/>
          <w:sz w:val="22"/>
          <w:szCs w:val="22"/>
        </w:rPr>
      </w:pPr>
    </w:p>
    <w:p w14:paraId="3D1C59A2" w14:textId="77777777" w:rsidR="00E42F05" w:rsidRPr="00FC48C7" w:rsidRDefault="001170B1" w:rsidP="00FC48C7">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7.5. </w:t>
      </w:r>
      <w:r w:rsidR="00E42F05" w:rsidRPr="00FC48C7">
        <w:rPr>
          <w:rFonts w:ascii="Calibri" w:hAnsi="Calibri" w:cs="Calibri"/>
          <w:sz w:val="22"/>
          <w:szCs w:val="22"/>
        </w:rPr>
        <w:t xml:space="preserve">A assinatura da </w:t>
      </w:r>
      <w:r w:rsidR="00E42F05" w:rsidRPr="004B2121">
        <w:rPr>
          <w:rFonts w:ascii="Calibri" w:hAnsi="Calibri" w:cs="Calibri"/>
          <w:b/>
          <w:sz w:val="22"/>
          <w:szCs w:val="22"/>
        </w:rPr>
        <w:t>CONTRATADA</w:t>
      </w:r>
      <w:r w:rsidR="00E42F05" w:rsidRPr="00FC48C7">
        <w:rPr>
          <w:rFonts w:ascii="Calibri" w:hAnsi="Calibri" w:cs="Calibri"/>
          <w:sz w:val="22"/>
          <w:szCs w:val="22"/>
        </w:rPr>
        <w:t xml:space="preserve"> por seu representante junto à </w:t>
      </w:r>
      <w:r w:rsidR="00207199">
        <w:rPr>
          <w:rFonts w:ascii="Calibri" w:hAnsi="Calibri" w:cs="Calibri"/>
          <w:b/>
          <w:sz w:val="22"/>
          <w:szCs w:val="22"/>
        </w:rPr>
        <w:t>VIBRA</w:t>
      </w:r>
      <w:r w:rsidR="00E42F05" w:rsidRPr="00FC48C7">
        <w:rPr>
          <w:rFonts w:ascii="Calibri" w:hAnsi="Calibri" w:cs="Calibri"/>
          <w:sz w:val="22"/>
          <w:szCs w:val="22"/>
        </w:rPr>
        <w:t xml:space="preserve"> implicará no reconhecimento da exatidão do Boletim de Medição d</w:t>
      </w:r>
      <w:r w:rsidR="00C70CF3">
        <w:rPr>
          <w:rFonts w:ascii="Calibri" w:hAnsi="Calibri" w:cs="Calibri"/>
          <w:sz w:val="22"/>
          <w:szCs w:val="22"/>
        </w:rPr>
        <w:t>e Serviços (BMS)</w:t>
      </w:r>
      <w:r w:rsidR="00E42F05" w:rsidRPr="00FC48C7">
        <w:rPr>
          <w:rFonts w:ascii="Calibri" w:hAnsi="Calibri" w:cs="Calibri"/>
          <w:sz w:val="22"/>
          <w:szCs w:val="22"/>
        </w:rPr>
        <w:t>, para efeito de faturamento.</w:t>
      </w:r>
    </w:p>
    <w:p w14:paraId="6DFB9E20" w14:textId="77777777" w:rsidR="00F9295A" w:rsidRPr="00FC48C7" w:rsidRDefault="00F9295A" w:rsidP="00FC48C7">
      <w:pPr>
        <w:autoSpaceDE w:val="0"/>
        <w:autoSpaceDN w:val="0"/>
        <w:adjustRightInd w:val="0"/>
        <w:spacing w:line="280" w:lineRule="atLeast"/>
        <w:jc w:val="both"/>
        <w:rPr>
          <w:rFonts w:ascii="Calibri" w:hAnsi="Calibri" w:cs="Calibri"/>
          <w:sz w:val="22"/>
          <w:szCs w:val="22"/>
        </w:rPr>
      </w:pPr>
    </w:p>
    <w:p w14:paraId="1E5BA879" w14:textId="77777777" w:rsidR="00E42F05" w:rsidRPr="003303DE" w:rsidRDefault="00E42F05">
      <w:pPr>
        <w:pStyle w:val="PargrafodaLista1"/>
        <w:numPr>
          <w:ilvl w:val="0"/>
          <w:numId w:val="3"/>
        </w:numPr>
        <w:jc w:val="both"/>
        <w:rPr>
          <w:rFonts w:ascii="Calibri" w:hAnsi="Calibri" w:cs="Calibri"/>
          <w:b/>
          <w:sz w:val="22"/>
        </w:rPr>
      </w:pPr>
      <w:r w:rsidRPr="003303DE">
        <w:rPr>
          <w:rFonts w:ascii="Calibri" w:hAnsi="Calibri" w:cs="Calibri"/>
          <w:b/>
          <w:sz w:val="22"/>
        </w:rPr>
        <w:t>FORMA E LOCAL DE PAGAMENTO</w:t>
      </w:r>
    </w:p>
    <w:p w14:paraId="4844819E" w14:textId="1BA92A91" w:rsidR="00E42F05" w:rsidRPr="001170B1" w:rsidRDefault="001170B1" w:rsidP="001170B1">
      <w:pPr>
        <w:autoSpaceDE w:val="0"/>
        <w:autoSpaceDN w:val="0"/>
        <w:adjustRightInd w:val="0"/>
        <w:spacing w:line="280" w:lineRule="atLeast"/>
        <w:jc w:val="both"/>
        <w:rPr>
          <w:rFonts w:ascii="Calibri" w:hAnsi="Calibri" w:cs="Calibri"/>
          <w:sz w:val="22"/>
          <w:szCs w:val="22"/>
        </w:rPr>
      </w:pPr>
      <w:r w:rsidRPr="077AA058">
        <w:rPr>
          <w:rFonts w:ascii="Calibri" w:hAnsi="Calibri" w:cs="Calibri"/>
          <w:sz w:val="22"/>
          <w:szCs w:val="22"/>
        </w:rPr>
        <w:t xml:space="preserve">8.1. </w:t>
      </w:r>
      <w:r w:rsidR="00E42F05" w:rsidRPr="077AA058">
        <w:rPr>
          <w:rFonts w:ascii="Calibri" w:hAnsi="Calibri" w:cs="Calibri"/>
          <w:sz w:val="22"/>
          <w:szCs w:val="22"/>
        </w:rPr>
        <w:t xml:space="preserve">Os pagamentos devidos pela força deste CONTRATO serão efetuados no </w:t>
      </w:r>
      <w:r w:rsidR="0078599C" w:rsidRPr="0078599C">
        <w:rPr>
          <w:rFonts w:ascii="Calibri" w:hAnsi="Calibri" w:cs="Calibri"/>
          <w:sz w:val="22"/>
          <w:szCs w:val="22"/>
          <w:highlight w:val="yellow"/>
        </w:rPr>
        <w:t>40</w:t>
      </w:r>
      <w:r w:rsidR="00E42F05" w:rsidRPr="0078599C">
        <w:rPr>
          <w:rFonts w:ascii="Calibri" w:hAnsi="Calibri" w:cs="Calibri"/>
          <w:sz w:val="22"/>
          <w:szCs w:val="22"/>
          <w:highlight w:val="yellow"/>
        </w:rPr>
        <w:t>º (</w:t>
      </w:r>
      <w:r w:rsidR="0078599C" w:rsidRPr="0078599C">
        <w:rPr>
          <w:rFonts w:ascii="Calibri" w:hAnsi="Calibri" w:cs="Calibri"/>
          <w:sz w:val="22"/>
          <w:szCs w:val="22"/>
          <w:highlight w:val="yellow"/>
        </w:rPr>
        <w:t>quadragésimo</w:t>
      </w:r>
      <w:r w:rsidR="00E42F05" w:rsidRPr="0078599C">
        <w:rPr>
          <w:rFonts w:ascii="Calibri" w:hAnsi="Calibri" w:cs="Calibri"/>
          <w:sz w:val="22"/>
          <w:szCs w:val="22"/>
          <w:highlight w:val="yellow"/>
        </w:rPr>
        <w:t>)</w:t>
      </w:r>
      <w:r w:rsidR="00E42F05" w:rsidRPr="077AA058">
        <w:rPr>
          <w:rFonts w:ascii="Calibri" w:hAnsi="Calibri" w:cs="Calibri"/>
          <w:sz w:val="22"/>
          <w:szCs w:val="22"/>
        </w:rPr>
        <w:t xml:space="preserve"> dia corrido, a partir da data final do período de medição, desde que a </w:t>
      </w:r>
      <w:r w:rsidR="00E42F05" w:rsidRPr="077AA058">
        <w:rPr>
          <w:rFonts w:ascii="Calibri" w:hAnsi="Calibri" w:cs="Calibri"/>
          <w:b/>
          <w:bCs/>
          <w:sz w:val="22"/>
          <w:szCs w:val="22"/>
        </w:rPr>
        <w:t>CONTRATADA</w:t>
      </w:r>
      <w:r w:rsidR="00E42F05" w:rsidRPr="077AA058">
        <w:rPr>
          <w:rFonts w:ascii="Calibri" w:hAnsi="Calibri" w:cs="Calibri"/>
          <w:sz w:val="22"/>
          <w:szCs w:val="22"/>
        </w:rPr>
        <w:t xml:space="preserve"> apresente os documentos de cobrança (nota fiscal </w:t>
      </w:r>
      <w:r w:rsidR="00E42F05" w:rsidRPr="077AA058">
        <w:rPr>
          <w:rFonts w:ascii="Calibri" w:hAnsi="Calibri" w:cs="Calibri"/>
          <w:sz w:val="22"/>
          <w:szCs w:val="22"/>
        </w:rPr>
        <w:lastRenderedPageBreak/>
        <w:t xml:space="preserve">e/ou fatura), indispensáveis à regularidade do pagamento, até o 8º (oitavo) dia útil </w:t>
      </w:r>
      <w:r w:rsidRPr="077AA058">
        <w:rPr>
          <w:rFonts w:ascii="Calibri" w:hAnsi="Calibri" w:cs="Calibri"/>
          <w:sz w:val="22"/>
          <w:szCs w:val="22"/>
        </w:rPr>
        <w:t>subsequente</w:t>
      </w:r>
      <w:r w:rsidR="00E42F05" w:rsidRPr="077AA058">
        <w:rPr>
          <w:rFonts w:ascii="Calibri" w:hAnsi="Calibri" w:cs="Calibri"/>
          <w:sz w:val="22"/>
          <w:szCs w:val="22"/>
        </w:rPr>
        <w:t xml:space="preserve"> ao último dia do período de medição.</w:t>
      </w:r>
    </w:p>
    <w:p w14:paraId="70DF9E56" w14:textId="77777777" w:rsidR="00E42F05" w:rsidRPr="001170B1" w:rsidRDefault="00E42F05" w:rsidP="001170B1">
      <w:pPr>
        <w:autoSpaceDE w:val="0"/>
        <w:autoSpaceDN w:val="0"/>
        <w:adjustRightInd w:val="0"/>
        <w:spacing w:line="280" w:lineRule="atLeast"/>
        <w:jc w:val="both"/>
        <w:rPr>
          <w:rFonts w:ascii="Calibri" w:hAnsi="Calibri" w:cs="Calibri"/>
          <w:sz w:val="22"/>
          <w:szCs w:val="22"/>
        </w:rPr>
      </w:pPr>
    </w:p>
    <w:p w14:paraId="1B37FDDE" w14:textId="77777777" w:rsidR="00E42F05" w:rsidRDefault="001170B1" w:rsidP="001170B1">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8.2. </w:t>
      </w:r>
      <w:r w:rsidR="00E42F05" w:rsidRPr="001170B1">
        <w:rPr>
          <w:rFonts w:ascii="Calibri" w:hAnsi="Calibri" w:cs="Calibri"/>
          <w:sz w:val="22"/>
          <w:szCs w:val="22"/>
        </w:rPr>
        <w:t>Para efeito de medição e pagamento, o período de execução dos serviços a ser considerado é do primeiro ao último dia do mês de competência.</w:t>
      </w:r>
    </w:p>
    <w:p w14:paraId="44E871BC" w14:textId="77777777" w:rsidR="001170B1" w:rsidRPr="001170B1" w:rsidRDefault="001170B1" w:rsidP="001170B1">
      <w:pPr>
        <w:autoSpaceDE w:val="0"/>
        <w:autoSpaceDN w:val="0"/>
        <w:adjustRightInd w:val="0"/>
        <w:spacing w:line="280" w:lineRule="atLeast"/>
        <w:jc w:val="both"/>
        <w:rPr>
          <w:rFonts w:ascii="Calibri" w:hAnsi="Calibri" w:cs="Calibri"/>
          <w:sz w:val="22"/>
          <w:szCs w:val="22"/>
        </w:rPr>
      </w:pPr>
    </w:p>
    <w:p w14:paraId="1177879B" w14:textId="77777777" w:rsidR="00E42F05" w:rsidRPr="001170B1" w:rsidRDefault="001170B1" w:rsidP="001170B1">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8.3. </w:t>
      </w:r>
      <w:r w:rsidR="00E42F05" w:rsidRPr="001170B1">
        <w:rPr>
          <w:rFonts w:ascii="Calibri" w:hAnsi="Calibri" w:cs="Calibri"/>
          <w:sz w:val="22"/>
          <w:szCs w:val="22"/>
        </w:rPr>
        <w:t xml:space="preserve">Os valores correspondentes aos preços iniciais e aos reajustes anuais deverão constar, de modo destacado, em um único documento de cobrança, apresentado no protocolo do local indicado no item </w:t>
      </w:r>
      <w:r>
        <w:rPr>
          <w:rFonts w:ascii="Calibri" w:hAnsi="Calibri" w:cs="Calibri"/>
          <w:sz w:val="22"/>
          <w:szCs w:val="22"/>
        </w:rPr>
        <w:t>X</w:t>
      </w:r>
      <w:r w:rsidR="001F4B97">
        <w:rPr>
          <w:rFonts w:ascii="Calibri" w:hAnsi="Calibri" w:cs="Calibri"/>
          <w:sz w:val="22"/>
          <w:szCs w:val="22"/>
        </w:rPr>
        <w:t>.</w:t>
      </w:r>
    </w:p>
    <w:p w14:paraId="144A5D23" w14:textId="77777777" w:rsidR="00E42F05" w:rsidRPr="001170B1" w:rsidRDefault="00E42F05" w:rsidP="001170B1">
      <w:pPr>
        <w:autoSpaceDE w:val="0"/>
        <w:autoSpaceDN w:val="0"/>
        <w:adjustRightInd w:val="0"/>
        <w:spacing w:line="280" w:lineRule="atLeast"/>
        <w:jc w:val="both"/>
        <w:rPr>
          <w:rFonts w:ascii="Calibri" w:hAnsi="Calibri" w:cs="Calibri"/>
          <w:sz w:val="22"/>
          <w:szCs w:val="22"/>
        </w:rPr>
      </w:pPr>
    </w:p>
    <w:p w14:paraId="3EDE2C5E" w14:textId="77777777" w:rsidR="00E42F05" w:rsidRPr="001170B1" w:rsidRDefault="001170B1" w:rsidP="001170B1">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8.4. </w:t>
      </w:r>
      <w:r w:rsidR="00E42F05" w:rsidRPr="001170B1">
        <w:rPr>
          <w:rFonts w:ascii="Calibri" w:hAnsi="Calibri" w:cs="Calibri"/>
          <w:sz w:val="22"/>
          <w:szCs w:val="22"/>
        </w:rPr>
        <w:t xml:space="preserve">A </w:t>
      </w:r>
      <w:r w:rsidR="00E42F05" w:rsidRPr="00293A78">
        <w:rPr>
          <w:rFonts w:ascii="Calibri" w:hAnsi="Calibri" w:cs="Calibri"/>
          <w:b/>
          <w:sz w:val="22"/>
          <w:szCs w:val="22"/>
        </w:rPr>
        <w:t>CONTRATADA</w:t>
      </w:r>
      <w:r w:rsidR="00E42F05" w:rsidRPr="001170B1">
        <w:rPr>
          <w:rFonts w:ascii="Calibri" w:hAnsi="Calibri" w:cs="Calibri"/>
          <w:sz w:val="22"/>
          <w:szCs w:val="22"/>
        </w:rPr>
        <w:t xml:space="preserve"> deverá fazer constar nos documentos de cobrança apresentados: o nome do banco e da agência, o nº da sua conta corrente, bem como o nº deste CONTRATO. </w:t>
      </w:r>
    </w:p>
    <w:p w14:paraId="738610EB" w14:textId="77777777" w:rsidR="00E42F05" w:rsidRPr="001170B1" w:rsidRDefault="00E42F05" w:rsidP="001170B1">
      <w:pPr>
        <w:autoSpaceDE w:val="0"/>
        <w:autoSpaceDN w:val="0"/>
        <w:adjustRightInd w:val="0"/>
        <w:spacing w:line="280" w:lineRule="atLeast"/>
        <w:jc w:val="both"/>
        <w:rPr>
          <w:rFonts w:ascii="Calibri" w:hAnsi="Calibri" w:cs="Calibri"/>
          <w:sz w:val="22"/>
          <w:szCs w:val="22"/>
        </w:rPr>
      </w:pPr>
    </w:p>
    <w:p w14:paraId="36B8BA5C" w14:textId="77777777" w:rsidR="00E42F05" w:rsidRPr="006F3E25" w:rsidRDefault="001170B1" w:rsidP="001170B1">
      <w:pPr>
        <w:autoSpaceDE w:val="0"/>
        <w:autoSpaceDN w:val="0"/>
        <w:adjustRightInd w:val="0"/>
        <w:spacing w:line="280" w:lineRule="atLeast"/>
        <w:jc w:val="both"/>
        <w:rPr>
          <w:rFonts w:ascii="Calibri" w:hAnsi="Calibri" w:cs="Calibri"/>
          <w:sz w:val="22"/>
          <w:szCs w:val="22"/>
        </w:rPr>
      </w:pPr>
      <w:r w:rsidRPr="006F3E25">
        <w:rPr>
          <w:rFonts w:ascii="Calibri" w:hAnsi="Calibri" w:cs="Calibri"/>
          <w:sz w:val="22"/>
          <w:szCs w:val="22"/>
        </w:rPr>
        <w:t xml:space="preserve">8.5. </w:t>
      </w:r>
      <w:r w:rsidR="00E42F05" w:rsidRPr="006F3E25">
        <w:rPr>
          <w:rFonts w:ascii="Calibri" w:hAnsi="Calibri" w:cs="Calibri"/>
          <w:sz w:val="22"/>
          <w:szCs w:val="22"/>
        </w:rPr>
        <w:t xml:space="preserve">A </w:t>
      </w:r>
      <w:r w:rsidR="00E42F05" w:rsidRPr="006F3E25">
        <w:rPr>
          <w:rFonts w:ascii="Calibri" w:hAnsi="Calibri" w:cs="Calibri"/>
          <w:b/>
          <w:sz w:val="22"/>
          <w:szCs w:val="22"/>
        </w:rPr>
        <w:t>CONTRATADA</w:t>
      </w:r>
      <w:r w:rsidR="00E42F05" w:rsidRPr="006F3E25">
        <w:rPr>
          <w:rFonts w:ascii="Calibri" w:hAnsi="Calibri" w:cs="Calibri"/>
          <w:sz w:val="22"/>
          <w:szCs w:val="22"/>
        </w:rPr>
        <w:t xml:space="preserve"> deverá obrigatoriamente apresentar, mensalmente, junto com as faturas</w:t>
      </w:r>
      <w:r w:rsidRPr="006F3E25">
        <w:rPr>
          <w:rFonts w:ascii="Calibri" w:hAnsi="Calibri" w:cs="Calibri"/>
          <w:sz w:val="22"/>
          <w:szCs w:val="22"/>
        </w:rPr>
        <w:t xml:space="preserve">, relativamente aos seus funcionários que prestem serviços nas instalações da </w:t>
      </w:r>
      <w:r w:rsidR="00207199">
        <w:rPr>
          <w:rFonts w:ascii="Calibri" w:hAnsi="Calibri" w:cs="Calibri"/>
          <w:b/>
          <w:sz w:val="22"/>
          <w:szCs w:val="22"/>
        </w:rPr>
        <w:t>VIBRA</w:t>
      </w:r>
      <w:r w:rsidRPr="006F3E25">
        <w:rPr>
          <w:rFonts w:ascii="Calibri" w:hAnsi="Calibri" w:cs="Calibri"/>
          <w:sz w:val="22"/>
          <w:szCs w:val="22"/>
        </w:rPr>
        <w:t xml:space="preserve"> ou de seus clientes</w:t>
      </w:r>
      <w:r w:rsidR="00E42F05" w:rsidRPr="006F3E25">
        <w:rPr>
          <w:rFonts w:ascii="Calibri" w:hAnsi="Calibri" w:cs="Calibri"/>
          <w:sz w:val="22"/>
          <w:szCs w:val="22"/>
        </w:rPr>
        <w:t>:</w:t>
      </w:r>
    </w:p>
    <w:p w14:paraId="637805D2" w14:textId="77777777" w:rsidR="00E42F05" w:rsidRPr="006F3E25" w:rsidRDefault="00E42F05" w:rsidP="001170B1">
      <w:pPr>
        <w:autoSpaceDE w:val="0"/>
        <w:autoSpaceDN w:val="0"/>
        <w:adjustRightInd w:val="0"/>
        <w:spacing w:line="280" w:lineRule="atLeast"/>
        <w:jc w:val="both"/>
        <w:rPr>
          <w:rFonts w:ascii="Calibri" w:hAnsi="Calibri" w:cs="Calibri"/>
          <w:sz w:val="22"/>
          <w:szCs w:val="22"/>
        </w:rPr>
      </w:pPr>
    </w:p>
    <w:p w14:paraId="1608A2DE" w14:textId="60E59E50" w:rsidR="41FB3A1D" w:rsidRDefault="41FB3A1D" w:rsidP="0B5390CC">
      <w:pPr>
        <w:jc w:val="both"/>
      </w:pPr>
      <w:r w:rsidRPr="0B5390CC">
        <w:rPr>
          <w:rFonts w:ascii="Calibri" w:eastAsia="Calibri" w:hAnsi="Calibri" w:cs="Calibri"/>
          <w:sz w:val="22"/>
          <w:szCs w:val="22"/>
        </w:rPr>
        <w:t>8.5.1. Relação de Empregados (RE) alocados na execução dos serviços;</w:t>
      </w:r>
    </w:p>
    <w:p w14:paraId="1496FAAB" w14:textId="0D67EAFF" w:rsidR="41FB3A1D" w:rsidRDefault="41FB3A1D" w:rsidP="0B5390CC">
      <w:pPr>
        <w:jc w:val="both"/>
      </w:pPr>
      <w:r w:rsidRPr="0B5390CC">
        <w:rPr>
          <w:rFonts w:ascii="Calibri" w:eastAsia="Calibri" w:hAnsi="Calibri" w:cs="Calibri"/>
          <w:sz w:val="22"/>
          <w:szCs w:val="22"/>
        </w:rPr>
        <w:t xml:space="preserve"> </w:t>
      </w:r>
    </w:p>
    <w:p w14:paraId="1AE0770C" w14:textId="661420B4" w:rsidR="41FB3A1D" w:rsidRDefault="41FB3A1D" w:rsidP="0B5390CC">
      <w:pPr>
        <w:jc w:val="both"/>
      </w:pPr>
      <w:r w:rsidRPr="0B5390CC">
        <w:rPr>
          <w:rFonts w:ascii="Calibri" w:eastAsia="Calibri" w:hAnsi="Calibri" w:cs="Calibri"/>
          <w:sz w:val="22"/>
          <w:szCs w:val="22"/>
        </w:rPr>
        <w:t>8.5.2. Cópia da Folha de Pagamento detalhada;</w:t>
      </w:r>
    </w:p>
    <w:p w14:paraId="38874481" w14:textId="021E6F04" w:rsidR="41FB3A1D" w:rsidRDefault="41FB3A1D" w:rsidP="0B5390CC">
      <w:pPr>
        <w:jc w:val="both"/>
      </w:pPr>
      <w:r w:rsidRPr="0B5390CC">
        <w:rPr>
          <w:rFonts w:ascii="Calibri" w:eastAsia="Calibri" w:hAnsi="Calibri" w:cs="Calibri"/>
          <w:sz w:val="22"/>
          <w:szCs w:val="22"/>
        </w:rPr>
        <w:t xml:space="preserve"> </w:t>
      </w:r>
    </w:p>
    <w:p w14:paraId="4EDEC69C" w14:textId="23E55D1C" w:rsidR="41FB3A1D" w:rsidRDefault="41FB3A1D" w:rsidP="0B5390CC">
      <w:pPr>
        <w:jc w:val="both"/>
      </w:pPr>
      <w:r w:rsidRPr="0B5390CC">
        <w:rPr>
          <w:rFonts w:ascii="Calibri" w:eastAsia="Calibri" w:hAnsi="Calibri" w:cs="Calibri"/>
          <w:sz w:val="22"/>
          <w:szCs w:val="22"/>
        </w:rPr>
        <w:t xml:space="preserve">8.5.3. Previdência Social: DARF, emitido pela </w:t>
      </w:r>
      <w:proofErr w:type="spellStart"/>
      <w:r w:rsidRPr="0B5390CC">
        <w:rPr>
          <w:rFonts w:ascii="Calibri" w:eastAsia="Calibri" w:hAnsi="Calibri" w:cs="Calibri"/>
          <w:sz w:val="22"/>
          <w:szCs w:val="22"/>
        </w:rPr>
        <w:t>DCTFWeb</w:t>
      </w:r>
      <w:proofErr w:type="spellEnd"/>
      <w:r w:rsidRPr="0B5390CC">
        <w:rPr>
          <w:rFonts w:ascii="Calibri" w:eastAsia="Calibri" w:hAnsi="Calibri" w:cs="Calibri"/>
          <w:sz w:val="22"/>
          <w:szCs w:val="22"/>
        </w:rPr>
        <w:t xml:space="preserve"> e comprovante do recolhimento</w:t>
      </w:r>
      <w:proofErr w:type="gramStart"/>
      <w:r w:rsidRPr="0B5390CC">
        <w:rPr>
          <w:rFonts w:ascii="Calibri" w:eastAsia="Calibri" w:hAnsi="Calibri" w:cs="Calibri"/>
          <w:sz w:val="22"/>
          <w:szCs w:val="22"/>
        </w:rPr>
        <w:t>, ,</w:t>
      </w:r>
      <w:proofErr w:type="gramEnd"/>
      <w:r w:rsidRPr="0B5390CC">
        <w:rPr>
          <w:rFonts w:ascii="Calibri" w:eastAsia="Calibri" w:hAnsi="Calibri" w:cs="Calibri"/>
          <w:sz w:val="22"/>
          <w:szCs w:val="22"/>
        </w:rPr>
        <w:t xml:space="preserve"> com o preenchimento obrigatório dos dados que identifiquem nome da tomadora dos serviços, inscrição no CNPJ, número, data e valor da nota fiscal ou fatura referente aos serviços prestados no mês.</w:t>
      </w:r>
    </w:p>
    <w:p w14:paraId="633BA6C4" w14:textId="0FF24E47" w:rsidR="41FB3A1D" w:rsidRDefault="41FB3A1D" w:rsidP="0B5390CC">
      <w:pPr>
        <w:jc w:val="both"/>
      </w:pPr>
      <w:r w:rsidRPr="0B5390CC">
        <w:rPr>
          <w:rFonts w:ascii="Calibri" w:eastAsia="Calibri" w:hAnsi="Calibri" w:cs="Calibri"/>
          <w:sz w:val="22"/>
          <w:szCs w:val="22"/>
        </w:rPr>
        <w:t xml:space="preserve"> </w:t>
      </w:r>
    </w:p>
    <w:p w14:paraId="0AC9DA62" w14:textId="244D3382" w:rsidR="41FB3A1D" w:rsidRDefault="41FB3A1D" w:rsidP="0B5390CC">
      <w:pPr>
        <w:jc w:val="both"/>
      </w:pPr>
      <w:r w:rsidRPr="0B5390CC">
        <w:rPr>
          <w:rFonts w:ascii="Calibri" w:eastAsia="Calibri" w:hAnsi="Calibri" w:cs="Calibri"/>
          <w:sz w:val="22"/>
          <w:szCs w:val="22"/>
        </w:rPr>
        <w:t>8.5.4. Fundo de Garantia do Tempo de Serviço: Guia gerada pelo sistema FGTS Digital, com pagamento via PIX e a comprovação do recolhimento (autenticação), com o preenchimento obrigatório dos dados cadastrais que identifiquem a empresa tomadora dos serviços.</w:t>
      </w:r>
    </w:p>
    <w:p w14:paraId="5630AD66" w14:textId="77777777" w:rsidR="00E42F05" w:rsidRPr="00021488" w:rsidRDefault="00E42F05" w:rsidP="001170B1">
      <w:pPr>
        <w:autoSpaceDE w:val="0"/>
        <w:autoSpaceDN w:val="0"/>
        <w:adjustRightInd w:val="0"/>
        <w:spacing w:line="280" w:lineRule="atLeast"/>
        <w:jc w:val="both"/>
        <w:rPr>
          <w:rFonts w:ascii="Calibri" w:hAnsi="Calibri" w:cs="Calibri"/>
          <w:sz w:val="22"/>
          <w:szCs w:val="22"/>
        </w:rPr>
      </w:pPr>
    </w:p>
    <w:p w14:paraId="5336F370" w14:textId="77777777" w:rsidR="00E42F05" w:rsidRPr="001170B1" w:rsidRDefault="00F844C4" w:rsidP="001170B1">
      <w:pPr>
        <w:autoSpaceDE w:val="0"/>
        <w:autoSpaceDN w:val="0"/>
        <w:adjustRightInd w:val="0"/>
        <w:spacing w:line="280" w:lineRule="atLeast"/>
        <w:jc w:val="both"/>
        <w:rPr>
          <w:rFonts w:ascii="Calibri" w:hAnsi="Calibri" w:cs="Calibri"/>
          <w:sz w:val="22"/>
          <w:szCs w:val="22"/>
        </w:rPr>
      </w:pPr>
      <w:r w:rsidRPr="00021488">
        <w:rPr>
          <w:rFonts w:ascii="Calibri" w:hAnsi="Calibri" w:cs="Calibri"/>
          <w:sz w:val="22"/>
          <w:szCs w:val="22"/>
        </w:rPr>
        <w:t xml:space="preserve">8.5.5. </w:t>
      </w:r>
      <w:r w:rsidR="00E42F05" w:rsidRPr="00021488">
        <w:rPr>
          <w:rFonts w:ascii="Calibri" w:hAnsi="Calibri" w:cs="Calibri"/>
          <w:sz w:val="22"/>
          <w:szCs w:val="22"/>
        </w:rPr>
        <w:t xml:space="preserve">Cópia do Boletim de Medição de Serviços (BMS), devidamente assinado pela </w:t>
      </w:r>
      <w:r w:rsidR="00207199">
        <w:rPr>
          <w:rFonts w:ascii="Calibri" w:hAnsi="Calibri" w:cs="Calibri"/>
          <w:b/>
          <w:sz w:val="22"/>
          <w:szCs w:val="22"/>
        </w:rPr>
        <w:t>VIBRA</w:t>
      </w:r>
      <w:r w:rsidR="00293A78" w:rsidRPr="00021488">
        <w:rPr>
          <w:rFonts w:ascii="Calibri" w:hAnsi="Calibri" w:cs="Calibri"/>
          <w:sz w:val="22"/>
          <w:szCs w:val="22"/>
        </w:rPr>
        <w:t xml:space="preserve"> </w:t>
      </w:r>
      <w:r w:rsidR="00E42F05" w:rsidRPr="00021488">
        <w:rPr>
          <w:rFonts w:ascii="Calibri" w:hAnsi="Calibri" w:cs="Calibri"/>
          <w:sz w:val="22"/>
          <w:szCs w:val="22"/>
        </w:rPr>
        <w:t xml:space="preserve">e pela </w:t>
      </w:r>
      <w:r w:rsidR="00E42F05" w:rsidRPr="00021488">
        <w:rPr>
          <w:rFonts w:ascii="Calibri" w:hAnsi="Calibri" w:cs="Calibri"/>
          <w:b/>
          <w:sz w:val="22"/>
          <w:szCs w:val="22"/>
        </w:rPr>
        <w:t>CONTRATADA</w:t>
      </w:r>
      <w:r w:rsidR="00E42F05" w:rsidRPr="00021488">
        <w:rPr>
          <w:rFonts w:ascii="Calibri" w:hAnsi="Calibri" w:cs="Calibri"/>
          <w:sz w:val="22"/>
          <w:szCs w:val="22"/>
        </w:rPr>
        <w:t>.</w:t>
      </w:r>
    </w:p>
    <w:p w14:paraId="61829076" w14:textId="77777777" w:rsidR="00E42F05" w:rsidRPr="001170B1" w:rsidRDefault="00E42F05" w:rsidP="001170B1">
      <w:pPr>
        <w:autoSpaceDE w:val="0"/>
        <w:autoSpaceDN w:val="0"/>
        <w:adjustRightInd w:val="0"/>
        <w:spacing w:line="280" w:lineRule="atLeast"/>
        <w:jc w:val="both"/>
        <w:rPr>
          <w:rFonts w:ascii="Calibri" w:hAnsi="Calibri" w:cs="Calibri"/>
          <w:sz w:val="22"/>
          <w:szCs w:val="22"/>
        </w:rPr>
      </w:pPr>
    </w:p>
    <w:p w14:paraId="3B78D9DD" w14:textId="77777777" w:rsidR="00E42F05" w:rsidRDefault="00F844C4" w:rsidP="001170B1">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8.6. </w:t>
      </w:r>
      <w:r w:rsidR="00E42F05" w:rsidRPr="001170B1">
        <w:rPr>
          <w:rFonts w:ascii="Calibri" w:hAnsi="Calibri" w:cs="Calibri"/>
          <w:sz w:val="22"/>
          <w:szCs w:val="22"/>
        </w:rPr>
        <w:t xml:space="preserve">Os documentos de cobrança apresentados com incorreções ou incompletos serão devolvidos à </w:t>
      </w:r>
      <w:r w:rsidR="00E42F05" w:rsidRPr="00293A78">
        <w:rPr>
          <w:rFonts w:ascii="Calibri" w:hAnsi="Calibri" w:cs="Calibri"/>
          <w:b/>
          <w:sz w:val="22"/>
          <w:szCs w:val="22"/>
        </w:rPr>
        <w:t>CONTRATADA</w:t>
      </w:r>
      <w:r w:rsidR="00E42F05" w:rsidRPr="001170B1">
        <w:rPr>
          <w:rFonts w:ascii="Calibri" w:hAnsi="Calibri" w:cs="Calibri"/>
          <w:sz w:val="22"/>
          <w:szCs w:val="22"/>
        </w:rPr>
        <w:t xml:space="preserve"> e o prazo de pagamento poderá ser postergado pelo tempo necessário à sua reapresentação, sem que seja permitida à </w:t>
      </w:r>
      <w:r w:rsidR="00E42F05" w:rsidRPr="00293A78">
        <w:rPr>
          <w:rFonts w:ascii="Calibri" w:hAnsi="Calibri" w:cs="Calibri"/>
          <w:b/>
          <w:sz w:val="22"/>
          <w:szCs w:val="22"/>
        </w:rPr>
        <w:t>CONTRATADA</w:t>
      </w:r>
      <w:r w:rsidR="00E42F05" w:rsidRPr="001170B1">
        <w:rPr>
          <w:rFonts w:ascii="Calibri" w:hAnsi="Calibri" w:cs="Calibri"/>
          <w:sz w:val="22"/>
          <w:szCs w:val="22"/>
        </w:rPr>
        <w:t xml:space="preserve"> </w:t>
      </w:r>
      <w:r w:rsidR="00293A78">
        <w:rPr>
          <w:rFonts w:ascii="Calibri" w:hAnsi="Calibri" w:cs="Calibri"/>
          <w:sz w:val="22"/>
          <w:szCs w:val="22"/>
        </w:rPr>
        <w:t>atualização dos</w:t>
      </w:r>
      <w:r w:rsidR="00E42F05" w:rsidRPr="001170B1">
        <w:rPr>
          <w:rFonts w:ascii="Calibri" w:hAnsi="Calibri" w:cs="Calibri"/>
          <w:sz w:val="22"/>
          <w:szCs w:val="22"/>
        </w:rPr>
        <w:t xml:space="preserve"> preços.</w:t>
      </w:r>
    </w:p>
    <w:p w14:paraId="2BA226A1" w14:textId="77777777" w:rsidR="000061CE" w:rsidRDefault="000061CE" w:rsidP="001170B1">
      <w:pPr>
        <w:autoSpaceDE w:val="0"/>
        <w:autoSpaceDN w:val="0"/>
        <w:adjustRightInd w:val="0"/>
        <w:spacing w:line="280" w:lineRule="atLeast"/>
        <w:jc w:val="both"/>
        <w:rPr>
          <w:rFonts w:ascii="Calibri" w:hAnsi="Calibri" w:cs="Calibri"/>
          <w:sz w:val="22"/>
          <w:szCs w:val="22"/>
        </w:rPr>
      </w:pPr>
    </w:p>
    <w:p w14:paraId="02FB9092" w14:textId="77777777" w:rsidR="001B7974" w:rsidRDefault="00F844C4" w:rsidP="001B7974">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8.7. </w:t>
      </w:r>
      <w:r w:rsidR="001B7974">
        <w:rPr>
          <w:rFonts w:ascii="Calibri" w:hAnsi="Calibri" w:cs="Calibri"/>
          <w:sz w:val="22"/>
          <w:szCs w:val="22"/>
        </w:rPr>
        <w:t>Fica assegurado</w:t>
      </w:r>
      <w:r w:rsidR="000061CE">
        <w:rPr>
          <w:rFonts w:ascii="Calibri" w:hAnsi="Calibri" w:cs="Calibri"/>
          <w:sz w:val="22"/>
          <w:szCs w:val="22"/>
        </w:rPr>
        <w:t xml:space="preserve">, ainda, </w:t>
      </w:r>
      <w:r w:rsidR="001B7974">
        <w:rPr>
          <w:rFonts w:ascii="Calibri" w:hAnsi="Calibri" w:cs="Calibri"/>
          <w:sz w:val="22"/>
          <w:szCs w:val="22"/>
        </w:rPr>
        <w:t xml:space="preserve">à </w:t>
      </w:r>
      <w:r w:rsidR="00207199">
        <w:rPr>
          <w:rFonts w:ascii="Calibri" w:hAnsi="Calibri" w:cs="Calibri"/>
          <w:b/>
          <w:sz w:val="22"/>
          <w:szCs w:val="22"/>
        </w:rPr>
        <w:t>VIBRA</w:t>
      </w:r>
      <w:r w:rsidR="001B7974">
        <w:rPr>
          <w:rFonts w:ascii="Calibri" w:hAnsi="Calibri" w:cs="Calibri"/>
          <w:sz w:val="22"/>
          <w:szCs w:val="22"/>
        </w:rPr>
        <w:t xml:space="preserve"> o direito de deduzir do pagamento devido à </w:t>
      </w:r>
      <w:r w:rsidR="001B7974" w:rsidRPr="001B7974">
        <w:rPr>
          <w:rFonts w:ascii="Calibri" w:hAnsi="Calibri" w:cs="Calibri"/>
          <w:b/>
          <w:sz w:val="22"/>
          <w:szCs w:val="22"/>
        </w:rPr>
        <w:t>CONTRATADA</w:t>
      </w:r>
      <w:r w:rsidR="001B7974">
        <w:rPr>
          <w:rFonts w:ascii="Calibri" w:hAnsi="Calibri" w:cs="Calibri"/>
          <w:sz w:val="22"/>
          <w:szCs w:val="22"/>
        </w:rPr>
        <w:t xml:space="preserve">, por força deste Contrato ou em outro contrato mantido com a </w:t>
      </w:r>
      <w:r w:rsidR="00207199">
        <w:rPr>
          <w:rFonts w:ascii="Calibri" w:hAnsi="Calibri" w:cs="Calibri"/>
          <w:b/>
          <w:sz w:val="22"/>
          <w:szCs w:val="22"/>
        </w:rPr>
        <w:t>VIBRA</w:t>
      </w:r>
      <w:r w:rsidR="001B7974">
        <w:rPr>
          <w:rFonts w:ascii="Calibri" w:hAnsi="Calibri" w:cs="Calibri"/>
          <w:sz w:val="22"/>
          <w:szCs w:val="22"/>
        </w:rPr>
        <w:t>, importâncias correspondentes a:</w:t>
      </w:r>
    </w:p>
    <w:p w14:paraId="17AD93B2" w14:textId="77777777" w:rsidR="001B7974" w:rsidRDefault="001B7974" w:rsidP="001B7974">
      <w:pPr>
        <w:autoSpaceDE w:val="0"/>
        <w:autoSpaceDN w:val="0"/>
        <w:adjustRightInd w:val="0"/>
        <w:spacing w:line="280" w:lineRule="atLeast"/>
        <w:jc w:val="both"/>
        <w:rPr>
          <w:rFonts w:ascii="Calibri" w:hAnsi="Calibri" w:cs="Calibri"/>
          <w:sz w:val="22"/>
          <w:szCs w:val="22"/>
        </w:rPr>
      </w:pPr>
    </w:p>
    <w:p w14:paraId="4C80B550" w14:textId="77777777" w:rsidR="001B7974" w:rsidRDefault="001B7974" w:rsidP="001B7974">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8.7.1. Todos os débitos a que tiver dado causa, notadamente multas de qualquer espécie e os decorrentes de obrigações tributárias, previdenciárias e trabalhistas, acrescidos de consectários;</w:t>
      </w:r>
    </w:p>
    <w:p w14:paraId="0DE4B5B7" w14:textId="77777777" w:rsidR="001B7974" w:rsidRDefault="001B7974" w:rsidP="001B7974">
      <w:pPr>
        <w:autoSpaceDE w:val="0"/>
        <w:autoSpaceDN w:val="0"/>
        <w:adjustRightInd w:val="0"/>
        <w:spacing w:line="280" w:lineRule="atLeast"/>
        <w:jc w:val="both"/>
        <w:rPr>
          <w:rFonts w:ascii="Calibri" w:hAnsi="Calibri" w:cs="Calibri"/>
          <w:sz w:val="22"/>
          <w:szCs w:val="22"/>
        </w:rPr>
      </w:pPr>
    </w:p>
    <w:p w14:paraId="78DEE2D9" w14:textId="77777777" w:rsidR="001B7974" w:rsidRDefault="001B7974" w:rsidP="001B7974">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8.7.2. Despesas relativas à correção de falhas;</w:t>
      </w:r>
    </w:p>
    <w:p w14:paraId="66204FF1" w14:textId="77777777" w:rsidR="001B7974" w:rsidRDefault="001B7974" w:rsidP="001B7974">
      <w:pPr>
        <w:autoSpaceDE w:val="0"/>
        <w:autoSpaceDN w:val="0"/>
        <w:adjustRightInd w:val="0"/>
        <w:spacing w:line="280" w:lineRule="atLeast"/>
        <w:jc w:val="both"/>
        <w:rPr>
          <w:rFonts w:ascii="Calibri" w:hAnsi="Calibri" w:cs="Calibri"/>
          <w:sz w:val="22"/>
          <w:szCs w:val="22"/>
        </w:rPr>
      </w:pPr>
    </w:p>
    <w:p w14:paraId="65E89CF1" w14:textId="77777777" w:rsidR="001B7974" w:rsidRDefault="001B7974" w:rsidP="001B7974">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8.7.3.  Dedução relativa a insumos de sua responsabilidade não fornecidos;</w:t>
      </w:r>
    </w:p>
    <w:p w14:paraId="2DBF0D7D" w14:textId="77777777" w:rsidR="001B7974" w:rsidRDefault="001B7974" w:rsidP="001B7974">
      <w:pPr>
        <w:autoSpaceDE w:val="0"/>
        <w:autoSpaceDN w:val="0"/>
        <w:adjustRightInd w:val="0"/>
        <w:spacing w:line="280" w:lineRule="atLeast"/>
        <w:jc w:val="both"/>
        <w:rPr>
          <w:rFonts w:ascii="Calibri" w:hAnsi="Calibri" w:cs="Calibri"/>
          <w:sz w:val="22"/>
          <w:szCs w:val="22"/>
        </w:rPr>
      </w:pPr>
    </w:p>
    <w:p w14:paraId="7F5858E5" w14:textId="77777777" w:rsidR="001B7974" w:rsidRDefault="001B7974" w:rsidP="001B7974">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lastRenderedPageBreak/>
        <w:t xml:space="preserve">8.7.4. Utilização de materiais ou equipamentos da </w:t>
      </w:r>
      <w:r w:rsidR="00207199">
        <w:rPr>
          <w:rFonts w:ascii="Calibri" w:hAnsi="Calibri" w:cs="Calibri"/>
          <w:b/>
          <w:sz w:val="22"/>
          <w:szCs w:val="22"/>
        </w:rPr>
        <w:t>VIBRA</w:t>
      </w:r>
      <w:r>
        <w:rPr>
          <w:rFonts w:ascii="Calibri" w:hAnsi="Calibri" w:cs="Calibri"/>
          <w:sz w:val="22"/>
          <w:szCs w:val="22"/>
        </w:rPr>
        <w:t xml:space="preserve"> cujo fornecimento seja obrigação da CONTRATADA.</w:t>
      </w:r>
    </w:p>
    <w:p w14:paraId="6B62F1B3" w14:textId="77777777" w:rsidR="001B7974" w:rsidRDefault="001B7974" w:rsidP="001B7974">
      <w:pPr>
        <w:autoSpaceDE w:val="0"/>
        <w:autoSpaceDN w:val="0"/>
        <w:adjustRightInd w:val="0"/>
        <w:spacing w:line="280" w:lineRule="atLeast"/>
        <w:jc w:val="both"/>
        <w:rPr>
          <w:rFonts w:ascii="Calibri" w:hAnsi="Calibri" w:cs="Calibri"/>
          <w:sz w:val="22"/>
          <w:szCs w:val="22"/>
        </w:rPr>
      </w:pPr>
    </w:p>
    <w:p w14:paraId="1EA4B365" w14:textId="77777777" w:rsidR="00E42F05" w:rsidRPr="00F844C4" w:rsidRDefault="00C70CF3" w:rsidP="001B7974">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8.</w:t>
      </w:r>
      <w:r w:rsidR="009124CE">
        <w:rPr>
          <w:rFonts w:ascii="Calibri" w:hAnsi="Calibri" w:cs="Calibri"/>
          <w:sz w:val="22"/>
          <w:szCs w:val="22"/>
        </w:rPr>
        <w:t>8.</w:t>
      </w:r>
      <w:r w:rsidR="001B7974">
        <w:rPr>
          <w:rFonts w:ascii="Calibri" w:hAnsi="Calibri" w:cs="Calibri"/>
          <w:sz w:val="22"/>
          <w:szCs w:val="22"/>
        </w:rPr>
        <w:t xml:space="preserve"> Caso a </w:t>
      </w:r>
      <w:r w:rsidR="00207199">
        <w:rPr>
          <w:rFonts w:ascii="Calibri" w:hAnsi="Calibri" w:cs="Calibri"/>
          <w:b/>
          <w:sz w:val="22"/>
          <w:szCs w:val="22"/>
        </w:rPr>
        <w:t>VIBRA</w:t>
      </w:r>
      <w:r w:rsidR="001B7974">
        <w:rPr>
          <w:rFonts w:ascii="Calibri" w:hAnsi="Calibri" w:cs="Calibri"/>
          <w:sz w:val="22"/>
          <w:szCs w:val="22"/>
        </w:rPr>
        <w:t xml:space="preserve"> realize retenções/deduções nas faturas da </w:t>
      </w:r>
      <w:r w:rsidR="001B7974" w:rsidRPr="001B7974">
        <w:rPr>
          <w:rFonts w:ascii="Calibri" w:hAnsi="Calibri" w:cs="Calibri"/>
          <w:b/>
          <w:sz w:val="22"/>
          <w:szCs w:val="22"/>
        </w:rPr>
        <w:t>CONTRATADA</w:t>
      </w:r>
      <w:r w:rsidR="001B7974">
        <w:rPr>
          <w:rFonts w:ascii="Calibri" w:hAnsi="Calibri" w:cs="Calibri"/>
          <w:sz w:val="22"/>
          <w:szCs w:val="22"/>
        </w:rPr>
        <w:t xml:space="preserve"> que, posteriormente, verifiquem-se incorretas ou em desacordo com o determinado neste Contrato, os valores incorretamente retidos deverão ser devolvidos </w:t>
      </w:r>
      <w:r w:rsidR="009124CE">
        <w:rPr>
          <w:rFonts w:ascii="Calibri" w:hAnsi="Calibri" w:cs="Calibri"/>
          <w:sz w:val="22"/>
          <w:szCs w:val="22"/>
        </w:rPr>
        <w:t xml:space="preserve">após a </w:t>
      </w:r>
      <w:r w:rsidR="001B7974">
        <w:rPr>
          <w:rFonts w:ascii="Calibri" w:hAnsi="Calibri" w:cs="Calibri"/>
          <w:sz w:val="22"/>
          <w:szCs w:val="22"/>
        </w:rPr>
        <w:t xml:space="preserve">conclusão do procedimento interno da </w:t>
      </w:r>
      <w:r w:rsidR="00207199">
        <w:rPr>
          <w:rFonts w:ascii="Calibri" w:hAnsi="Calibri" w:cs="Calibri"/>
          <w:b/>
          <w:sz w:val="22"/>
          <w:szCs w:val="22"/>
        </w:rPr>
        <w:t>VIBRA</w:t>
      </w:r>
      <w:r w:rsidR="001B7974">
        <w:rPr>
          <w:rFonts w:ascii="Calibri" w:hAnsi="Calibri" w:cs="Calibri"/>
          <w:sz w:val="22"/>
          <w:szCs w:val="22"/>
        </w:rPr>
        <w:t xml:space="preserve"> que reconhecer a realização de retenções/deduções indevidas, atualizado monetariamente com base no IPCA (Índice Nacional de Preços ao Consumidor Amplo), </w:t>
      </w:r>
      <w:r w:rsidR="001B7974">
        <w:rPr>
          <w:rFonts w:ascii="Calibri" w:hAnsi="Calibri" w:cs="Calibri"/>
          <w:i/>
          <w:sz w:val="22"/>
          <w:szCs w:val="22"/>
        </w:rPr>
        <w:t>pro rata die</w:t>
      </w:r>
      <w:r w:rsidR="001B7974">
        <w:rPr>
          <w:rFonts w:ascii="Calibri" w:hAnsi="Calibri" w:cs="Calibri"/>
          <w:sz w:val="22"/>
          <w:szCs w:val="22"/>
        </w:rPr>
        <w:t>.</w:t>
      </w:r>
    </w:p>
    <w:p w14:paraId="02F2C34E" w14:textId="77777777" w:rsidR="00E42F05" w:rsidRPr="006B28C2" w:rsidRDefault="00E42F05" w:rsidP="00F844C4">
      <w:pPr>
        <w:autoSpaceDE w:val="0"/>
        <w:autoSpaceDN w:val="0"/>
        <w:adjustRightInd w:val="0"/>
        <w:spacing w:line="280" w:lineRule="atLeast"/>
        <w:jc w:val="both"/>
        <w:rPr>
          <w:rFonts w:ascii="Calibri" w:hAnsi="Calibri" w:cs="Calibri"/>
          <w:sz w:val="22"/>
          <w:szCs w:val="22"/>
        </w:rPr>
      </w:pPr>
    </w:p>
    <w:p w14:paraId="334EA264" w14:textId="77777777" w:rsidR="00E42F05" w:rsidRPr="006B28C2" w:rsidRDefault="00E42F05">
      <w:pPr>
        <w:pStyle w:val="PargrafodaLista1"/>
        <w:numPr>
          <w:ilvl w:val="0"/>
          <w:numId w:val="3"/>
        </w:numPr>
        <w:jc w:val="both"/>
        <w:rPr>
          <w:rFonts w:ascii="Calibri" w:hAnsi="Calibri" w:cs="Calibri"/>
          <w:b/>
          <w:sz w:val="22"/>
        </w:rPr>
      </w:pPr>
      <w:r w:rsidRPr="006B28C2">
        <w:rPr>
          <w:rFonts w:ascii="Calibri" w:hAnsi="Calibri" w:cs="Calibri"/>
          <w:b/>
          <w:sz w:val="22"/>
        </w:rPr>
        <w:t>MULTAS</w:t>
      </w:r>
      <w:r w:rsidR="00D77D83" w:rsidRPr="006B28C2">
        <w:rPr>
          <w:rFonts w:ascii="Calibri" w:hAnsi="Calibri" w:cs="Calibri"/>
          <w:b/>
          <w:sz w:val="22"/>
        </w:rPr>
        <w:t xml:space="preserve"> CONTRATUAIS</w:t>
      </w:r>
    </w:p>
    <w:p w14:paraId="77509293" w14:textId="77777777" w:rsidR="00E42F05" w:rsidRPr="00F844C4" w:rsidRDefault="00F844C4" w:rsidP="00F844C4">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9.1. </w:t>
      </w:r>
      <w:r w:rsidR="00E42F05" w:rsidRPr="00F844C4">
        <w:rPr>
          <w:rFonts w:ascii="Calibri" w:hAnsi="Calibri" w:cs="Calibri"/>
          <w:sz w:val="22"/>
          <w:szCs w:val="22"/>
        </w:rPr>
        <w:t xml:space="preserve">Em caso de não cumprimento, por parte da </w:t>
      </w:r>
      <w:r w:rsidR="00E42F05" w:rsidRPr="00293A78">
        <w:rPr>
          <w:rFonts w:ascii="Calibri" w:hAnsi="Calibri" w:cs="Calibri"/>
          <w:b/>
          <w:sz w:val="22"/>
          <w:szCs w:val="22"/>
        </w:rPr>
        <w:t>CONTRATADA</w:t>
      </w:r>
      <w:r w:rsidR="00E42F05" w:rsidRPr="00F844C4">
        <w:rPr>
          <w:rFonts w:ascii="Calibri" w:hAnsi="Calibri" w:cs="Calibri"/>
          <w:sz w:val="22"/>
          <w:szCs w:val="22"/>
        </w:rPr>
        <w:t xml:space="preserve"> das </w:t>
      </w:r>
      <w:r w:rsidR="00BB4378">
        <w:rPr>
          <w:rFonts w:ascii="Calibri" w:hAnsi="Calibri" w:cs="Calibri"/>
          <w:sz w:val="22"/>
          <w:szCs w:val="22"/>
        </w:rPr>
        <w:t>obrigações contratuais</w:t>
      </w:r>
      <w:r w:rsidR="00E42F05" w:rsidRPr="00F844C4">
        <w:rPr>
          <w:rFonts w:ascii="Calibri" w:hAnsi="Calibri" w:cs="Calibri"/>
          <w:sz w:val="22"/>
          <w:szCs w:val="22"/>
        </w:rPr>
        <w:t xml:space="preserve">, a </w:t>
      </w:r>
      <w:r w:rsidR="00207199">
        <w:rPr>
          <w:rFonts w:ascii="Calibri" w:hAnsi="Calibri" w:cs="Calibri"/>
          <w:b/>
          <w:sz w:val="22"/>
          <w:szCs w:val="22"/>
        </w:rPr>
        <w:t>VIBRA</w:t>
      </w:r>
      <w:r w:rsidR="00E42F05" w:rsidRPr="00F844C4">
        <w:rPr>
          <w:rFonts w:ascii="Calibri" w:hAnsi="Calibri" w:cs="Calibri"/>
          <w:sz w:val="22"/>
          <w:szCs w:val="22"/>
        </w:rPr>
        <w:t xml:space="preserve"> poderá aplicar à </w:t>
      </w:r>
      <w:r w:rsidR="00E42F05" w:rsidRPr="00293A78">
        <w:rPr>
          <w:rFonts w:ascii="Calibri" w:hAnsi="Calibri" w:cs="Calibri"/>
          <w:b/>
          <w:sz w:val="22"/>
          <w:szCs w:val="22"/>
        </w:rPr>
        <w:t>CONTRATADA</w:t>
      </w:r>
      <w:r w:rsidR="00E42F05" w:rsidRPr="00F844C4">
        <w:rPr>
          <w:rFonts w:ascii="Calibri" w:hAnsi="Calibri" w:cs="Calibri"/>
          <w:sz w:val="22"/>
          <w:szCs w:val="22"/>
        </w:rPr>
        <w:t xml:space="preserve">, através de notificação por escrito e sem prejuízo do disposto </w:t>
      </w:r>
      <w:r w:rsidR="00E42F05" w:rsidRPr="00293A78">
        <w:rPr>
          <w:rFonts w:ascii="Calibri" w:hAnsi="Calibri" w:cs="Calibri"/>
          <w:sz w:val="22"/>
          <w:szCs w:val="22"/>
        </w:rPr>
        <w:t>no item 1</w:t>
      </w:r>
      <w:r w:rsidR="00293A78" w:rsidRPr="00293A78">
        <w:rPr>
          <w:rFonts w:ascii="Calibri" w:hAnsi="Calibri" w:cs="Calibri"/>
          <w:sz w:val="22"/>
          <w:szCs w:val="22"/>
        </w:rPr>
        <w:t>3</w:t>
      </w:r>
      <w:r w:rsidR="00E42F05" w:rsidRPr="00293A78">
        <w:rPr>
          <w:rFonts w:ascii="Calibri" w:hAnsi="Calibri" w:cs="Calibri"/>
          <w:sz w:val="22"/>
          <w:szCs w:val="22"/>
        </w:rPr>
        <w:t>.1</w:t>
      </w:r>
      <w:r w:rsidR="00E42F05" w:rsidRPr="00F844C4">
        <w:rPr>
          <w:rFonts w:ascii="Calibri" w:hAnsi="Calibri" w:cs="Calibri"/>
          <w:sz w:val="22"/>
          <w:szCs w:val="22"/>
        </w:rPr>
        <w:t xml:space="preserve"> deste Instrumento, as seguintes multas:</w:t>
      </w:r>
    </w:p>
    <w:p w14:paraId="680A4E5D" w14:textId="77777777" w:rsidR="00E42F05" w:rsidRPr="00F844C4" w:rsidRDefault="00E42F05" w:rsidP="00F844C4">
      <w:pPr>
        <w:autoSpaceDE w:val="0"/>
        <w:autoSpaceDN w:val="0"/>
        <w:adjustRightInd w:val="0"/>
        <w:spacing w:line="280" w:lineRule="atLeast"/>
        <w:jc w:val="both"/>
        <w:rPr>
          <w:rFonts w:ascii="Calibri" w:hAnsi="Calibri" w:cs="Calibri"/>
          <w:sz w:val="22"/>
          <w:szCs w:val="22"/>
        </w:rPr>
      </w:pPr>
    </w:p>
    <w:p w14:paraId="3CCA96D6" w14:textId="77777777" w:rsidR="00E42F05" w:rsidRPr="00F844C4" w:rsidRDefault="00F844C4" w:rsidP="00F844C4">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9.1.1. </w:t>
      </w:r>
      <w:r w:rsidR="00E42F05" w:rsidRPr="00F844C4">
        <w:rPr>
          <w:rFonts w:ascii="Calibri" w:hAnsi="Calibri" w:cs="Calibri"/>
          <w:sz w:val="22"/>
          <w:szCs w:val="22"/>
        </w:rPr>
        <w:t xml:space="preserve">A quantia correspondente a 1% (um por cento) </w:t>
      </w:r>
      <w:r w:rsidR="00BB4378">
        <w:rPr>
          <w:rFonts w:ascii="Calibri" w:hAnsi="Calibri" w:cs="Calibri"/>
          <w:sz w:val="22"/>
          <w:szCs w:val="22"/>
        </w:rPr>
        <w:t>ao</w:t>
      </w:r>
      <w:r w:rsidR="00BB4378" w:rsidRPr="00F844C4">
        <w:rPr>
          <w:rFonts w:ascii="Calibri" w:hAnsi="Calibri" w:cs="Calibri"/>
          <w:sz w:val="22"/>
          <w:szCs w:val="22"/>
        </w:rPr>
        <w:t xml:space="preserve"> dia </w:t>
      </w:r>
      <w:r w:rsidR="00E42F05" w:rsidRPr="00F844C4">
        <w:rPr>
          <w:rFonts w:ascii="Calibri" w:hAnsi="Calibri" w:cs="Calibri"/>
          <w:sz w:val="22"/>
          <w:szCs w:val="22"/>
        </w:rPr>
        <w:t xml:space="preserve">do valor da fatura referente ao mês </w:t>
      </w:r>
      <w:r w:rsidR="00BB4378">
        <w:rPr>
          <w:rFonts w:ascii="Calibri" w:hAnsi="Calibri" w:cs="Calibri"/>
          <w:sz w:val="22"/>
          <w:szCs w:val="22"/>
        </w:rPr>
        <w:t xml:space="preserve">do inadimplemento pela </w:t>
      </w:r>
      <w:proofErr w:type="gramStart"/>
      <w:r w:rsidR="00E42F05" w:rsidRPr="00293A78">
        <w:rPr>
          <w:rFonts w:ascii="Calibri" w:hAnsi="Calibri" w:cs="Calibri"/>
          <w:b/>
          <w:sz w:val="22"/>
          <w:szCs w:val="22"/>
        </w:rPr>
        <w:t>CONTRATADA</w:t>
      </w:r>
      <w:r w:rsidR="00E42F05" w:rsidRPr="00F844C4">
        <w:rPr>
          <w:rFonts w:ascii="Calibri" w:hAnsi="Calibri" w:cs="Calibri"/>
          <w:sz w:val="22"/>
          <w:szCs w:val="22"/>
        </w:rPr>
        <w:t>,  até</w:t>
      </w:r>
      <w:proofErr w:type="gramEnd"/>
      <w:r w:rsidR="00E42F05" w:rsidRPr="00F844C4">
        <w:rPr>
          <w:rFonts w:ascii="Calibri" w:hAnsi="Calibri" w:cs="Calibri"/>
          <w:sz w:val="22"/>
          <w:szCs w:val="22"/>
        </w:rPr>
        <w:t xml:space="preserve"> o cumprimento da exigência, no caso da primeira falta</w:t>
      </w:r>
      <w:r w:rsidR="0069020F">
        <w:rPr>
          <w:rFonts w:ascii="Calibri" w:hAnsi="Calibri" w:cs="Calibri"/>
          <w:sz w:val="22"/>
          <w:szCs w:val="22"/>
        </w:rPr>
        <w:t>, limitada ao teto de 10% do valor da fatura</w:t>
      </w:r>
      <w:r w:rsidR="00E42F05" w:rsidRPr="00F844C4">
        <w:rPr>
          <w:rFonts w:ascii="Calibri" w:hAnsi="Calibri" w:cs="Calibri"/>
          <w:sz w:val="22"/>
          <w:szCs w:val="22"/>
        </w:rPr>
        <w:t>;</w:t>
      </w:r>
    </w:p>
    <w:p w14:paraId="19219836" w14:textId="77777777" w:rsidR="00E42F05" w:rsidRPr="00F844C4" w:rsidRDefault="00E42F05" w:rsidP="00F844C4">
      <w:pPr>
        <w:autoSpaceDE w:val="0"/>
        <w:autoSpaceDN w:val="0"/>
        <w:adjustRightInd w:val="0"/>
        <w:spacing w:line="280" w:lineRule="atLeast"/>
        <w:jc w:val="both"/>
        <w:rPr>
          <w:rFonts w:ascii="Calibri" w:hAnsi="Calibri" w:cs="Calibri"/>
          <w:sz w:val="22"/>
          <w:szCs w:val="22"/>
        </w:rPr>
      </w:pPr>
    </w:p>
    <w:p w14:paraId="6C875896" w14:textId="0ACF5120" w:rsidR="00E42F05" w:rsidRDefault="00F844C4" w:rsidP="00F844C4">
      <w:pPr>
        <w:autoSpaceDE w:val="0"/>
        <w:autoSpaceDN w:val="0"/>
        <w:adjustRightInd w:val="0"/>
        <w:spacing w:line="280" w:lineRule="atLeast"/>
        <w:jc w:val="both"/>
        <w:rPr>
          <w:rFonts w:ascii="Calibri" w:hAnsi="Calibri" w:cs="Calibri"/>
          <w:sz w:val="22"/>
          <w:szCs w:val="22"/>
        </w:rPr>
      </w:pPr>
      <w:r w:rsidRPr="6FE0861E">
        <w:rPr>
          <w:rFonts w:ascii="Calibri" w:hAnsi="Calibri" w:cs="Calibri"/>
          <w:sz w:val="22"/>
          <w:szCs w:val="22"/>
        </w:rPr>
        <w:t xml:space="preserve">9.1.2. </w:t>
      </w:r>
      <w:r w:rsidR="00E42F05" w:rsidRPr="6FE0861E">
        <w:rPr>
          <w:rFonts w:ascii="Calibri" w:hAnsi="Calibri" w:cs="Calibri"/>
          <w:sz w:val="22"/>
          <w:szCs w:val="22"/>
        </w:rPr>
        <w:t xml:space="preserve">A quantia correspondente a 2% (dois por cento) </w:t>
      </w:r>
      <w:r w:rsidR="00BB4378" w:rsidRPr="6FE0861E">
        <w:rPr>
          <w:rFonts w:ascii="Calibri" w:hAnsi="Calibri" w:cs="Calibri"/>
          <w:sz w:val="22"/>
          <w:szCs w:val="22"/>
        </w:rPr>
        <w:t xml:space="preserve">ao dia </w:t>
      </w:r>
      <w:r w:rsidR="00E42F05" w:rsidRPr="6FE0861E">
        <w:rPr>
          <w:rFonts w:ascii="Calibri" w:hAnsi="Calibri" w:cs="Calibri"/>
          <w:sz w:val="22"/>
          <w:szCs w:val="22"/>
        </w:rPr>
        <w:t xml:space="preserve">do valor da fatura mensal referente ao mês </w:t>
      </w:r>
      <w:r w:rsidR="00BB4378" w:rsidRPr="6FE0861E">
        <w:rPr>
          <w:rFonts w:ascii="Calibri" w:hAnsi="Calibri" w:cs="Calibri"/>
          <w:sz w:val="22"/>
          <w:szCs w:val="22"/>
        </w:rPr>
        <w:t xml:space="preserve">do inadimplemento </w:t>
      </w:r>
      <w:proofErr w:type="gramStart"/>
      <w:r w:rsidR="00BB4378" w:rsidRPr="6FE0861E">
        <w:rPr>
          <w:rFonts w:ascii="Calibri" w:hAnsi="Calibri" w:cs="Calibri"/>
          <w:sz w:val="22"/>
          <w:szCs w:val="22"/>
        </w:rPr>
        <w:t xml:space="preserve">pela </w:t>
      </w:r>
      <w:r w:rsidR="00E42F05" w:rsidRPr="6FE0861E">
        <w:rPr>
          <w:rFonts w:ascii="Calibri" w:hAnsi="Calibri" w:cs="Calibri"/>
          <w:sz w:val="22"/>
          <w:szCs w:val="22"/>
        </w:rPr>
        <w:t xml:space="preserve"> </w:t>
      </w:r>
      <w:r w:rsidR="00E42F05" w:rsidRPr="6FE0861E">
        <w:rPr>
          <w:rFonts w:ascii="Calibri" w:hAnsi="Calibri" w:cs="Calibri"/>
          <w:b/>
          <w:bCs/>
          <w:sz w:val="22"/>
          <w:szCs w:val="22"/>
        </w:rPr>
        <w:t>CONTRATADA</w:t>
      </w:r>
      <w:proofErr w:type="gramEnd"/>
      <w:r w:rsidR="00BB4378" w:rsidRPr="6FE0861E">
        <w:rPr>
          <w:rFonts w:ascii="Calibri" w:hAnsi="Calibri" w:cs="Calibri"/>
          <w:b/>
          <w:bCs/>
          <w:sz w:val="22"/>
          <w:szCs w:val="22"/>
        </w:rPr>
        <w:t xml:space="preserve"> </w:t>
      </w:r>
      <w:proofErr w:type="gramStart"/>
      <w:r w:rsidR="00E42F05" w:rsidRPr="6FE0861E">
        <w:rPr>
          <w:rFonts w:ascii="Calibri" w:hAnsi="Calibri" w:cs="Calibri"/>
          <w:sz w:val="22"/>
          <w:szCs w:val="22"/>
        </w:rPr>
        <w:t>,  até</w:t>
      </w:r>
      <w:proofErr w:type="gramEnd"/>
      <w:r w:rsidR="00E42F05" w:rsidRPr="6FE0861E">
        <w:rPr>
          <w:rFonts w:ascii="Calibri" w:hAnsi="Calibri" w:cs="Calibri"/>
          <w:sz w:val="22"/>
          <w:szCs w:val="22"/>
        </w:rPr>
        <w:t xml:space="preserve"> o cumprimento da </w:t>
      </w:r>
      <w:proofErr w:type="gramStart"/>
      <w:r w:rsidR="00E42F05" w:rsidRPr="6FE0861E">
        <w:rPr>
          <w:rFonts w:ascii="Calibri" w:hAnsi="Calibri" w:cs="Calibri"/>
          <w:sz w:val="22"/>
          <w:szCs w:val="22"/>
        </w:rPr>
        <w:t>exigência ,</w:t>
      </w:r>
      <w:proofErr w:type="gramEnd"/>
      <w:r w:rsidR="00E42F05" w:rsidRPr="6FE0861E">
        <w:rPr>
          <w:rFonts w:ascii="Calibri" w:hAnsi="Calibri" w:cs="Calibri"/>
          <w:sz w:val="22"/>
          <w:szCs w:val="22"/>
        </w:rPr>
        <w:t xml:space="preserve"> no caso de nova falta ou reincidência</w:t>
      </w:r>
      <w:r w:rsidR="00551BEA" w:rsidRPr="6FE0861E">
        <w:rPr>
          <w:rFonts w:ascii="Calibri" w:hAnsi="Calibri" w:cs="Calibri"/>
          <w:sz w:val="22"/>
          <w:szCs w:val="22"/>
        </w:rPr>
        <w:t xml:space="preserve"> de falta já cometida</w:t>
      </w:r>
      <w:r w:rsidR="0069020F" w:rsidRPr="6FE0861E">
        <w:rPr>
          <w:rFonts w:ascii="Calibri" w:hAnsi="Calibri" w:cs="Calibri"/>
          <w:sz w:val="22"/>
          <w:szCs w:val="22"/>
        </w:rPr>
        <w:t>, limitada ao teto de 20% do valor da fatura;</w:t>
      </w:r>
    </w:p>
    <w:p w14:paraId="296FEF7D" w14:textId="77777777" w:rsidR="0069020F" w:rsidRDefault="0069020F" w:rsidP="00F844C4">
      <w:pPr>
        <w:autoSpaceDE w:val="0"/>
        <w:autoSpaceDN w:val="0"/>
        <w:adjustRightInd w:val="0"/>
        <w:spacing w:line="280" w:lineRule="atLeast"/>
        <w:jc w:val="both"/>
        <w:rPr>
          <w:rFonts w:ascii="Calibri" w:hAnsi="Calibri" w:cs="Calibri"/>
          <w:sz w:val="22"/>
          <w:szCs w:val="22"/>
        </w:rPr>
      </w:pPr>
    </w:p>
    <w:p w14:paraId="7DB9F447" w14:textId="77777777" w:rsidR="00E42F05" w:rsidRPr="00F844C4" w:rsidRDefault="00F844C4" w:rsidP="00F844C4">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9.1.3. </w:t>
      </w:r>
      <w:r w:rsidR="00E42F05" w:rsidRPr="00F844C4">
        <w:rPr>
          <w:rFonts w:ascii="Calibri" w:hAnsi="Calibri" w:cs="Calibri"/>
          <w:sz w:val="22"/>
          <w:szCs w:val="22"/>
        </w:rPr>
        <w:t xml:space="preserve">A </w:t>
      </w:r>
      <w:r w:rsidR="00E42F05" w:rsidRPr="00293A78">
        <w:rPr>
          <w:rFonts w:ascii="Calibri" w:hAnsi="Calibri" w:cs="Calibri"/>
          <w:b/>
          <w:sz w:val="22"/>
          <w:szCs w:val="22"/>
        </w:rPr>
        <w:t>CONTRATADA</w:t>
      </w:r>
      <w:r w:rsidR="00E42F05" w:rsidRPr="00F844C4">
        <w:rPr>
          <w:rFonts w:ascii="Calibri" w:hAnsi="Calibri" w:cs="Calibri"/>
          <w:sz w:val="22"/>
          <w:szCs w:val="22"/>
        </w:rPr>
        <w:t xml:space="preserve"> sofrerá multa no percentual de 5% (cinco por cento) sobre o valor da fatura, caso deixe de apresentar a Guia da Previdência Social (GPS) e/ou a Guia de Recolhimento do Fundo de Garantia do Tempo de Serviço e Informações à Previdência Social (GFIP), ou as apresente desconformes.</w:t>
      </w:r>
    </w:p>
    <w:p w14:paraId="7194DBDC" w14:textId="77777777" w:rsidR="00E42F05" w:rsidRPr="00F844C4" w:rsidRDefault="00E42F05" w:rsidP="00F844C4">
      <w:pPr>
        <w:autoSpaceDE w:val="0"/>
        <w:autoSpaceDN w:val="0"/>
        <w:adjustRightInd w:val="0"/>
        <w:spacing w:line="280" w:lineRule="atLeast"/>
        <w:jc w:val="both"/>
        <w:rPr>
          <w:rFonts w:ascii="Calibri" w:hAnsi="Calibri" w:cs="Calibri"/>
          <w:sz w:val="22"/>
          <w:szCs w:val="22"/>
        </w:rPr>
      </w:pPr>
    </w:p>
    <w:p w14:paraId="03E98E6D" w14:textId="77777777" w:rsidR="00E42F05" w:rsidRPr="00F844C4" w:rsidRDefault="00F844C4" w:rsidP="00F844C4">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9.2. </w:t>
      </w:r>
      <w:r w:rsidR="00E42F05" w:rsidRPr="00F844C4">
        <w:rPr>
          <w:rFonts w:ascii="Calibri" w:hAnsi="Calibri" w:cs="Calibri"/>
          <w:sz w:val="22"/>
          <w:szCs w:val="22"/>
        </w:rPr>
        <w:t xml:space="preserve">Entendem-se desconformes a GPS e a GFIP que não contenham a comprovação de recolhimento das contribuições previdenciárias e fundiárias de todos os empregados da </w:t>
      </w:r>
      <w:r w:rsidR="00E42F05" w:rsidRPr="00293A78">
        <w:rPr>
          <w:rFonts w:ascii="Calibri" w:hAnsi="Calibri" w:cs="Calibri"/>
          <w:b/>
          <w:sz w:val="22"/>
          <w:szCs w:val="22"/>
        </w:rPr>
        <w:t>CONTRATADA</w:t>
      </w:r>
      <w:r w:rsidR="00E42F05" w:rsidRPr="00F844C4">
        <w:rPr>
          <w:rFonts w:ascii="Calibri" w:hAnsi="Calibri" w:cs="Calibri"/>
          <w:sz w:val="22"/>
          <w:szCs w:val="22"/>
        </w:rPr>
        <w:t xml:space="preserve"> em atuação na execução do CONTRATO. </w:t>
      </w:r>
    </w:p>
    <w:p w14:paraId="769D0D3C" w14:textId="77777777" w:rsidR="00E42F05" w:rsidRPr="00F844C4" w:rsidRDefault="00E42F05" w:rsidP="00F844C4">
      <w:pPr>
        <w:autoSpaceDE w:val="0"/>
        <w:autoSpaceDN w:val="0"/>
        <w:adjustRightInd w:val="0"/>
        <w:spacing w:line="280" w:lineRule="atLeast"/>
        <w:jc w:val="both"/>
        <w:rPr>
          <w:rFonts w:ascii="Calibri" w:hAnsi="Calibri" w:cs="Calibri"/>
          <w:sz w:val="22"/>
          <w:szCs w:val="22"/>
        </w:rPr>
      </w:pPr>
    </w:p>
    <w:p w14:paraId="6A824546" w14:textId="77777777" w:rsidR="00E42F05" w:rsidRPr="00F844C4" w:rsidRDefault="00F844C4" w:rsidP="00F844C4">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9.3. </w:t>
      </w:r>
      <w:r w:rsidR="00E42F05" w:rsidRPr="00F844C4">
        <w:rPr>
          <w:rFonts w:ascii="Calibri" w:hAnsi="Calibri" w:cs="Calibri"/>
          <w:sz w:val="22"/>
          <w:szCs w:val="22"/>
        </w:rPr>
        <w:t xml:space="preserve">As penalidades estipuladas nesta cláusula não excluem quaisquer outras previstas neste CONTRATO, nem a responsabilidade da </w:t>
      </w:r>
      <w:r w:rsidR="00E42F05" w:rsidRPr="00293A78">
        <w:rPr>
          <w:rFonts w:ascii="Calibri" w:hAnsi="Calibri" w:cs="Calibri"/>
          <w:b/>
          <w:sz w:val="22"/>
          <w:szCs w:val="22"/>
        </w:rPr>
        <w:t>CONTRATADA</w:t>
      </w:r>
      <w:r w:rsidR="00E42F05" w:rsidRPr="00F844C4">
        <w:rPr>
          <w:rFonts w:ascii="Calibri" w:hAnsi="Calibri" w:cs="Calibri"/>
          <w:sz w:val="22"/>
          <w:szCs w:val="22"/>
        </w:rPr>
        <w:t xml:space="preserve"> pelas perdas e danos que causar à </w:t>
      </w:r>
      <w:r w:rsidR="00207199">
        <w:rPr>
          <w:rFonts w:ascii="Calibri" w:hAnsi="Calibri" w:cs="Calibri"/>
          <w:b/>
          <w:sz w:val="22"/>
          <w:szCs w:val="22"/>
        </w:rPr>
        <w:t>VIBRA</w:t>
      </w:r>
      <w:r w:rsidR="00E42F05" w:rsidRPr="00F844C4">
        <w:rPr>
          <w:rFonts w:ascii="Calibri" w:hAnsi="Calibri" w:cs="Calibri"/>
          <w:sz w:val="22"/>
          <w:szCs w:val="22"/>
        </w:rPr>
        <w:t xml:space="preserve"> em consequência do inadimple</w:t>
      </w:r>
      <w:r>
        <w:rPr>
          <w:rFonts w:ascii="Calibri" w:hAnsi="Calibri" w:cs="Calibri"/>
          <w:sz w:val="22"/>
          <w:szCs w:val="22"/>
        </w:rPr>
        <w:t>mento das condições contratuais</w:t>
      </w:r>
      <w:r w:rsidR="00E950F3">
        <w:rPr>
          <w:rFonts w:ascii="Calibri" w:hAnsi="Calibri" w:cs="Calibri"/>
          <w:sz w:val="22"/>
          <w:szCs w:val="22"/>
        </w:rPr>
        <w:t>, na forma da Cláusula 18</w:t>
      </w:r>
      <w:r>
        <w:rPr>
          <w:rFonts w:ascii="Calibri" w:hAnsi="Calibri" w:cs="Calibri"/>
          <w:sz w:val="22"/>
          <w:szCs w:val="22"/>
        </w:rPr>
        <w:t>.</w:t>
      </w:r>
    </w:p>
    <w:p w14:paraId="54CD245A" w14:textId="77777777" w:rsidR="00E42F05" w:rsidRPr="00F844C4" w:rsidRDefault="00E42F05" w:rsidP="00F844C4">
      <w:pPr>
        <w:autoSpaceDE w:val="0"/>
        <w:autoSpaceDN w:val="0"/>
        <w:adjustRightInd w:val="0"/>
        <w:spacing w:line="280" w:lineRule="atLeast"/>
        <w:jc w:val="both"/>
        <w:rPr>
          <w:rFonts w:ascii="Calibri" w:hAnsi="Calibri" w:cs="Calibri"/>
          <w:sz w:val="22"/>
          <w:szCs w:val="22"/>
        </w:rPr>
      </w:pPr>
    </w:p>
    <w:p w14:paraId="7BE3979B" w14:textId="77777777" w:rsidR="00E42F05" w:rsidRPr="00F844C4" w:rsidRDefault="00F844C4" w:rsidP="00207199">
      <w:pPr>
        <w:jc w:val="both"/>
        <w:rPr>
          <w:rFonts w:ascii="Calibri" w:hAnsi="Calibri" w:cs="Calibri"/>
          <w:sz w:val="22"/>
          <w:szCs w:val="22"/>
        </w:rPr>
      </w:pPr>
      <w:r>
        <w:rPr>
          <w:rFonts w:ascii="Calibri" w:hAnsi="Calibri" w:cs="Calibri"/>
          <w:sz w:val="22"/>
          <w:szCs w:val="22"/>
        </w:rPr>
        <w:t xml:space="preserve">9.4. </w:t>
      </w:r>
      <w:r w:rsidR="00E42F05" w:rsidRPr="00F844C4">
        <w:rPr>
          <w:rFonts w:ascii="Calibri" w:hAnsi="Calibri" w:cs="Calibri"/>
          <w:sz w:val="22"/>
          <w:szCs w:val="22"/>
        </w:rPr>
        <w:t xml:space="preserve">A </w:t>
      </w:r>
      <w:r w:rsidR="00E42F05" w:rsidRPr="00293A78">
        <w:rPr>
          <w:rFonts w:ascii="Calibri" w:hAnsi="Calibri" w:cs="Calibri"/>
          <w:b/>
          <w:sz w:val="22"/>
          <w:szCs w:val="22"/>
        </w:rPr>
        <w:t>CONTRATADA</w:t>
      </w:r>
      <w:r w:rsidR="00E42F05" w:rsidRPr="00F844C4">
        <w:rPr>
          <w:rFonts w:ascii="Calibri" w:hAnsi="Calibri" w:cs="Calibri"/>
          <w:sz w:val="22"/>
          <w:szCs w:val="22"/>
        </w:rPr>
        <w:t xml:space="preserve"> desde já autoriza a </w:t>
      </w:r>
      <w:r w:rsidR="00207199">
        <w:rPr>
          <w:rFonts w:ascii="Calibri" w:hAnsi="Calibri" w:cs="Calibri"/>
          <w:b/>
          <w:sz w:val="22"/>
          <w:szCs w:val="22"/>
        </w:rPr>
        <w:t>VIBRA</w:t>
      </w:r>
      <w:r w:rsidR="00E42F05" w:rsidRPr="00F844C4">
        <w:rPr>
          <w:rFonts w:ascii="Calibri" w:hAnsi="Calibri" w:cs="Calibri"/>
          <w:sz w:val="22"/>
          <w:szCs w:val="22"/>
        </w:rPr>
        <w:t xml:space="preserve"> a descontar das importâncias a que fizer jus o valor das multas aplicadas em conformidade com o disposto neste instrumento, reservando-se à </w:t>
      </w:r>
      <w:r w:rsidR="00207199">
        <w:rPr>
          <w:rFonts w:ascii="Calibri" w:hAnsi="Calibri" w:cs="Calibri"/>
          <w:b/>
          <w:sz w:val="22"/>
          <w:szCs w:val="22"/>
        </w:rPr>
        <w:t>VIBRA</w:t>
      </w:r>
      <w:r w:rsidR="00E42F05" w:rsidRPr="00F844C4">
        <w:rPr>
          <w:rFonts w:ascii="Calibri" w:hAnsi="Calibri" w:cs="Calibri"/>
          <w:sz w:val="22"/>
          <w:szCs w:val="22"/>
        </w:rPr>
        <w:t xml:space="preserve"> o direito de utilizar, se necessário, outro meio </w:t>
      </w:r>
      <w:r>
        <w:rPr>
          <w:rFonts w:ascii="Calibri" w:hAnsi="Calibri" w:cs="Calibri"/>
          <w:sz w:val="22"/>
          <w:szCs w:val="22"/>
        </w:rPr>
        <w:t>adequado à liquidação do débito.</w:t>
      </w:r>
    </w:p>
    <w:p w14:paraId="1231BE67" w14:textId="77777777" w:rsidR="00E42F05" w:rsidRPr="00F844C4" w:rsidRDefault="00E42F05" w:rsidP="00F844C4">
      <w:pPr>
        <w:autoSpaceDE w:val="0"/>
        <w:autoSpaceDN w:val="0"/>
        <w:adjustRightInd w:val="0"/>
        <w:spacing w:line="280" w:lineRule="atLeast"/>
        <w:jc w:val="both"/>
        <w:rPr>
          <w:rFonts w:ascii="Calibri" w:hAnsi="Calibri" w:cs="Calibri"/>
          <w:sz w:val="22"/>
          <w:szCs w:val="22"/>
        </w:rPr>
      </w:pPr>
    </w:p>
    <w:p w14:paraId="627D7627" w14:textId="77777777" w:rsidR="00E42F05" w:rsidRPr="00F844C4" w:rsidRDefault="00F844C4" w:rsidP="00F844C4">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9.5. </w:t>
      </w:r>
      <w:r w:rsidR="00E42F05" w:rsidRPr="00F844C4">
        <w:rPr>
          <w:rFonts w:ascii="Calibri" w:hAnsi="Calibri" w:cs="Calibri"/>
          <w:sz w:val="22"/>
          <w:szCs w:val="22"/>
        </w:rPr>
        <w:t xml:space="preserve">Caso a </w:t>
      </w:r>
      <w:r w:rsidR="00207199">
        <w:rPr>
          <w:rFonts w:ascii="Calibri" w:hAnsi="Calibri" w:cs="Calibri"/>
          <w:b/>
          <w:sz w:val="22"/>
          <w:szCs w:val="22"/>
        </w:rPr>
        <w:t>VIBRA</w:t>
      </w:r>
      <w:r w:rsidR="00293A78" w:rsidRPr="00F844C4">
        <w:rPr>
          <w:rFonts w:ascii="Calibri" w:hAnsi="Calibri" w:cs="Calibri"/>
          <w:sz w:val="22"/>
          <w:szCs w:val="22"/>
        </w:rPr>
        <w:t xml:space="preserve"> </w:t>
      </w:r>
      <w:r w:rsidR="00E42F05" w:rsidRPr="00F844C4">
        <w:rPr>
          <w:rFonts w:ascii="Calibri" w:hAnsi="Calibri" w:cs="Calibri"/>
          <w:sz w:val="22"/>
          <w:szCs w:val="22"/>
        </w:rPr>
        <w:t>venha a ser condenada a arcar com qualquer ônus relativo aos encargos sociais e trabalhistas d</w:t>
      </w:r>
      <w:r w:rsidR="00F36A07">
        <w:rPr>
          <w:rFonts w:ascii="Calibri" w:hAnsi="Calibri" w:cs="Calibri"/>
          <w:sz w:val="22"/>
          <w:szCs w:val="22"/>
        </w:rPr>
        <w:t>e funcionários ou prepostos</w:t>
      </w:r>
      <w:r w:rsidR="00E42F05" w:rsidRPr="00F844C4">
        <w:rPr>
          <w:rFonts w:ascii="Calibri" w:hAnsi="Calibri" w:cs="Calibri"/>
          <w:sz w:val="22"/>
          <w:szCs w:val="22"/>
        </w:rPr>
        <w:t xml:space="preserve"> da </w:t>
      </w:r>
      <w:r w:rsidR="00E42F05" w:rsidRPr="00F36A07">
        <w:rPr>
          <w:rFonts w:ascii="Calibri" w:hAnsi="Calibri" w:cs="Calibri"/>
          <w:b/>
          <w:sz w:val="22"/>
          <w:szCs w:val="22"/>
        </w:rPr>
        <w:t>CONTRATADA</w:t>
      </w:r>
      <w:r w:rsidR="00E42F05" w:rsidRPr="00F844C4">
        <w:rPr>
          <w:rFonts w:ascii="Calibri" w:hAnsi="Calibri" w:cs="Calibri"/>
          <w:sz w:val="22"/>
          <w:szCs w:val="22"/>
        </w:rPr>
        <w:t xml:space="preserve"> alocado</w:t>
      </w:r>
      <w:r w:rsidR="00F36A07">
        <w:rPr>
          <w:rFonts w:ascii="Calibri" w:hAnsi="Calibri" w:cs="Calibri"/>
          <w:sz w:val="22"/>
          <w:szCs w:val="22"/>
        </w:rPr>
        <w:t>s</w:t>
      </w:r>
      <w:r w:rsidR="00E42F05" w:rsidRPr="00F844C4">
        <w:rPr>
          <w:rFonts w:ascii="Calibri" w:hAnsi="Calibri" w:cs="Calibri"/>
          <w:sz w:val="22"/>
          <w:szCs w:val="22"/>
        </w:rPr>
        <w:t xml:space="preserve"> para a execução do objeto deste CONTRATO, a </w:t>
      </w:r>
      <w:r w:rsidR="00E42F05" w:rsidRPr="00293A78">
        <w:rPr>
          <w:rFonts w:ascii="Calibri" w:hAnsi="Calibri" w:cs="Calibri"/>
          <w:b/>
          <w:sz w:val="22"/>
          <w:szCs w:val="22"/>
        </w:rPr>
        <w:t>CONTRATADA</w:t>
      </w:r>
      <w:r w:rsidR="00E42F05" w:rsidRPr="00F844C4">
        <w:rPr>
          <w:rFonts w:ascii="Calibri" w:hAnsi="Calibri" w:cs="Calibri"/>
          <w:sz w:val="22"/>
          <w:szCs w:val="22"/>
        </w:rPr>
        <w:t xml:space="preserve"> ficará sujeita a uma multa de 100% (cem por cento) do valor destas despesas</w:t>
      </w:r>
      <w:r w:rsidR="00E950F3">
        <w:rPr>
          <w:rFonts w:ascii="Calibri" w:hAnsi="Calibri" w:cs="Calibri"/>
          <w:sz w:val="22"/>
          <w:szCs w:val="22"/>
        </w:rPr>
        <w:t xml:space="preserve">, sem prejuízo do ressarcimento dos valores pagos pela </w:t>
      </w:r>
      <w:r w:rsidR="00207199">
        <w:rPr>
          <w:rFonts w:ascii="Calibri" w:hAnsi="Calibri" w:cs="Calibri"/>
          <w:b/>
          <w:sz w:val="22"/>
          <w:szCs w:val="22"/>
        </w:rPr>
        <w:t>VIBRA</w:t>
      </w:r>
      <w:r w:rsidR="00E42F05" w:rsidRPr="00F844C4">
        <w:rPr>
          <w:rFonts w:ascii="Calibri" w:hAnsi="Calibri" w:cs="Calibri"/>
          <w:sz w:val="22"/>
          <w:szCs w:val="22"/>
        </w:rPr>
        <w:t>.</w:t>
      </w:r>
    </w:p>
    <w:p w14:paraId="36FEB5B0" w14:textId="77777777" w:rsidR="00B25A50" w:rsidRDefault="00B25A50" w:rsidP="00F844C4">
      <w:pPr>
        <w:autoSpaceDE w:val="0"/>
        <w:autoSpaceDN w:val="0"/>
        <w:adjustRightInd w:val="0"/>
        <w:spacing w:line="280" w:lineRule="atLeast"/>
        <w:jc w:val="both"/>
        <w:rPr>
          <w:rFonts w:ascii="Calibri" w:hAnsi="Calibri" w:cs="Calibri"/>
          <w:sz w:val="22"/>
          <w:szCs w:val="22"/>
        </w:rPr>
      </w:pPr>
    </w:p>
    <w:p w14:paraId="65C7DC4F" w14:textId="77777777" w:rsidR="00B25A50" w:rsidRDefault="00B25A50" w:rsidP="00F844C4">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lastRenderedPageBreak/>
        <w:t>9.</w:t>
      </w:r>
      <w:r w:rsidR="0085022F">
        <w:rPr>
          <w:rFonts w:ascii="Calibri" w:hAnsi="Calibri" w:cs="Calibri"/>
          <w:sz w:val="22"/>
          <w:szCs w:val="22"/>
        </w:rPr>
        <w:t>6</w:t>
      </w:r>
      <w:r>
        <w:rPr>
          <w:rFonts w:ascii="Calibri" w:hAnsi="Calibri" w:cs="Calibri"/>
          <w:sz w:val="22"/>
          <w:szCs w:val="22"/>
        </w:rPr>
        <w:t xml:space="preserve">. </w:t>
      </w:r>
      <w:r w:rsidRPr="00B25A50">
        <w:rPr>
          <w:rFonts w:ascii="Calibri" w:hAnsi="Calibri" w:cs="Calibri"/>
          <w:sz w:val="22"/>
          <w:szCs w:val="22"/>
        </w:rPr>
        <w:t xml:space="preserve">Pela subcontratação ou cessão </w:t>
      </w:r>
      <w:r w:rsidR="00E950F3">
        <w:rPr>
          <w:rFonts w:ascii="Calibri" w:hAnsi="Calibri" w:cs="Calibri"/>
          <w:sz w:val="22"/>
          <w:szCs w:val="22"/>
        </w:rPr>
        <w:t xml:space="preserve">não previamente autorizada pela </w:t>
      </w:r>
      <w:r w:rsidR="00207199">
        <w:rPr>
          <w:rFonts w:ascii="Calibri" w:hAnsi="Calibri" w:cs="Calibri"/>
          <w:sz w:val="22"/>
          <w:szCs w:val="22"/>
        </w:rPr>
        <w:t>VIBRA</w:t>
      </w:r>
      <w:r w:rsidRPr="00B25A50">
        <w:rPr>
          <w:rFonts w:ascii="Calibri" w:hAnsi="Calibri" w:cs="Calibri"/>
          <w:sz w:val="22"/>
          <w:szCs w:val="22"/>
        </w:rPr>
        <w:t xml:space="preserve">, 15% (quinze por </w:t>
      </w:r>
      <w:proofErr w:type="gramStart"/>
      <w:r w:rsidRPr="00B25A50">
        <w:rPr>
          <w:rFonts w:ascii="Calibri" w:hAnsi="Calibri" w:cs="Calibri"/>
          <w:sz w:val="22"/>
          <w:szCs w:val="22"/>
        </w:rPr>
        <w:t>cento)  incidente</w:t>
      </w:r>
      <w:proofErr w:type="gramEnd"/>
      <w:r w:rsidRPr="00B25A50">
        <w:rPr>
          <w:rFonts w:ascii="Calibri" w:hAnsi="Calibri" w:cs="Calibri"/>
          <w:sz w:val="22"/>
          <w:szCs w:val="22"/>
        </w:rPr>
        <w:t xml:space="preserve"> sobre o valor da parcela subcontratada.</w:t>
      </w:r>
    </w:p>
    <w:p w14:paraId="30D7AA69" w14:textId="77777777" w:rsidR="006F73B8" w:rsidRDefault="006F73B8" w:rsidP="00F844C4">
      <w:pPr>
        <w:autoSpaceDE w:val="0"/>
        <w:autoSpaceDN w:val="0"/>
        <w:adjustRightInd w:val="0"/>
        <w:spacing w:line="280" w:lineRule="atLeast"/>
        <w:jc w:val="both"/>
        <w:rPr>
          <w:rFonts w:ascii="Calibri" w:hAnsi="Calibri" w:cs="Calibri"/>
          <w:sz w:val="22"/>
          <w:szCs w:val="22"/>
        </w:rPr>
      </w:pPr>
    </w:p>
    <w:p w14:paraId="6E77916E" w14:textId="77777777" w:rsidR="006F73B8" w:rsidRDefault="006F73B8" w:rsidP="00F844C4">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9.</w:t>
      </w:r>
      <w:r w:rsidR="0085022F">
        <w:rPr>
          <w:rFonts w:ascii="Calibri" w:hAnsi="Calibri" w:cs="Calibri"/>
          <w:sz w:val="22"/>
          <w:szCs w:val="22"/>
        </w:rPr>
        <w:t>7</w:t>
      </w:r>
      <w:r>
        <w:rPr>
          <w:rFonts w:ascii="Calibri" w:hAnsi="Calibri" w:cs="Calibri"/>
          <w:sz w:val="22"/>
          <w:szCs w:val="22"/>
        </w:rPr>
        <w:t xml:space="preserve">. Caso a </w:t>
      </w:r>
      <w:r w:rsidRPr="006F73B8">
        <w:rPr>
          <w:rFonts w:ascii="Calibri" w:hAnsi="Calibri" w:cs="Calibri"/>
          <w:b/>
          <w:sz w:val="22"/>
          <w:szCs w:val="22"/>
        </w:rPr>
        <w:t>CONTRATADA</w:t>
      </w:r>
      <w:r>
        <w:rPr>
          <w:rFonts w:ascii="Calibri" w:hAnsi="Calibri" w:cs="Calibri"/>
          <w:sz w:val="22"/>
          <w:szCs w:val="22"/>
        </w:rPr>
        <w:t xml:space="preserve"> execute os serviços em desconformidade, por culpa ou dolo, no todo ou em parte, será multada na quantia de 10% sobre o valor do serviço a que se referir o boletim de medição, sem prejuízo de responder perante a </w:t>
      </w:r>
      <w:r w:rsidR="00207199">
        <w:rPr>
          <w:rFonts w:ascii="Calibri" w:hAnsi="Calibri" w:cs="Calibri"/>
          <w:b/>
          <w:sz w:val="22"/>
          <w:szCs w:val="22"/>
        </w:rPr>
        <w:t>VIBRA</w:t>
      </w:r>
      <w:r>
        <w:rPr>
          <w:rFonts w:ascii="Calibri" w:hAnsi="Calibri" w:cs="Calibri"/>
          <w:sz w:val="22"/>
          <w:szCs w:val="22"/>
        </w:rPr>
        <w:t xml:space="preserve"> ou a terceiros pelos danos que eventualmente vier a ocasionar. E</w:t>
      </w:r>
      <w:r w:rsidR="00A43C9E">
        <w:rPr>
          <w:rFonts w:ascii="Calibri" w:hAnsi="Calibri" w:cs="Calibri"/>
          <w:sz w:val="22"/>
          <w:szCs w:val="22"/>
        </w:rPr>
        <w:t>ssa multa não se aplica aos casos de mora, que possuem regulamentação específica no item 9.1.</w:t>
      </w:r>
    </w:p>
    <w:p w14:paraId="7196D064" w14:textId="77777777" w:rsidR="00E42F05" w:rsidRPr="00F844C4" w:rsidRDefault="00E42F05" w:rsidP="00F844C4">
      <w:pPr>
        <w:autoSpaceDE w:val="0"/>
        <w:autoSpaceDN w:val="0"/>
        <w:adjustRightInd w:val="0"/>
        <w:spacing w:line="280" w:lineRule="atLeast"/>
        <w:jc w:val="both"/>
        <w:rPr>
          <w:rFonts w:ascii="Calibri" w:hAnsi="Calibri" w:cs="Calibri"/>
          <w:sz w:val="22"/>
          <w:szCs w:val="22"/>
        </w:rPr>
      </w:pPr>
    </w:p>
    <w:p w14:paraId="05A9D156" w14:textId="77777777" w:rsidR="00E42F05" w:rsidRPr="003303DE" w:rsidRDefault="00E42F05">
      <w:pPr>
        <w:pStyle w:val="PargrafodaLista1"/>
        <w:numPr>
          <w:ilvl w:val="0"/>
          <w:numId w:val="3"/>
        </w:numPr>
        <w:jc w:val="both"/>
        <w:rPr>
          <w:rFonts w:ascii="Calibri" w:hAnsi="Calibri" w:cs="Calibri"/>
          <w:b/>
          <w:sz w:val="22"/>
        </w:rPr>
      </w:pPr>
      <w:r w:rsidRPr="003303DE">
        <w:rPr>
          <w:rFonts w:ascii="Calibri" w:hAnsi="Calibri" w:cs="Calibri"/>
          <w:b/>
          <w:sz w:val="22"/>
        </w:rPr>
        <w:t>FISCALIZAÇÃO</w:t>
      </w:r>
    </w:p>
    <w:p w14:paraId="79F1808E" w14:textId="77777777" w:rsidR="00E42F05" w:rsidRPr="00F844C4" w:rsidRDefault="002F4650" w:rsidP="00F844C4">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10.1. </w:t>
      </w:r>
      <w:r w:rsidR="00E42F05" w:rsidRPr="00F844C4">
        <w:rPr>
          <w:rFonts w:ascii="Calibri" w:hAnsi="Calibri" w:cs="Calibri"/>
          <w:sz w:val="22"/>
          <w:szCs w:val="22"/>
        </w:rPr>
        <w:t xml:space="preserve">A </w:t>
      </w:r>
      <w:r w:rsidR="00207199">
        <w:rPr>
          <w:rFonts w:ascii="Calibri" w:hAnsi="Calibri" w:cs="Calibri"/>
          <w:b/>
          <w:sz w:val="22"/>
          <w:szCs w:val="22"/>
        </w:rPr>
        <w:t>VIBRA</w:t>
      </w:r>
      <w:r w:rsidR="00E42F05" w:rsidRPr="00F844C4">
        <w:rPr>
          <w:rFonts w:ascii="Calibri" w:hAnsi="Calibri" w:cs="Calibri"/>
          <w:sz w:val="22"/>
          <w:szCs w:val="22"/>
        </w:rPr>
        <w:t xml:space="preserve"> exercerá a fiscalização da execução dos serviços contratados através de empregado especialmente designado para tal fim, que terá os mais amplos poderes para:</w:t>
      </w:r>
    </w:p>
    <w:p w14:paraId="34FF1C98" w14:textId="77777777" w:rsidR="00E42F05" w:rsidRPr="00F844C4" w:rsidRDefault="00E42F05" w:rsidP="00F844C4">
      <w:pPr>
        <w:autoSpaceDE w:val="0"/>
        <w:autoSpaceDN w:val="0"/>
        <w:adjustRightInd w:val="0"/>
        <w:spacing w:line="280" w:lineRule="atLeast"/>
        <w:jc w:val="both"/>
        <w:rPr>
          <w:rFonts w:ascii="Calibri" w:hAnsi="Calibri" w:cs="Calibri"/>
          <w:sz w:val="22"/>
          <w:szCs w:val="22"/>
        </w:rPr>
      </w:pPr>
    </w:p>
    <w:p w14:paraId="5EE20D71" w14:textId="77777777" w:rsidR="00E42F05" w:rsidRPr="00F844C4" w:rsidRDefault="002F4650" w:rsidP="00F844C4">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10.1.1. </w:t>
      </w:r>
      <w:r w:rsidR="00E42F05" w:rsidRPr="00F844C4">
        <w:rPr>
          <w:rFonts w:ascii="Calibri" w:hAnsi="Calibri" w:cs="Calibri"/>
          <w:sz w:val="22"/>
          <w:szCs w:val="22"/>
        </w:rPr>
        <w:t xml:space="preserve">Solicitar a imediata retirada das dependências da </w:t>
      </w:r>
      <w:r w:rsidR="00207199">
        <w:rPr>
          <w:rFonts w:ascii="Calibri" w:hAnsi="Calibri" w:cs="Calibri"/>
          <w:b/>
          <w:sz w:val="22"/>
          <w:szCs w:val="22"/>
        </w:rPr>
        <w:t>VIBRA</w:t>
      </w:r>
      <w:r w:rsidR="00E42F05" w:rsidRPr="00F844C4">
        <w:rPr>
          <w:rFonts w:ascii="Calibri" w:hAnsi="Calibri" w:cs="Calibri"/>
          <w:sz w:val="22"/>
          <w:szCs w:val="22"/>
        </w:rPr>
        <w:t xml:space="preserve"> do empregado da </w:t>
      </w:r>
      <w:r w:rsidR="00E42F05" w:rsidRPr="00F36A07">
        <w:rPr>
          <w:rFonts w:ascii="Calibri" w:hAnsi="Calibri" w:cs="Calibri"/>
          <w:b/>
          <w:sz w:val="22"/>
          <w:szCs w:val="22"/>
        </w:rPr>
        <w:t>CONTRATADA</w:t>
      </w:r>
      <w:r w:rsidR="00E42F05" w:rsidRPr="00F844C4">
        <w:rPr>
          <w:rFonts w:ascii="Calibri" w:hAnsi="Calibri" w:cs="Calibri"/>
          <w:sz w:val="22"/>
          <w:szCs w:val="22"/>
        </w:rPr>
        <w:t xml:space="preserve"> que embaraçar ou dificultar sua ação fiscalizadora, ou cuja permanência no serviço, a seu exclusivo critério, se julgar inconveniente</w:t>
      </w:r>
      <w:r>
        <w:rPr>
          <w:rFonts w:ascii="Calibri" w:hAnsi="Calibri" w:cs="Calibri"/>
          <w:sz w:val="22"/>
          <w:szCs w:val="22"/>
        </w:rPr>
        <w:t xml:space="preserve"> ou inadequada às</w:t>
      </w:r>
      <w:r w:rsidR="00C70CF3">
        <w:rPr>
          <w:rFonts w:ascii="Calibri" w:hAnsi="Calibri" w:cs="Calibri"/>
          <w:sz w:val="22"/>
          <w:szCs w:val="22"/>
        </w:rPr>
        <w:t xml:space="preserve"> normas constantes do item 2.9</w:t>
      </w:r>
      <w:r w:rsidR="00B26528">
        <w:rPr>
          <w:rFonts w:ascii="Calibri" w:hAnsi="Calibri" w:cs="Calibri"/>
          <w:sz w:val="22"/>
          <w:szCs w:val="22"/>
        </w:rPr>
        <w:t>,</w:t>
      </w:r>
      <w:r>
        <w:rPr>
          <w:rFonts w:ascii="Calibri" w:hAnsi="Calibri" w:cs="Calibri"/>
          <w:sz w:val="22"/>
          <w:szCs w:val="22"/>
        </w:rPr>
        <w:t xml:space="preserve"> às</w:t>
      </w:r>
      <w:r w:rsidR="00B26528">
        <w:rPr>
          <w:rFonts w:ascii="Calibri" w:hAnsi="Calibri" w:cs="Calibri"/>
          <w:sz w:val="22"/>
          <w:szCs w:val="22"/>
        </w:rPr>
        <w:t xml:space="preserve"> diretrizes do item 2.8 e 2.8.1 e 2.18.</w:t>
      </w:r>
    </w:p>
    <w:p w14:paraId="6D072C0D" w14:textId="77777777" w:rsidR="00E42F05" w:rsidRPr="00F844C4" w:rsidRDefault="00E42F05" w:rsidP="00F844C4">
      <w:pPr>
        <w:autoSpaceDE w:val="0"/>
        <w:autoSpaceDN w:val="0"/>
        <w:adjustRightInd w:val="0"/>
        <w:spacing w:line="280" w:lineRule="atLeast"/>
        <w:jc w:val="both"/>
        <w:rPr>
          <w:rFonts w:ascii="Calibri" w:hAnsi="Calibri" w:cs="Calibri"/>
          <w:sz w:val="22"/>
          <w:szCs w:val="22"/>
        </w:rPr>
      </w:pPr>
    </w:p>
    <w:p w14:paraId="1395064F" w14:textId="77777777" w:rsidR="00E42F05" w:rsidRPr="00F844C4" w:rsidRDefault="002F4650" w:rsidP="00F844C4">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10.1.2. </w:t>
      </w:r>
      <w:r w:rsidR="00E42F05" w:rsidRPr="00F844C4">
        <w:rPr>
          <w:rFonts w:ascii="Calibri" w:hAnsi="Calibri" w:cs="Calibri"/>
          <w:sz w:val="22"/>
          <w:szCs w:val="22"/>
        </w:rPr>
        <w:t xml:space="preserve">Sustar qualquer serviço que não esteja sendo executado de acordo com a boa técnica, ou que atente contra a segurança ou bens da </w:t>
      </w:r>
      <w:r w:rsidR="00207199">
        <w:rPr>
          <w:rFonts w:ascii="Calibri" w:hAnsi="Calibri" w:cs="Calibri"/>
          <w:b/>
          <w:sz w:val="22"/>
          <w:szCs w:val="22"/>
        </w:rPr>
        <w:t>VIBRA</w:t>
      </w:r>
      <w:r w:rsidR="00E42F05" w:rsidRPr="00F844C4">
        <w:rPr>
          <w:rFonts w:ascii="Calibri" w:hAnsi="Calibri" w:cs="Calibri"/>
          <w:sz w:val="22"/>
          <w:szCs w:val="22"/>
        </w:rPr>
        <w:t xml:space="preserve"> e/ou de terceiros.</w:t>
      </w:r>
    </w:p>
    <w:p w14:paraId="48A21919" w14:textId="77777777" w:rsidR="00E42F05" w:rsidRPr="00F844C4" w:rsidRDefault="00E42F05" w:rsidP="00F844C4">
      <w:pPr>
        <w:autoSpaceDE w:val="0"/>
        <w:autoSpaceDN w:val="0"/>
        <w:adjustRightInd w:val="0"/>
        <w:spacing w:line="280" w:lineRule="atLeast"/>
        <w:jc w:val="both"/>
        <w:rPr>
          <w:rFonts w:ascii="Calibri" w:hAnsi="Calibri" w:cs="Calibri"/>
          <w:sz w:val="22"/>
          <w:szCs w:val="22"/>
        </w:rPr>
      </w:pPr>
    </w:p>
    <w:p w14:paraId="5FD86808" w14:textId="77777777" w:rsidR="00E42F05" w:rsidRPr="00F844C4" w:rsidRDefault="002F4650" w:rsidP="00F844C4">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10.1.3. </w:t>
      </w:r>
      <w:r w:rsidR="00E42F05" w:rsidRPr="00F844C4">
        <w:rPr>
          <w:rFonts w:ascii="Calibri" w:hAnsi="Calibri" w:cs="Calibri"/>
          <w:sz w:val="22"/>
          <w:szCs w:val="22"/>
        </w:rPr>
        <w:t>Determinar a prioridade dos serviços e as condições de sua execução, solucionando quaisquer casos concernentes à matéria.</w:t>
      </w:r>
    </w:p>
    <w:p w14:paraId="6BD18F9B" w14:textId="77777777" w:rsidR="00E42F05" w:rsidRPr="00F844C4" w:rsidRDefault="00E42F05" w:rsidP="00F844C4">
      <w:pPr>
        <w:autoSpaceDE w:val="0"/>
        <w:autoSpaceDN w:val="0"/>
        <w:adjustRightInd w:val="0"/>
        <w:spacing w:line="280" w:lineRule="atLeast"/>
        <w:jc w:val="both"/>
        <w:rPr>
          <w:rFonts w:ascii="Calibri" w:hAnsi="Calibri" w:cs="Calibri"/>
          <w:sz w:val="22"/>
          <w:szCs w:val="22"/>
        </w:rPr>
      </w:pPr>
    </w:p>
    <w:p w14:paraId="07907967" w14:textId="77777777" w:rsidR="00E42F05" w:rsidRPr="00F844C4" w:rsidRDefault="002F4650" w:rsidP="00F844C4">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10.1.4. </w:t>
      </w:r>
      <w:r w:rsidR="00E42F05" w:rsidRPr="00F844C4">
        <w:rPr>
          <w:rFonts w:ascii="Calibri" w:hAnsi="Calibri" w:cs="Calibri"/>
          <w:sz w:val="22"/>
          <w:szCs w:val="22"/>
        </w:rPr>
        <w:t xml:space="preserve">Examinar os documentos referidos nos itens </w:t>
      </w:r>
      <w:r>
        <w:rPr>
          <w:rFonts w:ascii="Calibri" w:hAnsi="Calibri" w:cs="Calibri"/>
          <w:sz w:val="22"/>
          <w:szCs w:val="22"/>
        </w:rPr>
        <w:t xml:space="preserve">2.13 </w:t>
      </w:r>
      <w:r w:rsidR="00F36A07">
        <w:rPr>
          <w:rFonts w:ascii="Calibri" w:hAnsi="Calibri" w:cs="Calibri"/>
          <w:sz w:val="22"/>
          <w:szCs w:val="22"/>
        </w:rPr>
        <w:t>ao 2.15 e 8.5</w:t>
      </w:r>
      <w:r w:rsidR="00E42F05" w:rsidRPr="00F844C4">
        <w:rPr>
          <w:rFonts w:ascii="Calibri" w:hAnsi="Calibri" w:cs="Calibri"/>
          <w:sz w:val="22"/>
          <w:szCs w:val="22"/>
        </w:rPr>
        <w:t>.</w:t>
      </w:r>
    </w:p>
    <w:p w14:paraId="238601FE" w14:textId="77777777" w:rsidR="00E42F05" w:rsidRPr="00F844C4" w:rsidRDefault="00E42F05" w:rsidP="00F844C4">
      <w:pPr>
        <w:autoSpaceDE w:val="0"/>
        <w:autoSpaceDN w:val="0"/>
        <w:adjustRightInd w:val="0"/>
        <w:spacing w:line="280" w:lineRule="atLeast"/>
        <w:jc w:val="both"/>
        <w:rPr>
          <w:rFonts w:ascii="Calibri" w:hAnsi="Calibri" w:cs="Calibri"/>
          <w:sz w:val="22"/>
          <w:szCs w:val="22"/>
        </w:rPr>
      </w:pPr>
    </w:p>
    <w:p w14:paraId="4F3A72AA" w14:textId="77777777" w:rsidR="00E42F05" w:rsidRPr="00F844C4" w:rsidRDefault="002F4650" w:rsidP="00F844C4">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10.2. </w:t>
      </w:r>
      <w:r w:rsidR="00E42F05" w:rsidRPr="00F844C4">
        <w:rPr>
          <w:rFonts w:ascii="Calibri" w:hAnsi="Calibri" w:cs="Calibri"/>
          <w:sz w:val="22"/>
          <w:szCs w:val="22"/>
        </w:rPr>
        <w:t xml:space="preserve">A ação ou omissão, total ou parcial, da FISCALIZAÇÃO da </w:t>
      </w:r>
      <w:r w:rsidR="00207199">
        <w:rPr>
          <w:rFonts w:ascii="Calibri" w:hAnsi="Calibri" w:cs="Calibri"/>
          <w:b/>
          <w:sz w:val="22"/>
          <w:szCs w:val="22"/>
        </w:rPr>
        <w:t>VIBRA</w:t>
      </w:r>
      <w:r w:rsidR="00E42F05" w:rsidRPr="00F844C4">
        <w:rPr>
          <w:rFonts w:ascii="Calibri" w:hAnsi="Calibri" w:cs="Calibri"/>
          <w:sz w:val="22"/>
          <w:szCs w:val="22"/>
        </w:rPr>
        <w:t xml:space="preserve"> não eximirá a </w:t>
      </w:r>
      <w:r w:rsidR="00E42F05" w:rsidRPr="00F36A07">
        <w:rPr>
          <w:rFonts w:ascii="Calibri" w:hAnsi="Calibri" w:cs="Calibri"/>
          <w:b/>
          <w:sz w:val="22"/>
          <w:szCs w:val="22"/>
        </w:rPr>
        <w:t>CONTRATADA</w:t>
      </w:r>
      <w:r w:rsidR="00E42F05" w:rsidRPr="00F844C4">
        <w:rPr>
          <w:rFonts w:ascii="Calibri" w:hAnsi="Calibri" w:cs="Calibri"/>
          <w:sz w:val="22"/>
          <w:szCs w:val="22"/>
        </w:rPr>
        <w:t xml:space="preserve"> da total responsabilidade pela execução dos serviços contratados.</w:t>
      </w:r>
    </w:p>
    <w:p w14:paraId="0F3CABC7" w14:textId="77777777" w:rsidR="00E42F05" w:rsidRPr="00F844C4" w:rsidRDefault="00E42F05" w:rsidP="00F844C4">
      <w:pPr>
        <w:autoSpaceDE w:val="0"/>
        <w:autoSpaceDN w:val="0"/>
        <w:adjustRightInd w:val="0"/>
        <w:spacing w:line="280" w:lineRule="atLeast"/>
        <w:jc w:val="both"/>
        <w:rPr>
          <w:rFonts w:ascii="Calibri" w:hAnsi="Calibri" w:cs="Calibri"/>
          <w:sz w:val="22"/>
          <w:szCs w:val="22"/>
        </w:rPr>
      </w:pPr>
    </w:p>
    <w:p w14:paraId="53FB580E" w14:textId="77777777" w:rsidR="00E42F05" w:rsidRPr="00F844C4" w:rsidRDefault="00E15CF8" w:rsidP="00F844C4">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10.3. </w:t>
      </w:r>
      <w:r w:rsidR="00F36A07">
        <w:rPr>
          <w:rFonts w:ascii="Calibri" w:hAnsi="Calibri" w:cs="Calibri"/>
          <w:sz w:val="22"/>
          <w:szCs w:val="22"/>
        </w:rPr>
        <w:t xml:space="preserve">Nos casos de inobservância pela </w:t>
      </w:r>
      <w:r w:rsidR="00F36A07" w:rsidRPr="00F36A07">
        <w:rPr>
          <w:rFonts w:ascii="Calibri" w:hAnsi="Calibri" w:cs="Calibri"/>
          <w:b/>
          <w:sz w:val="22"/>
          <w:szCs w:val="22"/>
        </w:rPr>
        <w:t>CONTRATADA</w:t>
      </w:r>
      <w:r w:rsidR="00E42F05" w:rsidRPr="00F844C4">
        <w:rPr>
          <w:rFonts w:ascii="Calibri" w:hAnsi="Calibri" w:cs="Calibri"/>
          <w:sz w:val="22"/>
          <w:szCs w:val="22"/>
        </w:rPr>
        <w:t xml:space="preserve"> das exigências formuladas pela FISCALIZAÇÃO da </w:t>
      </w:r>
      <w:r w:rsidR="00207199">
        <w:rPr>
          <w:rFonts w:ascii="Calibri" w:hAnsi="Calibri" w:cs="Calibri"/>
          <w:b/>
          <w:sz w:val="22"/>
          <w:szCs w:val="22"/>
        </w:rPr>
        <w:t>VIBRA</w:t>
      </w:r>
      <w:r w:rsidR="00E42F05" w:rsidRPr="00F844C4">
        <w:rPr>
          <w:rFonts w:ascii="Calibri" w:hAnsi="Calibri" w:cs="Calibri"/>
          <w:sz w:val="22"/>
          <w:szCs w:val="22"/>
        </w:rPr>
        <w:t>, terá esta, além do direito de aplicação das sanções previstas neste CONTRATO, também o direito de suspender a execução dos serviços contratados.</w:t>
      </w:r>
    </w:p>
    <w:p w14:paraId="5B08B5D1" w14:textId="77777777" w:rsidR="00E42F05" w:rsidRPr="00F844C4" w:rsidRDefault="00E42F05" w:rsidP="00F844C4">
      <w:pPr>
        <w:autoSpaceDE w:val="0"/>
        <w:autoSpaceDN w:val="0"/>
        <w:adjustRightInd w:val="0"/>
        <w:spacing w:line="280" w:lineRule="atLeast"/>
        <w:jc w:val="both"/>
        <w:rPr>
          <w:rFonts w:ascii="Calibri" w:hAnsi="Calibri" w:cs="Calibri"/>
          <w:sz w:val="22"/>
          <w:szCs w:val="22"/>
        </w:rPr>
      </w:pPr>
    </w:p>
    <w:p w14:paraId="2DBF171F" w14:textId="77777777" w:rsidR="00E42F05" w:rsidRPr="00F844C4" w:rsidRDefault="00E15CF8" w:rsidP="00F844C4">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10.4. </w:t>
      </w:r>
      <w:r w:rsidR="00E42F05" w:rsidRPr="00F844C4">
        <w:rPr>
          <w:rFonts w:ascii="Calibri" w:hAnsi="Calibri" w:cs="Calibri"/>
          <w:sz w:val="22"/>
          <w:szCs w:val="22"/>
        </w:rPr>
        <w:t xml:space="preserve">Cabe à FISCALIZAÇÃO da </w:t>
      </w:r>
      <w:r w:rsidR="00207199">
        <w:rPr>
          <w:rFonts w:ascii="Calibri" w:hAnsi="Calibri" w:cs="Calibri"/>
          <w:b/>
          <w:sz w:val="22"/>
          <w:szCs w:val="22"/>
        </w:rPr>
        <w:t>VIBRA</w:t>
      </w:r>
      <w:r w:rsidR="00E42F05" w:rsidRPr="00F844C4">
        <w:rPr>
          <w:rFonts w:ascii="Calibri" w:hAnsi="Calibri" w:cs="Calibri"/>
          <w:sz w:val="22"/>
          <w:szCs w:val="22"/>
        </w:rPr>
        <w:t xml:space="preserve"> e ao preposto ou representante da </w:t>
      </w:r>
      <w:r w:rsidR="00E42F05" w:rsidRPr="00F36A07">
        <w:rPr>
          <w:rFonts w:ascii="Calibri" w:hAnsi="Calibri" w:cs="Calibri"/>
          <w:b/>
          <w:sz w:val="22"/>
          <w:szCs w:val="22"/>
        </w:rPr>
        <w:t>CONTRATADA</w:t>
      </w:r>
      <w:r w:rsidR="00E42F05" w:rsidRPr="00F844C4">
        <w:rPr>
          <w:rFonts w:ascii="Calibri" w:hAnsi="Calibri" w:cs="Calibri"/>
          <w:sz w:val="22"/>
          <w:szCs w:val="22"/>
        </w:rPr>
        <w:t xml:space="preserve"> registrar no Relatório de Ocorrências (RDO) as irregularidades ou falhas que encontrarem na execução dos serviços, nele anotando as observações ou notificações cabíveis, assinando-o as PARTES em conjunto.</w:t>
      </w:r>
      <w:r w:rsidR="00C70CF3">
        <w:rPr>
          <w:rFonts w:ascii="Calibri" w:hAnsi="Calibri" w:cs="Calibri"/>
          <w:sz w:val="22"/>
          <w:szCs w:val="22"/>
        </w:rPr>
        <w:t xml:space="preserve"> Caso a CONTRATADA se recuse a assinar, a </w:t>
      </w:r>
      <w:r w:rsidR="00207199">
        <w:rPr>
          <w:rFonts w:ascii="Calibri" w:hAnsi="Calibri" w:cs="Calibri"/>
          <w:b/>
          <w:sz w:val="22"/>
          <w:szCs w:val="22"/>
        </w:rPr>
        <w:t>VIBRA</w:t>
      </w:r>
      <w:r w:rsidR="00C70CF3">
        <w:rPr>
          <w:rFonts w:ascii="Calibri" w:hAnsi="Calibri" w:cs="Calibri"/>
          <w:sz w:val="22"/>
          <w:szCs w:val="22"/>
        </w:rPr>
        <w:t xml:space="preserve"> poderá colher assinatura de duas testemunhas em substituição.</w:t>
      </w:r>
    </w:p>
    <w:p w14:paraId="16DEB4AB" w14:textId="77777777" w:rsidR="00E42F05" w:rsidRPr="00F844C4" w:rsidRDefault="00E42F05" w:rsidP="00F844C4">
      <w:pPr>
        <w:autoSpaceDE w:val="0"/>
        <w:autoSpaceDN w:val="0"/>
        <w:adjustRightInd w:val="0"/>
        <w:spacing w:line="280" w:lineRule="atLeast"/>
        <w:jc w:val="both"/>
        <w:rPr>
          <w:rFonts w:ascii="Calibri" w:hAnsi="Calibri" w:cs="Calibri"/>
          <w:sz w:val="22"/>
          <w:szCs w:val="22"/>
        </w:rPr>
      </w:pPr>
    </w:p>
    <w:p w14:paraId="4EF13C6C" w14:textId="77777777" w:rsidR="00E42F05" w:rsidRPr="00F844C4" w:rsidRDefault="00E15CF8" w:rsidP="00F844C4">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10.5. </w:t>
      </w:r>
      <w:r w:rsidR="00E42F05" w:rsidRPr="00F844C4">
        <w:rPr>
          <w:rFonts w:ascii="Calibri" w:hAnsi="Calibri" w:cs="Calibri"/>
          <w:sz w:val="22"/>
          <w:szCs w:val="22"/>
        </w:rPr>
        <w:t>Todas as comunicações ou notificações previstas neste instrumento deverão ser feitas por escrito, por meio do Relatório de Ocorrências (RDO) e/ou por meio de correspondências enviadas ao endereço das PARTES, constantes do preâmbulo deste CONTRATO.</w:t>
      </w:r>
    </w:p>
    <w:p w14:paraId="0AD9C6F4" w14:textId="77777777" w:rsidR="00E42F05" w:rsidRPr="00F844C4" w:rsidRDefault="00E42F05" w:rsidP="00F844C4">
      <w:pPr>
        <w:autoSpaceDE w:val="0"/>
        <w:autoSpaceDN w:val="0"/>
        <w:adjustRightInd w:val="0"/>
        <w:spacing w:line="280" w:lineRule="atLeast"/>
        <w:jc w:val="both"/>
        <w:rPr>
          <w:rFonts w:ascii="Calibri" w:hAnsi="Calibri" w:cs="Calibri"/>
          <w:sz w:val="22"/>
          <w:szCs w:val="22"/>
        </w:rPr>
      </w:pPr>
    </w:p>
    <w:p w14:paraId="35C3671C" w14:textId="77777777" w:rsidR="00E42F05" w:rsidRPr="00F844C4" w:rsidRDefault="00E15CF8" w:rsidP="00F844C4">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lastRenderedPageBreak/>
        <w:t>10.6.</w:t>
      </w:r>
      <w:r w:rsidR="00E42F05" w:rsidRPr="00F844C4">
        <w:rPr>
          <w:rFonts w:ascii="Calibri" w:hAnsi="Calibri" w:cs="Calibri"/>
          <w:sz w:val="22"/>
          <w:szCs w:val="22"/>
        </w:rPr>
        <w:t xml:space="preserve"> Na vigência do prazo contratual, a </w:t>
      </w:r>
      <w:r w:rsidR="00207199">
        <w:rPr>
          <w:rFonts w:ascii="Calibri" w:hAnsi="Calibri" w:cs="Calibri"/>
          <w:b/>
          <w:sz w:val="22"/>
          <w:szCs w:val="22"/>
        </w:rPr>
        <w:t>VIBRA</w:t>
      </w:r>
      <w:r w:rsidR="00E42F05" w:rsidRPr="00F844C4">
        <w:rPr>
          <w:rFonts w:ascii="Calibri" w:hAnsi="Calibri" w:cs="Calibri"/>
          <w:sz w:val="22"/>
          <w:szCs w:val="22"/>
        </w:rPr>
        <w:t xml:space="preserve"> realizará avaliação de desempenho da </w:t>
      </w:r>
      <w:r w:rsidR="00E42F05" w:rsidRPr="00F36A07">
        <w:rPr>
          <w:rFonts w:ascii="Calibri" w:hAnsi="Calibri" w:cs="Calibri"/>
          <w:b/>
          <w:sz w:val="22"/>
          <w:szCs w:val="22"/>
        </w:rPr>
        <w:t>CONTRATADA</w:t>
      </w:r>
      <w:r w:rsidR="00E42F05" w:rsidRPr="00F844C4">
        <w:rPr>
          <w:rFonts w:ascii="Calibri" w:hAnsi="Calibri" w:cs="Calibri"/>
          <w:sz w:val="22"/>
          <w:szCs w:val="22"/>
        </w:rPr>
        <w:t xml:space="preserve">, através do Boletim de Avaliação de Desempenho (BAD), abrangendo as equipes, equipamentos, materiais, instalações, qualidade e eficácia. Os resultados das avaliações de desempenho serão </w:t>
      </w:r>
      <w:proofErr w:type="gramStart"/>
      <w:r w:rsidR="00E42F05" w:rsidRPr="00F844C4">
        <w:rPr>
          <w:rFonts w:ascii="Calibri" w:hAnsi="Calibri" w:cs="Calibri"/>
          <w:sz w:val="22"/>
          <w:szCs w:val="22"/>
        </w:rPr>
        <w:t>comunicadas</w:t>
      </w:r>
      <w:proofErr w:type="gramEnd"/>
      <w:r w:rsidR="00E42F05" w:rsidRPr="00F844C4">
        <w:rPr>
          <w:rFonts w:ascii="Calibri" w:hAnsi="Calibri" w:cs="Calibri"/>
          <w:sz w:val="22"/>
          <w:szCs w:val="22"/>
        </w:rPr>
        <w:t xml:space="preserve"> ao longo da execução contratual e consolidadas</w:t>
      </w:r>
      <w:r>
        <w:rPr>
          <w:rFonts w:ascii="Calibri" w:hAnsi="Calibri" w:cs="Calibri"/>
          <w:sz w:val="22"/>
          <w:szCs w:val="22"/>
        </w:rPr>
        <w:t xml:space="preserve"> ao</w:t>
      </w:r>
      <w:r w:rsidR="00E42F05" w:rsidRPr="00F844C4">
        <w:rPr>
          <w:rFonts w:ascii="Calibri" w:hAnsi="Calibri" w:cs="Calibri"/>
          <w:sz w:val="22"/>
          <w:szCs w:val="22"/>
        </w:rPr>
        <w:t xml:space="preserve"> final do CONTRATO.</w:t>
      </w:r>
    </w:p>
    <w:p w14:paraId="4B1F511A" w14:textId="77777777" w:rsidR="00E42F05" w:rsidRDefault="00E42F05" w:rsidP="00F844C4">
      <w:pPr>
        <w:autoSpaceDE w:val="0"/>
        <w:autoSpaceDN w:val="0"/>
        <w:adjustRightInd w:val="0"/>
        <w:spacing w:line="280" w:lineRule="atLeast"/>
        <w:jc w:val="both"/>
        <w:rPr>
          <w:rFonts w:ascii="Calibri" w:hAnsi="Calibri" w:cs="Calibri"/>
          <w:sz w:val="22"/>
          <w:szCs w:val="22"/>
        </w:rPr>
      </w:pPr>
    </w:p>
    <w:p w14:paraId="3432D5E7" w14:textId="77777777" w:rsidR="00E42F05" w:rsidRPr="003303DE" w:rsidRDefault="00E42F05">
      <w:pPr>
        <w:pStyle w:val="PargrafodaLista1"/>
        <w:numPr>
          <w:ilvl w:val="0"/>
          <w:numId w:val="3"/>
        </w:numPr>
        <w:jc w:val="both"/>
        <w:rPr>
          <w:rFonts w:ascii="Calibri" w:hAnsi="Calibri" w:cs="Calibri"/>
          <w:b/>
          <w:sz w:val="22"/>
        </w:rPr>
      </w:pPr>
      <w:r w:rsidRPr="003303DE">
        <w:rPr>
          <w:rFonts w:ascii="Calibri" w:hAnsi="Calibri" w:cs="Calibri"/>
          <w:b/>
          <w:sz w:val="22"/>
        </w:rPr>
        <w:t>DIREÇÃO TÉCNICA</w:t>
      </w:r>
    </w:p>
    <w:p w14:paraId="1009A7AA" w14:textId="77777777" w:rsidR="00E42F05" w:rsidRPr="00E15CF8" w:rsidRDefault="0020356D" w:rsidP="00E15CF8">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11.1. </w:t>
      </w:r>
      <w:r w:rsidR="00E42F05" w:rsidRPr="00E15CF8">
        <w:rPr>
          <w:rFonts w:ascii="Calibri" w:hAnsi="Calibri" w:cs="Calibri"/>
          <w:sz w:val="22"/>
          <w:szCs w:val="22"/>
        </w:rPr>
        <w:t xml:space="preserve">A direção técnica dos serviços contratados caberá exclusivamente à </w:t>
      </w:r>
      <w:r w:rsidR="00E42F05" w:rsidRPr="00F36A07">
        <w:rPr>
          <w:rFonts w:ascii="Calibri" w:hAnsi="Calibri" w:cs="Calibri"/>
          <w:b/>
          <w:sz w:val="22"/>
          <w:szCs w:val="22"/>
        </w:rPr>
        <w:t>CONTRATADA</w:t>
      </w:r>
      <w:r w:rsidR="00E42F05" w:rsidRPr="00E15CF8">
        <w:rPr>
          <w:rFonts w:ascii="Calibri" w:hAnsi="Calibri" w:cs="Calibri"/>
          <w:sz w:val="22"/>
          <w:szCs w:val="22"/>
        </w:rPr>
        <w:t xml:space="preserve">, que se obriga a obedecer aos procedimentos de trabalho elaborados de comum acordo com a </w:t>
      </w:r>
      <w:r w:rsidR="00207199">
        <w:rPr>
          <w:rFonts w:ascii="Calibri" w:hAnsi="Calibri" w:cs="Calibri"/>
          <w:b/>
          <w:sz w:val="22"/>
          <w:szCs w:val="22"/>
        </w:rPr>
        <w:t>VIBRA</w:t>
      </w:r>
      <w:r w:rsidR="00E42F05" w:rsidRPr="00E15CF8">
        <w:rPr>
          <w:rFonts w:ascii="Calibri" w:hAnsi="Calibri" w:cs="Calibri"/>
          <w:sz w:val="22"/>
          <w:szCs w:val="22"/>
        </w:rPr>
        <w:t>.</w:t>
      </w:r>
    </w:p>
    <w:p w14:paraId="65F9C3DC" w14:textId="77777777" w:rsidR="00E42F05" w:rsidRPr="00E15CF8" w:rsidRDefault="00E42F05" w:rsidP="00E15CF8">
      <w:pPr>
        <w:autoSpaceDE w:val="0"/>
        <w:autoSpaceDN w:val="0"/>
        <w:adjustRightInd w:val="0"/>
        <w:spacing w:line="280" w:lineRule="atLeast"/>
        <w:jc w:val="both"/>
        <w:rPr>
          <w:rFonts w:ascii="Calibri" w:hAnsi="Calibri" w:cs="Calibri"/>
          <w:sz w:val="22"/>
          <w:szCs w:val="22"/>
        </w:rPr>
      </w:pPr>
    </w:p>
    <w:p w14:paraId="1712E3F4" w14:textId="77777777" w:rsidR="00E42F05" w:rsidRPr="00E15CF8" w:rsidRDefault="0020356D" w:rsidP="00E15CF8">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11.2. </w:t>
      </w:r>
      <w:r w:rsidR="00E42F05" w:rsidRPr="00E15CF8">
        <w:rPr>
          <w:rFonts w:ascii="Calibri" w:hAnsi="Calibri" w:cs="Calibri"/>
          <w:sz w:val="22"/>
          <w:szCs w:val="22"/>
        </w:rPr>
        <w:t xml:space="preserve">A </w:t>
      </w:r>
      <w:r w:rsidR="00E42F05" w:rsidRPr="00F36A07">
        <w:rPr>
          <w:rFonts w:ascii="Calibri" w:hAnsi="Calibri" w:cs="Calibri"/>
          <w:b/>
          <w:sz w:val="22"/>
          <w:szCs w:val="22"/>
        </w:rPr>
        <w:t>CONTRATADA</w:t>
      </w:r>
      <w:r w:rsidR="00E42F05" w:rsidRPr="00E15CF8">
        <w:rPr>
          <w:rFonts w:ascii="Calibri" w:hAnsi="Calibri" w:cs="Calibri"/>
          <w:sz w:val="22"/>
          <w:szCs w:val="22"/>
        </w:rPr>
        <w:t xml:space="preserve"> far-se-á representar, nos se</w:t>
      </w:r>
      <w:r w:rsidR="00F36A07">
        <w:rPr>
          <w:rFonts w:ascii="Calibri" w:hAnsi="Calibri" w:cs="Calibri"/>
          <w:sz w:val="22"/>
          <w:szCs w:val="22"/>
        </w:rPr>
        <w:t>rviços contratados,</w:t>
      </w:r>
      <w:r w:rsidR="00E42F05" w:rsidRPr="00E15CF8">
        <w:rPr>
          <w:rFonts w:ascii="Calibri" w:hAnsi="Calibri" w:cs="Calibri"/>
          <w:sz w:val="22"/>
          <w:szCs w:val="22"/>
        </w:rPr>
        <w:t xml:space="preserve"> por um técnico habilitado denominado encarregado, que dirigirá os trabalhos.</w:t>
      </w:r>
    </w:p>
    <w:p w14:paraId="5023141B" w14:textId="77777777" w:rsidR="00E42F05" w:rsidRPr="00E15CF8" w:rsidRDefault="00E42F05" w:rsidP="00E15CF8">
      <w:pPr>
        <w:autoSpaceDE w:val="0"/>
        <w:autoSpaceDN w:val="0"/>
        <w:adjustRightInd w:val="0"/>
        <w:spacing w:line="280" w:lineRule="atLeast"/>
        <w:jc w:val="both"/>
        <w:rPr>
          <w:rFonts w:ascii="Calibri" w:hAnsi="Calibri" w:cs="Calibri"/>
          <w:sz w:val="22"/>
          <w:szCs w:val="22"/>
        </w:rPr>
      </w:pPr>
    </w:p>
    <w:p w14:paraId="1E5076FF" w14:textId="77777777" w:rsidR="00E42F05" w:rsidRPr="00E15CF8" w:rsidRDefault="0020356D" w:rsidP="00E15CF8">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11.3. </w:t>
      </w:r>
      <w:r w:rsidR="00E42F05" w:rsidRPr="00E15CF8">
        <w:rPr>
          <w:rFonts w:ascii="Calibri" w:hAnsi="Calibri" w:cs="Calibri"/>
          <w:sz w:val="22"/>
          <w:szCs w:val="22"/>
        </w:rPr>
        <w:t xml:space="preserve">A </w:t>
      </w:r>
      <w:r w:rsidR="00E42F05" w:rsidRPr="00F36A07">
        <w:rPr>
          <w:rFonts w:ascii="Calibri" w:hAnsi="Calibri" w:cs="Calibri"/>
          <w:b/>
          <w:sz w:val="22"/>
          <w:szCs w:val="22"/>
        </w:rPr>
        <w:t>CONTRATADA</w:t>
      </w:r>
      <w:r w:rsidR="00E42F05" w:rsidRPr="00E15CF8">
        <w:rPr>
          <w:rFonts w:ascii="Calibri" w:hAnsi="Calibri" w:cs="Calibri"/>
          <w:sz w:val="22"/>
          <w:szCs w:val="22"/>
        </w:rPr>
        <w:t xml:space="preserve"> deverá informar por carta o nome do encarregado e do responsável pela direção técnica dos contratados.</w:t>
      </w:r>
    </w:p>
    <w:p w14:paraId="1F3B1409" w14:textId="77777777" w:rsidR="00E42F05" w:rsidRPr="00E15CF8" w:rsidRDefault="00E42F05" w:rsidP="00E15CF8">
      <w:pPr>
        <w:autoSpaceDE w:val="0"/>
        <w:autoSpaceDN w:val="0"/>
        <w:adjustRightInd w:val="0"/>
        <w:spacing w:line="280" w:lineRule="atLeast"/>
        <w:jc w:val="both"/>
        <w:rPr>
          <w:rFonts w:ascii="Calibri" w:hAnsi="Calibri" w:cs="Calibri"/>
          <w:sz w:val="22"/>
          <w:szCs w:val="22"/>
        </w:rPr>
      </w:pPr>
    </w:p>
    <w:p w14:paraId="71CA77C6" w14:textId="77777777" w:rsidR="00E42F05" w:rsidRDefault="0020356D" w:rsidP="00E15CF8">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11.4. </w:t>
      </w:r>
      <w:r w:rsidR="00E42F05" w:rsidRPr="00E15CF8">
        <w:rPr>
          <w:rFonts w:ascii="Calibri" w:hAnsi="Calibri" w:cs="Calibri"/>
          <w:sz w:val="22"/>
          <w:szCs w:val="22"/>
        </w:rPr>
        <w:t xml:space="preserve">Em caso de falta ou impedimento ocasional, o técnico representante da </w:t>
      </w:r>
      <w:r w:rsidR="00E42F05" w:rsidRPr="00F36A07">
        <w:rPr>
          <w:rFonts w:ascii="Calibri" w:hAnsi="Calibri" w:cs="Calibri"/>
          <w:b/>
          <w:sz w:val="22"/>
          <w:szCs w:val="22"/>
        </w:rPr>
        <w:t>CONTRATADA</w:t>
      </w:r>
      <w:r w:rsidR="00E42F05" w:rsidRPr="00E15CF8">
        <w:rPr>
          <w:rFonts w:ascii="Calibri" w:hAnsi="Calibri" w:cs="Calibri"/>
          <w:sz w:val="22"/>
          <w:szCs w:val="22"/>
        </w:rPr>
        <w:t xml:space="preserve"> deverá ser substituído por preposto da </w:t>
      </w:r>
      <w:r w:rsidR="00E42F05" w:rsidRPr="00F36A07">
        <w:rPr>
          <w:rFonts w:ascii="Calibri" w:hAnsi="Calibri" w:cs="Calibri"/>
          <w:b/>
          <w:sz w:val="22"/>
          <w:szCs w:val="22"/>
        </w:rPr>
        <w:t>CONTRATADA</w:t>
      </w:r>
      <w:r w:rsidR="00E42F05" w:rsidRPr="00E15CF8">
        <w:rPr>
          <w:rFonts w:ascii="Calibri" w:hAnsi="Calibri" w:cs="Calibri"/>
          <w:sz w:val="22"/>
          <w:szCs w:val="22"/>
        </w:rPr>
        <w:t>, que deverá ter os mesmos poderes do encarregado substituído.</w:t>
      </w:r>
    </w:p>
    <w:p w14:paraId="562C75D1" w14:textId="77777777" w:rsidR="00F36A07" w:rsidRPr="00E15CF8" w:rsidRDefault="00F36A07" w:rsidP="00E15CF8">
      <w:pPr>
        <w:autoSpaceDE w:val="0"/>
        <w:autoSpaceDN w:val="0"/>
        <w:adjustRightInd w:val="0"/>
        <w:spacing w:line="280" w:lineRule="atLeast"/>
        <w:jc w:val="both"/>
        <w:rPr>
          <w:rFonts w:ascii="Calibri" w:hAnsi="Calibri" w:cs="Calibri"/>
          <w:sz w:val="22"/>
          <w:szCs w:val="22"/>
        </w:rPr>
      </w:pPr>
    </w:p>
    <w:p w14:paraId="77D7DED2" w14:textId="77777777" w:rsidR="00E42F05" w:rsidRPr="00E15CF8" w:rsidRDefault="0020356D" w:rsidP="00E15CF8">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11.5. </w:t>
      </w:r>
      <w:r w:rsidR="00E42F05" w:rsidRPr="00E15CF8">
        <w:rPr>
          <w:rFonts w:ascii="Calibri" w:hAnsi="Calibri" w:cs="Calibri"/>
          <w:sz w:val="22"/>
          <w:szCs w:val="22"/>
        </w:rPr>
        <w:t xml:space="preserve">O nome do técnico representante da </w:t>
      </w:r>
      <w:r w:rsidR="00E42F05" w:rsidRPr="00F36A07">
        <w:rPr>
          <w:rFonts w:ascii="Calibri" w:hAnsi="Calibri" w:cs="Calibri"/>
          <w:b/>
          <w:sz w:val="22"/>
          <w:szCs w:val="22"/>
        </w:rPr>
        <w:t>CONTRATADA</w:t>
      </w:r>
      <w:r w:rsidR="00E42F05" w:rsidRPr="00E15CF8">
        <w:rPr>
          <w:rFonts w:ascii="Calibri" w:hAnsi="Calibri" w:cs="Calibri"/>
          <w:sz w:val="22"/>
          <w:szCs w:val="22"/>
        </w:rPr>
        <w:t xml:space="preserve"> e o do seu eventual substituto deverão ser previamente comunicados à </w:t>
      </w:r>
      <w:r w:rsidR="00207199">
        <w:rPr>
          <w:rFonts w:ascii="Calibri" w:hAnsi="Calibri" w:cs="Calibri"/>
          <w:b/>
          <w:sz w:val="22"/>
          <w:szCs w:val="22"/>
        </w:rPr>
        <w:t>VIBRA</w:t>
      </w:r>
      <w:r w:rsidR="00E42F05" w:rsidRPr="00E15CF8">
        <w:rPr>
          <w:rFonts w:ascii="Calibri" w:hAnsi="Calibri" w:cs="Calibri"/>
          <w:sz w:val="22"/>
          <w:szCs w:val="22"/>
        </w:rPr>
        <w:t>.</w:t>
      </w:r>
    </w:p>
    <w:p w14:paraId="664355AD" w14:textId="77777777" w:rsidR="00E42F05" w:rsidRDefault="00E42F05" w:rsidP="00E15CF8">
      <w:pPr>
        <w:autoSpaceDE w:val="0"/>
        <w:autoSpaceDN w:val="0"/>
        <w:adjustRightInd w:val="0"/>
        <w:spacing w:line="280" w:lineRule="atLeast"/>
        <w:jc w:val="both"/>
        <w:rPr>
          <w:rFonts w:ascii="Calibri" w:hAnsi="Calibri" w:cs="Calibri"/>
          <w:sz w:val="22"/>
          <w:szCs w:val="22"/>
        </w:rPr>
      </w:pPr>
    </w:p>
    <w:p w14:paraId="1F72D590" w14:textId="77777777" w:rsidR="00E42F05" w:rsidRPr="00E07443" w:rsidRDefault="00E42F05" w:rsidP="00E07443">
      <w:pPr>
        <w:pStyle w:val="PargrafodaLista1"/>
        <w:numPr>
          <w:ilvl w:val="0"/>
          <w:numId w:val="3"/>
        </w:numPr>
        <w:jc w:val="both"/>
        <w:rPr>
          <w:rFonts w:ascii="Calibri" w:hAnsi="Calibri" w:cs="Calibri"/>
          <w:b/>
          <w:sz w:val="22"/>
        </w:rPr>
      </w:pPr>
      <w:r w:rsidRPr="003303DE">
        <w:rPr>
          <w:rFonts w:ascii="Calibri" w:hAnsi="Calibri" w:cs="Calibri"/>
          <w:b/>
          <w:sz w:val="22"/>
        </w:rPr>
        <w:t>CESSÃO, TRANSFERÊNCIA E SUBCONTRATAÇÃO</w:t>
      </w:r>
    </w:p>
    <w:p w14:paraId="1413BF35" w14:textId="77777777" w:rsidR="00E42F05" w:rsidRPr="00E15CF8" w:rsidRDefault="0020356D" w:rsidP="00E15CF8">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12.1. </w:t>
      </w:r>
      <w:r w:rsidR="00E42F05" w:rsidRPr="00E15CF8">
        <w:rPr>
          <w:rFonts w:ascii="Calibri" w:hAnsi="Calibri" w:cs="Calibri"/>
          <w:sz w:val="22"/>
          <w:szCs w:val="22"/>
        </w:rPr>
        <w:t xml:space="preserve">A </w:t>
      </w:r>
      <w:r w:rsidR="00E42F05" w:rsidRPr="00E07443">
        <w:rPr>
          <w:rFonts w:ascii="Calibri" w:hAnsi="Calibri" w:cs="Calibri"/>
          <w:b/>
          <w:sz w:val="22"/>
          <w:szCs w:val="22"/>
        </w:rPr>
        <w:t>CONTRATADA</w:t>
      </w:r>
      <w:r w:rsidR="00E42F05" w:rsidRPr="00E15CF8">
        <w:rPr>
          <w:rFonts w:ascii="Calibri" w:hAnsi="Calibri" w:cs="Calibri"/>
          <w:sz w:val="22"/>
          <w:szCs w:val="22"/>
        </w:rPr>
        <w:t xml:space="preserve"> não poderá ceder, negociar ou dar em garantia, a qualquer título, no todo ou em parte, os créditos, de qualquer natureza, decorrentes ou oriundos deste CONTRATO, sem autorização prévia e por escrito da </w:t>
      </w:r>
      <w:r w:rsidR="00207199">
        <w:rPr>
          <w:rFonts w:ascii="Calibri" w:hAnsi="Calibri" w:cs="Calibri"/>
          <w:b/>
          <w:sz w:val="22"/>
          <w:szCs w:val="22"/>
        </w:rPr>
        <w:t>VIBRA</w:t>
      </w:r>
      <w:r w:rsidR="00E42F05" w:rsidRPr="00E15CF8">
        <w:rPr>
          <w:rFonts w:ascii="Calibri" w:hAnsi="Calibri" w:cs="Calibri"/>
          <w:sz w:val="22"/>
          <w:szCs w:val="22"/>
        </w:rPr>
        <w:t xml:space="preserve">. </w:t>
      </w:r>
    </w:p>
    <w:p w14:paraId="1A965116" w14:textId="77777777" w:rsidR="00E42F05" w:rsidRPr="00E15CF8" w:rsidRDefault="00E42F05" w:rsidP="00E15CF8">
      <w:pPr>
        <w:autoSpaceDE w:val="0"/>
        <w:autoSpaceDN w:val="0"/>
        <w:adjustRightInd w:val="0"/>
        <w:spacing w:line="280" w:lineRule="atLeast"/>
        <w:jc w:val="both"/>
        <w:rPr>
          <w:rFonts w:ascii="Calibri" w:hAnsi="Calibri" w:cs="Calibri"/>
          <w:sz w:val="22"/>
          <w:szCs w:val="22"/>
        </w:rPr>
      </w:pPr>
    </w:p>
    <w:p w14:paraId="50DAD8CB" w14:textId="77777777" w:rsidR="00E42F05" w:rsidRPr="00E15CF8" w:rsidRDefault="0020356D" w:rsidP="00E15CF8">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12.2. Eventual autorização da </w:t>
      </w:r>
      <w:r w:rsidR="00207199">
        <w:rPr>
          <w:rFonts w:ascii="Calibri" w:hAnsi="Calibri" w:cs="Calibri"/>
          <w:b/>
          <w:sz w:val="22"/>
          <w:szCs w:val="22"/>
        </w:rPr>
        <w:t>VIBRA</w:t>
      </w:r>
      <w:r>
        <w:rPr>
          <w:rFonts w:ascii="Calibri" w:hAnsi="Calibri" w:cs="Calibri"/>
          <w:sz w:val="22"/>
          <w:szCs w:val="22"/>
        </w:rPr>
        <w:t xml:space="preserve"> estará condicionada à</w:t>
      </w:r>
      <w:r w:rsidR="00E42F05" w:rsidRPr="00E15CF8">
        <w:rPr>
          <w:rFonts w:ascii="Calibri" w:hAnsi="Calibri" w:cs="Calibri"/>
          <w:sz w:val="22"/>
          <w:szCs w:val="22"/>
        </w:rPr>
        <w:t xml:space="preserve">s exceções que lhe competirem contra a cedente, </w:t>
      </w:r>
      <w:r>
        <w:rPr>
          <w:rFonts w:ascii="Calibri" w:hAnsi="Calibri" w:cs="Calibri"/>
          <w:sz w:val="22"/>
          <w:szCs w:val="22"/>
        </w:rPr>
        <w:t xml:space="preserve">posto </w:t>
      </w:r>
      <w:r w:rsidR="00E42F05" w:rsidRPr="00E15CF8">
        <w:rPr>
          <w:rFonts w:ascii="Calibri" w:hAnsi="Calibri" w:cs="Calibri"/>
          <w:sz w:val="22"/>
          <w:szCs w:val="22"/>
        </w:rPr>
        <w:t xml:space="preserve">que os pagamentos à cessionária estarão condicionados ao preenchimento, pela cedente, ora </w:t>
      </w:r>
      <w:r w:rsidR="00E42F05" w:rsidRPr="00E07443">
        <w:rPr>
          <w:rFonts w:ascii="Calibri" w:hAnsi="Calibri" w:cs="Calibri"/>
          <w:b/>
          <w:sz w:val="22"/>
          <w:szCs w:val="22"/>
        </w:rPr>
        <w:t>CONTRATADA</w:t>
      </w:r>
      <w:r w:rsidR="00E42F05" w:rsidRPr="00E15CF8">
        <w:rPr>
          <w:rFonts w:ascii="Calibri" w:hAnsi="Calibri" w:cs="Calibri"/>
          <w:sz w:val="22"/>
          <w:szCs w:val="22"/>
        </w:rPr>
        <w:t>, de todas</w:t>
      </w:r>
      <w:r>
        <w:rPr>
          <w:rFonts w:ascii="Calibri" w:hAnsi="Calibri" w:cs="Calibri"/>
          <w:sz w:val="22"/>
          <w:szCs w:val="22"/>
        </w:rPr>
        <w:t xml:space="preserve"> as suas obrigações contratuais, bem como às suas obrigações decorrentes de lei, como as trabalhistas, fundiárias e previdenciárias. Em tais casos a </w:t>
      </w:r>
      <w:r w:rsidR="00207199">
        <w:rPr>
          <w:rFonts w:ascii="Calibri" w:hAnsi="Calibri" w:cs="Calibri"/>
          <w:b/>
          <w:sz w:val="22"/>
          <w:szCs w:val="22"/>
        </w:rPr>
        <w:t>VIBRA</w:t>
      </w:r>
      <w:r>
        <w:rPr>
          <w:rFonts w:ascii="Calibri" w:hAnsi="Calibri" w:cs="Calibri"/>
          <w:sz w:val="22"/>
          <w:szCs w:val="22"/>
        </w:rPr>
        <w:t xml:space="preserve"> poderá promover à retenção, sendo tais créditos privilegiad</w:t>
      </w:r>
      <w:r w:rsidR="005E2EAB">
        <w:rPr>
          <w:rFonts w:ascii="Calibri" w:hAnsi="Calibri" w:cs="Calibri"/>
          <w:sz w:val="22"/>
          <w:szCs w:val="22"/>
        </w:rPr>
        <w:t>o</w:t>
      </w:r>
      <w:r>
        <w:rPr>
          <w:rFonts w:ascii="Calibri" w:hAnsi="Calibri" w:cs="Calibri"/>
          <w:sz w:val="22"/>
          <w:szCs w:val="22"/>
        </w:rPr>
        <w:t xml:space="preserve">s </w:t>
      </w:r>
      <w:r w:rsidR="00E07443">
        <w:rPr>
          <w:rFonts w:ascii="Calibri" w:hAnsi="Calibri" w:cs="Calibri"/>
          <w:sz w:val="22"/>
          <w:szCs w:val="22"/>
        </w:rPr>
        <w:t xml:space="preserve">à </w:t>
      </w:r>
      <w:r w:rsidR="00207199">
        <w:rPr>
          <w:rFonts w:ascii="Calibri" w:hAnsi="Calibri" w:cs="Calibri"/>
          <w:b/>
          <w:sz w:val="22"/>
          <w:szCs w:val="22"/>
        </w:rPr>
        <w:t>VIBRA</w:t>
      </w:r>
      <w:r w:rsidR="00E07443">
        <w:rPr>
          <w:rFonts w:ascii="Calibri" w:hAnsi="Calibri" w:cs="Calibri"/>
          <w:sz w:val="22"/>
          <w:szCs w:val="22"/>
        </w:rPr>
        <w:t xml:space="preserve">, </w:t>
      </w:r>
      <w:r>
        <w:rPr>
          <w:rFonts w:ascii="Calibri" w:hAnsi="Calibri" w:cs="Calibri"/>
          <w:sz w:val="22"/>
          <w:szCs w:val="22"/>
        </w:rPr>
        <w:t>aos funcionários d</w:t>
      </w:r>
      <w:r w:rsidR="005E2EAB">
        <w:rPr>
          <w:rFonts w:ascii="Calibri" w:hAnsi="Calibri" w:cs="Calibri"/>
          <w:sz w:val="22"/>
          <w:szCs w:val="22"/>
        </w:rPr>
        <w:t xml:space="preserve">a </w:t>
      </w:r>
      <w:r w:rsidR="005E2EAB" w:rsidRPr="00E07443">
        <w:rPr>
          <w:rFonts w:ascii="Calibri" w:hAnsi="Calibri" w:cs="Calibri"/>
          <w:b/>
          <w:sz w:val="22"/>
          <w:szCs w:val="22"/>
        </w:rPr>
        <w:t>CONTRATADA</w:t>
      </w:r>
      <w:r w:rsidR="005E2EAB">
        <w:rPr>
          <w:rFonts w:ascii="Calibri" w:hAnsi="Calibri" w:cs="Calibri"/>
          <w:sz w:val="22"/>
          <w:szCs w:val="22"/>
        </w:rPr>
        <w:t>, bem como</w:t>
      </w:r>
      <w:r w:rsidR="00C70CF3">
        <w:rPr>
          <w:rFonts w:ascii="Calibri" w:hAnsi="Calibri" w:cs="Calibri"/>
          <w:sz w:val="22"/>
          <w:szCs w:val="22"/>
        </w:rPr>
        <w:t xml:space="preserve"> ao fisco, na forma do item 2.27</w:t>
      </w:r>
      <w:r w:rsidR="005E2EAB">
        <w:rPr>
          <w:rFonts w:ascii="Calibri" w:hAnsi="Calibri" w:cs="Calibri"/>
          <w:sz w:val="22"/>
          <w:szCs w:val="22"/>
        </w:rPr>
        <w:t>.</w:t>
      </w:r>
    </w:p>
    <w:p w14:paraId="7DF4E37C" w14:textId="77777777" w:rsidR="00E42F05" w:rsidRPr="00E15CF8" w:rsidRDefault="00E42F05" w:rsidP="00E15CF8">
      <w:pPr>
        <w:autoSpaceDE w:val="0"/>
        <w:autoSpaceDN w:val="0"/>
        <w:adjustRightInd w:val="0"/>
        <w:spacing w:line="280" w:lineRule="atLeast"/>
        <w:jc w:val="both"/>
        <w:rPr>
          <w:rFonts w:ascii="Calibri" w:hAnsi="Calibri" w:cs="Calibri"/>
          <w:sz w:val="22"/>
          <w:szCs w:val="22"/>
        </w:rPr>
      </w:pPr>
    </w:p>
    <w:p w14:paraId="1E008971" w14:textId="77777777" w:rsidR="00E42F05" w:rsidRPr="00E15CF8" w:rsidRDefault="005E2EAB" w:rsidP="00E15CF8">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12.3. </w:t>
      </w:r>
      <w:r w:rsidR="00E42F05" w:rsidRPr="00E15CF8">
        <w:rPr>
          <w:rFonts w:ascii="Calibri" w:hAnsi="Calibri" w:cs="Calibri"/>
          <w:sz w:val="22"/>
          <w:szCs w:val="22"/>
        </w:rPr>
        <w:t xml:space="preserve">A </w:t>
      </w:r>
      <w:r w:rsidR="00E42F05" w:rsidRPr="00E07443">
        <w:rPr>
          <w:rFonts w:ascii="Calibri" w:hAnsi="Calibri" w:cs="Calibri"/>
          <w:b/>
          <w:sz w:val="22"/>
          <w:szCs w:val="22"/>
        </w:rPr>
        <w:t>CONTRATADA</w:t>
      </w:r>
      <w:r w:rsidR="00E42F05" w:rsidRPr="00E15CF8">
        <w:rPr>
          <w:rFonts w:ascii="Calibri" w:hAnsi="Calibri" w:cs="Calibri"/>
          <w:sz w:val="22"/>
          <w:szCs w:val="22"/>
        </w:rPr>
        <w:t xml:space="preserve"> poderá ceder de forma parcial </w:t>
      </w:r>
      <w:r w:rsidR="0085022F">
        <w:rPr>
          <w:rFonts w:ascii="Calibri" w:hAnsi="Calibri" w:cs="Calibri"/>
          <w:sz w:val="22"/>
          <w:szCs w:val="22"/>
        </w:rPr>
        <w:t xml:space="preserve">ou total </w:t>
      </w:r>
      <w:r w:rsidR="00E42F05" w:rsidRPr="00E15CF8">
        <w:rPr>
          <w:rFonts w:ascii="Calibri" w:hAnsi="Calibri" w:cs="Calibri"/>
          <w:sz w:val="22"/>
          <w:szCs w:val="22"/>
        </w:rPr>
        <w:t>o escopo, pr</w:t>
      </w:r>
      <w:r>
        <w:rPr>
          <w:rFonts w:ascii="Calibri" w:hAnsi="Calibri" w:cs="Calibri"/>
          <w:sz w:val="22"/>
          <w:szCs w:val="22"/>
        </w:rPr>
        <w:t>evistos neste CONTRATO,</w:t>
      </w:r>
      <w:r w:rsidR="00E42F05" w:rsidRPr="00E15CF8">
        <w:rPr>
          <w:rFonts w:ascii="Calibri" w:hAnsi="Calibri" w:cs="Calibri"/>
          <w:sz w:val="22"/>
          <w:szCs w:val="22"/>
        </w:rPr>
        <w:t xml:space="preserve"> após expressa e prévia análise e concordância da </w:t>
      </w:r>
      <w:r w:rsidR="00207199">
        <w:rPr>
          <w:rFonts w:ascii="Calibri" w:hAnsi="Calibri" w:cs="Calibri"/>
          <w:b/>
          <w:sz w:val="22"/>
          <w:szCs w:val="22"/>
        </w:rPr>
        <w:t>VIBRA</w:t>
      </w:r>
      <w:r w:rsidR="00E42F05" w:rsidRPr="00E15CF8">
        <w:rPr>
          <w:rFonts w:ascii="Calibri" w:hAnsi="Calibri" w:cs="Calibri"/>
          <w:sz w:val="22"/>
          <w:szCs w:val="22"/>
        </w:rPr>
        <w:t>.</w:t>
      </w:r>
      <w:r>
        <w:rPr>
          <w:rFonts w:ascii="Calibri" w:hAnsi="Calibri" w:cs="Calibri"/>
          <w:sz w:val="22"/>
          <w:szCs w:val="22"/>
        </w:rPr>
        <w:t xml:space="preserve"> A cessão só poderá ser realizada se a </w:t>
      </w:r>
      <w:r w:rsidR="00E07443" w:rsidRPr="00E07443">
        <w:rPr>
          <w:rFonts w:ascii="Calibri" w:hAnsi="Calibri" w:cs="Calibri"/>
          <w:sz w:val="22"/>
          <w:szCs w:val="22"/>
        </w:rPr>
        <w:t>CESSIONÁRIA</w:t>
      </w:r>
      <w:r>
        <w:rPr>
          <w:rFonts w:ascii="Calibri" w:hAnsi="Calibri" w:cs="Calibri"/>
          <w:sz w:val="22"/>
          <w:szCs w:val="22"/>
        </w:rPr>
        <w:t xml:space="preserve"> apresentar conformidade em todos os documentos exigidos </w:t>
      </w:r>
      <w:r w:rsidR="0085022F">
        <w:rPr>
          <w:rFonts w:ascii="Calibri" w:hAnsi="Calibri" w:cs="Calibri"/>
          <w:sz w:val="22"/>
          <w:szCs w:val="22"/>
        </w:rPr>
        <w:t>neste CONTRATO</w:t>
      </w:r>
      <w:r>
        <w:rPr>
          <w:rFonts w:ascii="Calibri" w:hAnsi="Calibri" w:cs="Calibri"/>
          <w:sz w:val="22"/>
          <w:szCs w:val="22"/>
        </w:rPr>
        <w:t>.</w:t>
      </w:r>
    </w:p>
    <w:p w14:paraId="44FB30F8" w14:textId="77777777" w:rsidR="00E42F05" w:rsidRPr="00E15CF8" w:rsidRDefault="00E42F05" w:rsidP="00E15CF8">
      <w:pPr>
        <w:autoSpaceDE w:val="0"/>
        <w:autoSpaceDN w:val="0"/>
        <w:adjustRightInd w:val="0"/>
        <w:spacing w:line="280" w:lineRule="atLeast"/>
        <w:jc w:val="both"/>
        <w:rPr>
          <w:rFonts w:ascii="Calibri" w:hAnsi="Calibri" w:cs="Calibri"/>
          <w:sz w:val="22"/>
          <w:szCs w:val="22"/>
        </w:rPr>
      </w:pPr>
    </w:p>
    <w:p w14:paraId="3951663B" w14:textId="77777777" w:rsidR="00CA5D56" w:rsidRDefault="005E2EAB" w:rsidP="0085022F">
      <w:pPr>
        <w:autoSpaceDE w:val="0"/>
        <w:autoSpaceDN w:val="0"/>
        <w:adjustRightInd w:val="0"/>
        <w:spacing w:line="280" w:lineRule="atLeast"/>
        <w:jc w:val="both"/>
        <w:rPr>
          <w:rFonts w:ascii="Calibri" w:hAnsi="Calibri" w:cs="Calibri"/>
          <w:sz w:val="22"/>
          <w:szCs w:val="22"/>
        </w:rPr>
      </w:pPr>
      <w:r w:rsidRPr="006B28C2">
        <w:rPr>
          <w:rFonts w:ascii="Calibri" w:hAnsi="Calibri" w:cs="Calibri"/>
          <w:sz w:val="22"/>
          <w:szCs w:val="22"/>
        </w:rPr>
        <w:t>12.</w:t>
      </w:r>
      <w:r w:rsidR="00147DFB">
        <w:rPr>
          <w:rFonts w:ascii="Calibri" w:hAnsi="Calibri" w:cs="Calibri"/>
          <w:sz w:val="22"/>
          <w:szCs w:val="22"/>
        </w:rPr>
        <w:t>4</w:t>
      </w:r>
      <w:r w:rsidRPr="006B28C2">
        <w:rPr>
          <w:rFonts w:ascii="Calibri" w:hAnsi="Calibri" w:cs="Calibri"/>
          <w:sz w:val="22"/>
          <w:szCs w:val="22"/>
        </w:rPr>
        <w:t xml:space="preserve">. </w:t>
      </w:r>
      <w:r w:rsidR="00E42F05" w:rsidRPr="006B28C2">
        <w:rPr>
          <w:rFonts w:ascii="Calibri" w:hAnsi="Calibri" w:cs="Calibri"/>
          <w:sz w:val="22"/>
          <w:szCs w:val="22"/>
        </w:rPr>
        <w:t xml:space="preserve">A </w:t>
      </w:r>
      <w:r w:rsidR="00E42F05" w:rsidRPr="006B28C2">
        <w:rPr>
          <w:rFonts w:ascii="Calibri" w:hAnsi="Calibri" w:cs="Calibri"/>
          <w:b/>
          <w:sz w:val="22"/>
          <w:szCs w:val="22"/>
        </w:rPr>
        <w:t>CONTRATADA</w:t>
      </w:r>
      <w:r w:rsidR="00E42F05" w:rsidRPr="006B28C2">
        <w:rPr>
          <w:rFonts w:ascii="Calibri" w:hAnsi="Calibri" w:cs="Calibri"/>
          <w:sz w:val="22"/>
          <w:szCs w:val="22"/>
        </w:rPr>
        <w:t xml:space="preserve"> poderá subcontratar parcialmente os serviços integrantes do objeto contratual, desde que a subcontratada atenda as exigências da </w:t>
      </w:r>
      <w:r w:rsidR="00207199">
        <w:rPr>
          <w:rFonts w:ascii="Calibri" w:hAnsi="Calibri" w:cs="Calibri"/>
          <w:b/>
          <w:sz w:val="22"/>
          <w:szCs w:val="22"/>
        </w:rPr>
        <w:t>VIBRA</w:t>
      </w:r>
      <w:r w:rsidR="00E07443" w:rsidRPr="006B28C2">
        <w:rPr>
          <w:rFonts w:ascii="Calibri" w:hAnsi="Calibri" w:cs="Calibri"/>
          <w:sz w:val="22"/>
          <w:szCs w:val="22"/>
        </w:rPr>
        <w:t>, e esta, por sua vez, autorize previamente e por escrito</w:t>
      </w:r>
      <w:r w:rsidR="00E42F05" w:rsidRPr="006B28C2">
        <w:rPr>
          <w:rFonts w:ascii="Calibri" w:hAnsi="Calibri" w:cs="Calibri"/>
          <w:sz w:val="22"/>
          <w:szCs w:val="22"/>
        </w:rPr>
        <w:t xml:space="preserve"> a subcontratação</w:t>
      </w:r>
      <w:r w:rsidR="0085022F">
        <w:rPr>
          <w:rFonts w:ascii="Calibri" w:hAnsi="Calibri" w:cs="Calibri"/>
          <w:sz w:val="22"/>
          <w:szCs w:val="22"/>
        </w:rPr>
        <w:t>.</w:t>
      </w:r>
      <w:r w:rsidR="0063256C" w:rsidRPr="006B28C2">
        <w:rPr>
          <w:rFonts w:ascii="Calibri" w:hAnsi="Calibri" w:cs="Calibri"/>
          <w:sz w:val="22"/>
          <w:szCs w:val="22"/>
        </w:rPr>
        <w:t xml:space="preserve">  </w:t>
      </w:r>
    </w:p>
    <w:p w14:paraId="1DA6542E" w14:textId="77777777" w:rsidR="00147DFB" w:rsidRDefault="00147DFB" w:rsidP="0085022F">
      <w:pPr>
        <w:autoSpaceDE w:val="0"/>
        <w:autoSpaceDN w:val="0"/>
        <w:adjustRightInd w:val="0"/>
        <w:spacing w:line="280" w:lineRule="atLeast"/>
        <w:jc w:val="both"/>
        <w:rPr>
          <w:rFonts w:ascii="Calibri" w:hAnsi="Calibri" w:cs="Calibri"/>
          <w:sz w:val="22"/>
          <w:szCs w:val="22"/>
        </w:rPr>
      </w:pPr>
    </w:p>
    <w:p w14:paraId="6BB0D6D2" w14:textId="77777777" w:rsidR="00CA5D56" w:rsidRPr="00E15CF8" w:rsidRDefault="00CA5D56" w:rsidP="00E15CF8">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12.5. </w:t>
      </w:r>
      <w:r w:rsidR="00E07443">
        <w:rPr>
          <w:rFonts w:ascii="Calibri" w:hAnsi="Calibri" w:cs="Calibri"/>
          <w:sz w:val="22"/>
          <w:szCs w:val="22"/>
        </w:rPr>
        <w:t>Na hipótese de</w:t>
      </w:r>
      <w:r>
        <w:rPr>
          <w:rFonts w:ascii="Calibri" w:hAnsi="Calibri" w:cs="Calibri"/>
          <w:sz w:val="22"/>
          <w:szCs w:val="22"/>
        </w:rPr>
        <w:t xml:space="preserve"> subcontratação, caso a </w:t>
      </w:r>
      <w:r w:rsidRPr="00E07443">
        <w:rPr>
          <w:rFonts w:ascii="Calibri" w:hAnsi="Calibri" w:cs="Calibri"/>
          <w:b/>
          <w:sz w:val="22"/>
          <w:szCs w:val="22"/>
        </w:rPr>
        <w:t>CONTRATADA</w:t>
      </w:r>
      <w:r>
        <w:rPr>
          <w:rFonts w:ascii="Calibri" w:hAnsi="Calibri" w:cs="Calibri"/>
          <w:sz w:val="22"/>
          <w:szCs w:val="22"/>
        </w:rPr>
        <w:t xml:space="preserve"> não efetue os pagamentos devidos à SUBCONTRATADA, e esta venha a efetuar reclamação à </w:t>
      </w:r>
      <w:r w:rsidR="00207199">
        <w:rPr>
          <w:rFonts w:ascii="Calibri" w:hAnsi="Calibri" w:cs="Calibri"/>
          <w:b/>
          <w:sz w:val="22"/>
          <w:szCs w:val="22"/>
        </w:rPr>
        <w:t>VIBRA</w:t>
      </w:r>
      <w:r>
        <w:rPr>
          <w:rFonts w:ascii="Calibri" w:hAnsi="Calibri" w:cs="Calibri"/>
          <w:sz w:val="22"/>
          <w:szCs w:val="22"/>
        </w:rPr>
        <w:t xml:space="preserve">, ou colocar em risco a continuidade dos serviços prestados, a </w:t>
      </w:r>
      <w:r w:rsidRPr="00E07443">
        <w:rPr>
          <w:rFonts w:ascii="Calibri" w:hAnsi="Calibri" w:cs="Calibri"/>
          <w:b/>
          <w:sz w:val="22"/>
          <w:szCs w:val="22"/>
        </w:rPr>
        <w:t>CONTRATADA</w:t>
      </w:r>
      <w:r>
        <w:rPr>
          <w:rFonts w:ascii="Calibri" w:hAnsi="Calibri" w:cs="Calibri"/>
          <w:sz w:val="22"/>
          <w:szCs w:val="22"/>
        </w:rPr>
        <w:t xml:space="preserve"> </w:t>
      </w:r>
      <w:r>
        <w:rPr>
          <w:rFonts w:ascii="Calibri" w:hAnsi="Calibri" w:cs="Calibri"/>
          <w:sz w:val="22"/>
          <w:szCs w:val="22"/>
        </w:rPr>
        <w:lastRenderedPageBreak/>
        <w:t>obriga-se a efetuar o pagamento devido à SUBCONTRATADA, sob pena de descumprimento contratual com aplicação das multas decorrentes do ato e, eventualmente, da retenção do pagamento.</w:t>
      </w:r>
    </w:p>
    <w:p w14:paraId="3041E394" w14:textId="77777777" w:rsidR="00F43F2A" w:rsidRDefault="00F43F2A" w:rsidP="00E15CF8">
      <w:pPr>
        <w:autoSpaceDE w:val="0"/>
        <w:autoSpaceDN w:val="0"/>
        <w:adjustRightInd w:val="0"/>
        <w:spacing w:line="280" w:lineRule="atLeast"/>
        <w:jc w:val="both"/>
        <w:rPr>
          <w:rFonts w:ascii="Calibri" w:hAnsi="Calibri" w:cs="Calibri"/>
          <w:sz w:val="22"/>
          <w:szCs w:val="22"/>
        </w:rPr>
      </w:pPr>
    </w:p>
    <w:p w14:paraId="4D49A9E4" w14:textId="77777777" w:rsidR="00E42F05" w:rsidRPr="00E15CF8" w:rsidRDefault="005E2EAB" w:rsidP="00E15CF8">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12.6. </w:t>
      </w:r>
      <w:r w:rsidR="00E42F05" w:rsidRPr="00E15CF8">
        <w:rPr>
          <w:rFonts w:ascii="Calibri" w:hAnsi="Calibri" w:cs="Calibri"/>
          <w:sz w:val="22"/>
          <w:szCs w:val="22"/>
        </w:rPr>
        <w:t xml:space="preserve">O vínculo jurídico entre </w:t>
      </w:r>
      <w:r w:rsidR="00E42F05" w:rsidRPr="00E07443">
        <w:rPr>
          <w:rFonts w:ascii="Calibri" w:hAnsi="Calibri" w:cs="Calibri"/>
          <w:b/>
          <w:sz w:val="22"/>
          <w:szCs w:val="22"/>
        </w:rPr>
        <w:t>CONTRATADA</w:t>
      </w:r>
      <w:r w:rsidR="00E42F05" w:rsidRPr="00E15CF8">
        <w:rPr>
          <w:rFonts w:ascii="Calibri" w:hAnsi="Calibri" w:cs="Calibri"/>
          <w:sz w:val="22"/>
          <w:szCs w:val="22"/>
        </w:rPr>
        <w:t xml:space="preserve"> e a sua subcontratada não se estende à </w:t>
      </w:r>
      <w:r w:rsidR="00207199">
        <w:rPr>
          <w:rFonts w:ascii="Calibri" w:hAnsi="Calibri" w:cs="Calibri"/>
          <w:b/>
          <w:sz w:val="22"/>
          <w:szCs w:val="22"/>
        </w:rPr>
        <w:t>VIBRA</w:t>
      </w:r>
      <w:r w:rsidR="00E42F05" w:rsidRPr="00E15CF8">
        <w:rPr>
          <w:rFonts w:ascii="Calibri" w:hAnsi="Calibri" w:cs="Calibri"/>
          <w:sz w:val="22"/>
          <w:szCs w:val="22"/>
        </w:rPr>
        <w:t>, permanecendo a primeira integralmente obrigada pelo fiel e perfeito cumprimento dos serviços contratados, na forma do presente CONTRATO.</w:t>
      </w:r>
    </w:p>
    <w:p w14:paraId="722B00AE" w14:textId="77777777" w:rsidR="00E42F05" w:rsidRPr="00E15CF8" w:rsidRDefault="00E42F05" w:rsidP="00E15CF8">
      <w:pPr>
        <w:autoSpaceDE w:val="0"/>
        <w:autoSpaceDN w:val="0"/>
        <w:adjustRightInd w:val="0"/>
        <w:spacing w:line="280" w:lineRule="atLeast"/>
        <w:jc w:val="both"/>
        <w:rPr>
          <w:rFonts w:ascii="Calibri" w:hAnsi="Calibri" w:cs="Calibri"/>
          <w:sz w:val="22"/>
          <w:szCs w:val="22"/>
        </w:rPr>
      </w:pPr>
    </w:p>
    <w:p w14:paraId="24113F2D" w14:textId="77777777" w:rsidR="00E42F05" w:rsidRPr="00E15CF8" w:rsidRDefault="005E2EAB" w:rsidP="00E15CF8">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12.7. </w:t>
      </w:r>
      <w:r w:rsidR="00E42F05" w:rsidRPr="00E15CF8">
        <w:rPr>
          <w:rFonts w:ascii="Calibri" w:hAnsi="Calibri" w:cs="Calibri"/>
          <w:sz w:val="22"/>
          <w:szCs w:val="22"/>
        </w:rPr>
        <w:t xml:space="preserve">Incumbe à </w:t>
      </w:r>
      <w:r w:rsidR="00E42F05" w:rsidRPr="00E07443">
        <w:rPr>
          <w:rFonts w:ascii="Calibri" w:hAnsi="Calibri" w:cs="Calibri"/>
          <w:b/>
          <w:sz w:val="22"/>
          <w:szCs w:val="22"/>
        </w:rPr>
        <w:t>CONTRATADA</w:t>
      </w:r>
      <w:r w:rsidR="00E42F05" w:rsidRPr="00E15CF8">
        <w:rPr>
          <w:rFonts w:ascii="Calibri" w:hAnsi="Calibri" w:cs="Calibri"/>
          <w:sz w:val="22"/>
          <w:szCs w:val="22"/>
        </w:rPr>
        <w:t xml:space="preserve"> dar pleno conhecimento </w:t>
      </w:r>
      <w:r w:rsidR="00C70CF3">
        <w:rPr>
          <w:rFonts w:ascii="Calibri" w:hAnsi="Calibri" w:cs="Calibri"/>
          <w:sz w:val="22"/>
          <w:szCs w:val="22"/>
        </w:rPr>
        <w:t>das obrigações trabalhistas, previdenciárias e fundiárias</w:t>
      </w:r>
      <w:r w:rsidR="00E42F05" w:rsidRPr="00E15CF8">
        <w:rPr>
          <w:rFonts w:ascii="Calibri" w:hAnsi="Calibri" w:cs="Calibri"/>
          <w:sz w:val="22"/>
          <w:szCs w:val="22"/>
        </w:rPr>
        <w:t xml:space="preserve"> </w:t>
      </w:r>
      <w:r w:rsidR="00E07443">
        <w:rPr>
          <w:rFonts w:ascii="Calibri" w:hAnsi="Calibri" w:cs="Calibri"/>
          <w:sz w:val="22"/>
          <w:szCs w:val="22"/>
        </w:rPr>
        <w:t>a</w:t>
      </w:r>
      <w:r w:rsidR="00E42F05" w:rsidRPr="00E15CF8">
        <w:rPr>
          <w:rFonts w:ascii="Calibri" w:hAnsi="Calibri" w:cs="Calibri"/>
          <w:sz w:val="22"/>
          <w:szCs w:val="22"/>
        </w:rPr>
        <w:t xml:space="preserve"> sua subcontratada, eximindo a </w:t>
      </w:r>
      <w:r w:rsidR="00207199">
        <w:rPr>
          <w:rFonts w:ascii="Calibri" w:hAnsi="Calibri" w:cs="Calibri"/>
          <w:b/>
          <w:sz w:val="22"/>
          <w:szCs w:val="22"/>
        </w:rPr>
        <w:t>VIBRA</w:t>
      </w:r>
      <w:r w:rsidR="00E42F05" w:rsidRPr="00E15CF8">
        <w:rPr>
          <w:rFonts w:ascii="Calibri" w:hAnsi="Calibri" w:cs="Calibri"/>
          <w:sz w:val="22"/>
          <w:szCs w:val="22"/>
        </w:rPr>
        <w:t xml:space="preserve"> de quaisquer reclamações futuras por parte desta</w:t>
      </w:r>
      <w:r w:rsidR="00C70CF3">
        <w:rPr>
          <w:rFonts w:ascii="Calibri" w:hAnsi="Calibri" w:cs="Calibri"/>
          <w:sz w:val="22"/>
          <w:szCs w:val="22"/>
        </w:rPr>
        <w:t>, quanto a eventual retenção de pagamento pelo descumprimento destas obrigações.</w:t>
      </w:r>
    </w:p>
    <w:p w14:paraId="42C6D796" w14:textId="77777777" w:rsidR="00E42F05" w:rsidRPr="00E15CF8" w:rsidRDefault="00E42F05" w:rsidP="00E15CF8">
      <w:pPr>
        <w:autoSpaceDE w:val="0"/>
        <w:autoSpaceDN w:val="0"/>
        <w:adjustRightInd w:val="0"/>
        <w:spacing w:line="280" w:lineRule="atLeast"/>
        <w:jc w:val="both"/>
        <w:rPr>
          <w:rFonts w:ascii="Calibri" w:hAnsi="Calibri" w:cs="Calibri"/>
          <w:sz w:val="22"/>
          <w:szCs w:val="22"/>
        </w:rPr>
      </w:pPr>
    </w:p>
    <w:p w14:paraId="4C1A2751" w14:textId="77777777" w:rsidR="00E42F05" w:rsidRDefault="005E2EAB" w:rsidP="00E15CF8">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12.8. </w:t>
      </w:r>
      <w:r w:rsidR="00E42F05" w:rsidRPr="00E15CF8">
        <w:rPr>
          <w:rFonts w:ascii="Calibri" w:hAnsi="Calibri" w:cs="Calibri"/>
          <w:sz w:val="22"/>
          <w:szCs w:val="22"/>
        </w:rPr>
        <w:t xml:space="preserve">Em caso de inadimplência contratual da subcontratada ou de qualquer fato que imponha a responsabilidade desta, a </w:t>
      </w:r>
      <w:r w:rsidR="00207199">
        <w:rPr>
          <w:rFonts w:ascii="Calibri" w:hAnsi="Calibri" w:cs="Calibri"/>
          <w:b/>
          <w:sz w:val="22"/>
          <w:szCs w:val="22"/>
        </w:rPr>
        <w:t>VIBRA</w:t>
      </w:r>
      <w:r w:rsidR="00E42F05" w:rsidRPr="00E15CF8">
        <w:rPr>
          <w:rFonts w:ascii="Calibri" w:hAnsi="Calibri" w:cs="Calibri"/>
          <w:sz w:val="22"/>
          <w:szCs w:val="22"/>
        </w:rPr>
        <w:t xml:space="preserve"> poderá acionar tanto a </w:t>
      </w:r>
      <w:r w:rsidR="00E42F05" w:rsidRPr="00E07443">
        <w:rPr>
          <w:rFonts w:ascii="Calibri" w:hAnsi="Calibri" w:cs="Calibri"/>
          <w:b/>
          <w:sz w:val="22"/>
          <w:szCs w:val="22"/>
        </w:rPr>
        <w:t>CONTRATADA</w:t>
      </w:r>
      <w:r w:rsidR="00E42F05" w:rsidRPr="00E15CF8">
        <w:rPr>
          <w:rFonts w:ascii="Calibri" w:hAnsi="Calibri" w:cs="Calibri"/>
          <w:sz w:val="22"/>
          <w:szCs w:val="22"/>
        </w:rPr>
        <w:t xml:space="preserve"> quanto a subcontratada, isolada ou conjuntamente, para a aplicação integral das sanções e/ou dos ressarcimentos cabíveis.</w:t>
      </w:r>
    </w:p>
    <w:p w14:paraId="6E1831B3" w14:textId="77777777" w:rsidR="00FE49EC" w:rsidRPr="006B28C2" w:rsidRDefault="00FE49EC" w:rsidP="00E15CF8">
      <w:pPr>
        <w:autoSpaceDE w:val="0"/>
        <w:autoSpaceDN w:val="0"/>
        <w:adjustRightInd w:val="0"/>
        <w:spacing w:line="280" w:lineRule="atLeast"/>
        <w:jc w:val="both"/>
        <w:rPr>
          <w:rFonts w:ascii="Calibri" w:hAnsi="Calibri" w:cs="Calibri"/>
          <w:sz w:val="22"/>
          <w:szCs w:val="22"/>
        </w:rPr>
      </w:pPr>
    </w:p>
    <w:p w14:paraId="00F203D2" w14:textId="77777777" w:rsidR="00FE49EC" w:rsidRPr="006B28C2" w:rsidRDefault="00FE49EC" w:rsidP="00FE49EC">
      <w:pPr>
        <w:autoSpaceDE w:val="0"/>
        <w:autoSpaceDN w:val="0"/>
        <w:adjustRightInd w:val="0"/>
        <w:spacing w:line="280" w:lineRule="atLeast"/>
        <w:jc w:val="both"/>
        <w:rPr>
          <w:rFonts w:ascii="Calibri" w:hAnsi="Calibri" w:cs="Calibri"/>
          <w:sz w:val="22"/>
          <w:szCs w:val="22"/>
        </w:rPr>
      </w:pPr>
      <w:r w:rsidRPr="006B28C2">
        <w:rPr>
          <w:rFonts w:ascii="Calibri" w:hAnsi="Calibri" w:cs="Calibri"/>
          <w:sz w:val="22"/>
          <w:szCs w:val="22"/>
        </w:rPr>
        <w:t xml:space="preserve">12.9.  A subcontratada deverá atender, em relação ao objeto da subcontratação, as exigências de qualificação técnica apresentadas pela </w:t>
      </w:r>
      <w:r w:rsidRPr="006B28C2">
        <w:rPr>
          <w:rFonts w:ascii="Calibri" w:hAnsi="Calibri" w:cs="Calibri"/>
          <w:b/>
          <w:sz w:val="22"/>
          <w:szCs w:val="22"/>
        </w:rPr>
        <w:t>CONTRATADA</w:t>
      </w:r>
      <w:r w:rsidRPr="006B28C2">
        <w:rPr>
          <w:rFonts w:ascii="Calibri" w:hAnsi="Calibri" w:cs="Calibri"/>
          <w:sz w:val="22"/>
          <w:szCs w:val="22"/>
        </w:rPr>
        <w:t xml:space="preserve"> para sua contratação.</w:t>
      </w:r>
    </w:p>
    <w:p w14:paraId="54E11D2A" w14:textId="77777777" w:rsidR="00FE49EC" w:rsidRPr="006B28C2" w:rsidRDefault="00FE49EC" w:rsidP="00FE49EC">
      <w:pPr>
        <w:autoSpaceDE w:val="0"/>
        <w:autoSpaceDN w:val="0"/>
        <w:adjustRightInd w:val="0"/>
        <w:spacing w:line="280" w:lineRule="atLeast"/>
        <w:jc w:val="both"/>
        <w:rPr>
          <w:rFonts w:ascii="Calibri" w:hAnsi="Calibri" w:cs="Calibri"/>
          <w:sz w:val="22"/>
          <w:szCs w:val="22"/>
        </w:rPr>
      </w:pPr>
    </w:p>
    <w:p w14:paraId="1F3B6E99" w14:textId="77777777" w:rsidR="00FE49EC" w:rsidRDefault="00661C1D" w:rsidP="00FE49EC">
      <w:pPr>
        <w:autoSpaceDE w:val="0"/>
        <w:autoSpaceDN w:val="0"/>
        <w:adjustRightInd w:val="0"/>
        <w:spacing w:line="280" w:lineRule="atLeast"/>
        <w:jc w:val="both"/>
        <w:rPr>
          <w:rFonts w:ascii="Calibri" w:hAnsi="Calibri" w:cs="Calibri"/>
          <w:sz w:val="22"/>
          <w:szCs w:val="22"/>
        </w:rPr>
      </w:pPr>
      <w:r w:rsidRPr="006B28C2">
        <w:rPr>
          <w:rFonts w:ascii="Calibri" w:hAnsi="Calibri" w:cs="Calibri"/>
          <w:sz w:val="22"/>
          <w:szCs w:val="22"/>
        </w:rPr>
        <w:t>1</w:t>
      </w:r>
      <w:r>
        <w:rPr>
          <w:rFonts w:ascii="Calibri" w:hAnsi="Calibri" w:cs="Calibri"/>
          <w:sz w:val="22"/>
          <w:szCs w:val="22"/>
        </w:rPr>
        <w:t>2</w:t>
      </w:r>
      <w:r w:rsidR="00FE49EC" w:rsidRPr="006B28C2">
        <w:rPr>
          <w:rFonts w:ascii="Calibri" w:hAnsi="Calibri" w:cs="Calibri"/>
          <w:sz w:val="22"/>
          <w:szCs w:val="22"/>
        </w:rPr>
        <w:t xml:space="preserve">.10. A </w:t>
      </w:r>
      <w:r w:rsidR="00FE49EC" w:rsidRPr="006B28C2">
        <w:rPr>
          <w:rFonts w:ascii="Calibri" w:hAnsi="Calibri" w:cs="Calibri"/>
          <w:b/>
          <w:sz w:val="22"/>
          <w:szCs w:val="22"/>
        </w:rPr>
        <w:t>CONTRATADA</w:t>
      </w:r>
      <w:r w:rsidR="00FE49EC" w:rsidRPr="006B28C2">
        <w:rPr>
          <w:rFonts w:ascii="Calibri" w:hAnsi="Calibri" w:cs="Calibri"/>
          <w:sz w:val="22"/>
          <w:szCs w:val="22"/>
        </w:rPr>
        <w:t xml:space="preserve"> se compromete a fiscalizar o adimplemento, por suas subcontratadas, de obrigações trabalhistas, contribuições previdenciárias e depósitos de FGTS, apresentando, sempre que solicitado pela </w:t>
      </w:r>
      <w:r w:rsidR="00207199">
        <w:rPr>
          <w:rFonts w:ascii="Calibri" w:hAnsi="Calibri" w:cs="Calibri"/>
          <w:b/>
          <w:sz w:val="22"/>
          <w:szCs w:val="22"/>
        </w:rPr>
        <w:t>VIBRA</w:t>
      </w:r>
      <w:r w:rsidR="00FE49EC" w:rsidRPr="006B28C2">
        <w:rPr>
          <w:rFonts w:ascii="Calibri" w:hAnsi="Calibri" w:cs="Calibri"/>
          <w:sz w:val="22"/>
          <w:szCs w:val="22"/>
        </w:rPr>
        <w:t xml:space="preserve"> a documentação comprobatória do adimplemento de tais obrigações relativas aos empregados de suas subcontratadas alocadas à prestação de serviços objeto deste Contrato.</w:t>
      </w:r>
    </w:p>
    <w:p w14:paraId="31126E5D" w14:textId="77777777" w:rsidR="00D12852" w:rsidRDefault="00D12852" w:rsidP="00FE49EC">
      <w:pPr>
        <w:autoSpaceDE w:val="0"/>
        <w:autoSpaceDN w:val="0"/>
        <w:adjustRightInd w:val="0"/>
        <w:spacing w:line="280" w:lineRule="atLeast"/>
        <w:jc w:val="both"/>
        <w:rPr>
          <w:rFonts w:ascii="Calibri" w:hAnsi="Calibri" w:cs="Calibri"/>
          <w:sz w:val="22"/>
          <w:szCs w:val="22"/>
        </w:rPr>
      </w:pPr>
    </w:p>
    <w:p w14:paraId="4579BFEE" w14:textId="77777777" w:rsidR="00D12852" w:rsidRPr="009A1151" w:rsidRDefault="00D12852" w:rsidP="00FE49EC">
      <w:pPr>
        <w:autoSpaceDE w:val="0"/>
        <w:autoSpaceDN w:val="0"/>
        <w:adjustRightInd w:val="0"/>
        <w:spacing w:line="280" w:lineRule="atLeast"/>
        <w:jc w:val="both"/>
        <w:rPr>
          <w:rFonts w:ascii="Calibri" w:hAnsi="Calibri" w:cs="Calibri"/>
          <w:sz w:val="22"/>
          <w:szCs w:val="22"/>
        </w:rPr>
      </w:pPr>
      <w:r w:rsidRPr="009A1151">
        <w:rPr>
          <w:rFonts w:ascii="Calibri" w:hAnsi="Calibri" w:cs="Calibri"/>
          <w:color w:val="000000"/>
          <w:sz w:val="22"/>
          <w:szCs w:val="22"/>
        </w:rPr>
        <w:t xml:space="preserve">12.11. A </w:t>
      </w:r>
      <w:r w:rsidR="00207199" w:rsidRPr="00207199">
        <w:rPr>
          <w:rFonts w:ascii="Calibri" w:hAnsi="Calibri" w:cs="Calibri"/>
          <w:b/>
          <w:bCs/>
          <w:color w:val="000000"/>
          <w:sz w:val="22"/>
          <w:szCs w:val="22"/>
        </w:rPr>
        <w:t>VIBRA</w:t>
      </w:r>
      <w:r w:rsidRPr="009A1151">
        <w:rPr>
          <w:rFonts w:ascii="Calibri" w:hAnsi="Calibri" w:cs="Calibri"/>
          <w:color w:val="000000"/>
          <w:sz w:val="22"/>
          <w:szCs w:val="22"/>
        </w:rPr>
        <w:t xml:space="preserve"> poderá ceder ou transferir os direitos e obrigações deste contrato para outra sociedade empresária ou consórcio no qual detenha ou não participação. Nestas hipóteses este contrato passará a ser cumprido pela cessionária, assegurado à </w:t>
      </w:r>
      <w:r w:rsidRPr="00207199">
        <w:rPr>
          <w:rFonts w:ascii="Calibri" w:hAnsi="Calibri" w:cs="Calibri"/>
          <w:b/>
          <w:bCs/>
          <w:color w:val="000000"/>
          <w:sz w:val="22"/>
          <w:szCs w:val="22"/>
        </w:rPr>
        <w:t>CONTRATADA</w:t>
      </w:r>
      <w:r w:rsidRPr="009A1151">
        <w:rPr>
          <w:rFonts w:ascii="Calibri" w:hAnsi="Calibri" w:cs="Calibri"/>
          <w:color w:val="000000"/>
          <w:sz w:val="22"/>
          <w:szCs w:val="22"/>
        </w:rPr>
        <w:t xml:space="preserve"> todos os direitos e obrigações pactuados.</w:t>
      </w:r>
    </w:p>
    <w:p w14:paraId="2DE403A5" w14:textId="77777777" w:rsidR="00E42F05" w:rsidRPr="00E15CF8" w:rsidRDefault="00E42F05" w:rsidP="00E15CF8">
      <w:pPr>
        <w:autoSpaceDE w:val="0"/>
        <w:autoSpaceDN w:val="0"/>
        <w:adjustRightInd w:val="0"/>
        <w:spacing w:line="280" w:lineRule="atLeast"/>
        <w:jc w:val="both"/>
        <w:rPr>
          <w:rFonts w:ascii="Calibri" w:hAnsi="Calibri" w:cs="Calibri"/>
          <w:sz w:val="22"/>
          <w:szCs w:val="22"/>
        </w:rPr>
      </w:pPr>
    </w:p>
    <w:p w14:paraId="59E3810D" w14:textId="77777777" w:rsidR="00E42F05" w:rsidRPr="003303DE" w:rsidRDefault="00E42F05">
      <w:pPr>
        <w:pStyle w:val="PargrafodaLista1"/>
        <w:numPr>
          <w:ilvl w:val="0"/>
          <w:numId w:val="3"/>
        </w:numPr>
        <w:jc w:val="both"/>
        <w:rPr>
          <w:rFonts w:ascii="Calibri" w:hAnsi="Calibri" w:cs="Calibri"/>
          <w:b/>
          <w:sz w:val="22"/>
        </w:rPr>
      </w:pPr>
      <w:r w:rsidRPr="003303DE">
        <w:rPr>
          <w:rFonts w:ascii="Calibri" w:hAnsi="Calibri" w:cs="Calibri"/>
          <w:b/>
          <w:sz w:val="22"/>
        </w:rPr>
        <w:t>ENCERRAMENTO</w:t>
      </w:r>
    </w:p>
    <w:p w14:paraId="564085FE" w14:textId="77777777" w:rsidR="00E42F05" w:rsidRPr="00E15CF8" w:rsidRDefault="00CA5D56" w:rsidP="00E15CF8">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13.1. </w:t>
      </w:r>
      <w:r w:rsidR="00E42F05" w:rsidRPr="00E15CF8">
        <w:rPr>
          <w:rFonts w:ascii="Calibri" w:hAnsi="Calibri" w:cs="Calibri"/>
          <w:sz w:val="22"/>
          <w:szCs w:val="22"/>
        </w:rPr>
        <w:t xml:space="preserve">O presente CONTRATO poderá ser rescindido de pleno direito, a critério da </w:t>
      </w:r>
      <w:r w:rsidR="00207199">
        <w:rPr>
          <w:rFonts w:ascii="Calibri" w:hAnsi="Calibri" w:cs="Calibri"/>
          <w:b/>
          <w:sz w:val="22"/>
          <w:szCs w:val="22"/>
        </w:rPr>
        <w:t>VIBRA</w:t>
      </w:r>
      <w:r w:rsidR="00E42F05" w:rsidRPr="00E15CF8">
        <w:rPr>
          <w:rFonts w:ascii="Calibri" w:hAnsi="Calibri" w:cs="Calibri"/>
          <w:sz w:val="22"/>
          <w:szCs w:val="22"/>
        </w:rPr>
        <w:t xml:space="preserve">, independentemente de notificação ou interpelação judicial ou extrajudicial, com a aplicação da penalidade prevista no item </w:t>
      </w:r>
      <w:r w:rsidR="003A3A5A">
        <w:rPr>
          <w:rFonts w:ascii="Calibri" w:hAnsi="Calibri" w:cs="Calibri"/>
          <w:sz w:val="22"/>
          <w:szCs w:val="22"/>
        </w:rPr>
        <w:t>13.4</w:t>
      </w:r>
      <w:r w:rsidR="00E42F05" w:rsidRPr="00E15CF8">
        <w:rPr>
          <w:rFonts w:ascii="Calibri" w:hAnsi="Calibri" w:cs="Calibri"/>
          <w:sz w:val="22"/>
          <w:szCs w:val="22"/>
        </w:rPr>
        <w:t xml:space="preserve"> abaixo, ocorrida qualquer das seguintes hipóteses:</w:t>
      </w:r>
    </w:p>
    <w:p w14:paraId="62431CDC" w14:textId="77777777" w:rsidR="00E42F05" w:rsidRPr="00E15CF8" w:rsidRDefault="00E42F05" w:rsidP="00E15CF8">
      <w:pPr>
        <w:autoSpaceDE w:val="0"/>
        <w:autoSpaceDN w:val="0"/>
        <w:adjustRightInd w:val="0"/>
        <w:spacing w:line="280" w:lineRule="atLeast"/>
        <w:jc w:val="both"/>
        <w:rPr>
          <w:rFonts w:ascii="Calibri" w:hAnsi="Calibri" w:cs="Calibri"/>
          <w:sz w:val="22"/>
          <w:szCs w:val="22"/>
        </w:rPr>
      </w:pPr>
    </w:p>
    <w:p w14:paraId="0461EA2E" w14:textId="77777777" w:rsidR="00E42F05" w:rsidRPr="00E15CF8" w:rsidRDefault="00CA5D56" w:rsidP="00E15CF8">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13.1.1. </w:t>
      </w:r>
      <w:r w:rsidR="00E42F05" w:rsidRPr="00E15CF8">
        <w:rPr>
          <w:rFonts w:ascii="Calibri" w:hAnsi="Calibri" w:cs="Calibri"/>
          <w:sz w:val="22"/>
          <w:szCs w:val="22"/>
        </w:rPr>
        <w:t>O não cumprimento ou cumprimento irregular de cláusulas contratuais, especificações, projetos ou prazos.</w:t>
      </w:r>
    </w:p>
    <w:p w14:paraId="49E398E2" w14:textId="77777777" w:rsidR="00E42F05" w:rsidRPr="00E15CF8" w:rsidRDefault="00E42F05" w:rsidP="00E15CF8">
      <w:pPr>
        <w:autoSpaceDE w:val="0"/>
        <w:autoSpaceDN w:val="0"/>
        <w:adjustRightInd w:val="0"/>
        <w:spacing w:line="280" w:lineRule="atLeast"/>
        <w:jc w:val="both"/>
        <w:rPr>
          <w:rFonts w:ascii="Calibri" w:hAnsi="Calibri" w:cs="Calibri"/>
          <w:sz w:val="22"/>
          <w:szCs w:val="22"/>
        </w:rPr>
      </w:pPr>
    </w:p>
    <w:p w14:paraId="6625ED67" w14:textId="77777777" w:rsidR="00E42F05" w:rsidRPr="00E15CF8" w:rsidRDefault="00CA5D56" w:rsidP="00E15CF8">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13.1.2. </w:t>
      </w:r>
      <w:r w:rsidR="00E42F05" w:rsidRPr="00E15CF8">
        <w:rPr>
          <w:rFonts w:ascii="Calibri" w:hAnsi="Calibri" w:cs="Calibri"/>
          <w:sz w:val="22"/>
          <w:szCs w:val="22"/>
        </w:rPr>
        <w:t>O cometimento reiterado de faltas na sua execução, anotadas em registro próprio.</w:t>
      </w:r>
    </w:p>
    <w:p w14:paraId="16287F21" w14:textId="77777777" w:rsidR="00E42F05" w:rsidRPr="00E15CF8" w:rsidRDefault="00E42F05" w:rsidP="00E15CF8">
      <w:pPr>
        <w:autoSpaceDE w:val="0"/>
        <w:autoSpaceDN w:val="0"/>
        <w:adjustRightInd w:val="0"/>
        <w:spacing w:line="280" w:lineRule="atLeast"/>
        <w:jc w:val="both"/>
        <w:rPr>
          <w:rFonts w:ascii="Calibri" w:hAnsi="Calibri" w:cs="Calibri"/>
          <w:sz w:val="22"/>
          <w:szCs w:val="22"/>
        </w:rPr>
      </w:pPr>
    </w:p>
    <w:p w14:paraId="065B1333" w14:textId="77777777" w:rsidR="00F52C4B" w:rsidRDefault="00CA5D56" w:rsidP="00E15CF8">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13.1.3. </w:t>
      </w:r>
      <w:r w:rsidR="00E42F05" w:rsidRPr="00E15CF8">
        <w:rPr>
          <w:rFonts w:ascii="Calibri" w:hAnsi="Calibri" w:cs="Calibri"/>
          <w:sz w:val="22"/>
          <w:szCs w:val="22"/>
        </w:rPr>
        <w:t xml:space="preserve">Inobservância das recomendações e/ou exigências da FISCALIZAÇÃO da </w:t>
      </w:r>
      <w:r w:rsidR="00207199">
        <w:rPr>
          <w:rFonts w:ascii="Calibri" w:hAnsi="Calibri" w:cs="Calibri"/>
          <w:b/>
          <w:sz w:val="22"/>
          <w:szCs w:val="22"/>
        </w:rPr>
        <w:t>VIBRA</w:t>
      </w:r>
      <w:r w:rsidR="00E42F05" w:rsidRPr="00E15CF8">
        <w:rPr>
          <w:rFonts w:ascii="Calibri" w:hAnsi="Calibri" w:cs="Calibri"/>
          <w:sz w:val="22"/>
          <w:szCs w:val="22"/>
        </w:rPr>
        <w:t>, dentro de 05 (cinco) ou 03 (três) dias</w:t>
      </w:r>
      <w:r w:rsidR="00F52C4B">
        <w:rPr>
          <w:rFonts w:ascii="Calibri" w:hAnsi="Calibri" w:cs="Calibri"/>
          <w:sz w:val="22"/>
          <w:szCs w:val="22"/>
        </w:rPr>
        <w:t xml:space="preserve"> </w:t>
      </w:r>
      <w:r w:rsidR="00F52C4B" w:rsidRPr="00F52C4B">
        <w:rPr>
          <w:rFonts w:ascii="Calibri" w:hAnsi="Calibri" w:cs="Calibri"/>
          <w:sz w:val="22"/>
          <w:szCs w:val="22"/>
        </w:rPr>
        <w:t>contados da data do recebimento da notificação referida no item 3.2</w:t>
      </w:r>
      <w:r w:rsidR="00F52C4B">
        <w:rPr>
          <w:rFonts w:ascii="Calibri" w:hAnsi="Calibri" w:cs="Calibri"/>
          <w:sz w:val="22"/>
          <w:szCs w:val="22"/>
        </w:rPr>
        <w:t xml:space="preserve"> deste instrumento contratual</w:t>
      </w:r>
      <w:r w:rsidR="00E42F05" w:rsidRPr="00E15CF8">
        <w:rPr>
          <w:rFonts w:ascii="Calibri" w:hAnsi="Calibri" w:cs="Calibri"/>
          <w:sz w:val="22"/>
          <w:szCs w:val="22"/>
        </w:rPr>
        <w:t xml:space="preserve">, </w:t>
      </w:r>
      <w:proofErr w:type="gramStart"/>
      <w:r w:rsidR="00F52C4B">
        <w:rPr>
          <w:rFonts w:ascii="Calibri" w:hAnsi="Calibri" w:cs="Calibri"/>
          <w:sz w:val="22"/>
          <w:szCs w:val="22"/>
        </w:rPr>
        <w:t xml:space="preserve">ou </w:t>
      </w:r>
      <w:r w:rsidR="00E42F05" w:rsidRPr="00E15CF8">
        <w:rPr>
          <w:rFonts w:ascii="Calibri" w:hAnsi="Calibri" w:cs="Calibri"/>
          <w:sz w:val="22"/>
          <w:szCs w:val="22"/>
        </w:rPr>
        <w:t>,</w:t>
      </w:r>
      <w:proofErr w:type="gramEnd"/>
      <w:r w:rsidR="00E42F05" w:rsidRPr="00E15CF8">
        <w:rPr>
          <w:rFonts w:ascii="Calibri" w:hAnsi="Calibri" w:cs="Calibri"/>
          <w:sz w:val="22"/>
          <w:szCs w:val="22"/>
        </w:rPr>
        <w:t xml:space="preserve"> no caso de primeira falta </w:t>
      </w:r>
      <w:r w:rsidR="00F52C4B">
        <w:rPr>
          <w:rFonts w:ascii="Calibri" w:hAnsi="Calibri" w:cs="Calibri"/>
          <w:sz w:val="22"/>
          <w:szCs w:val="22"/>
        </w:rPr>
        <w:t xml:space="preserve">ou de nova falta ou reincidência. </w:t>
      </w:r>
    </w:p>
    <w:p w14:paraId="5BE93A62" w14:textId="77777777" w:rsidR="00F52C4B" w:rsidRDefault="00F52C4B" w:rsidP="00E15CF8">
      <w:pPr>
        <w:autoSpaceDE w:val="0"/>
        <w:autoSpaceDN w:val="0"/>
        <w:adjustRightInd w:val="0"/>
        <w:spacing w:line="280" w:lineRule="atLeast"/>
        <w:jc w:val="both"/>
        <w:rPr>
          <w:rFonts w:ascii="Calibri" w:hAnsi="Calibri" w:cs="Calibri"/>
          <w:sz w:val="22"/>
          <w:szCs w:val="22"/>
        </w:rPr>
      </w:pPr>
    </w:p>
    <w:p w14:paraId="67A64595" w14:textId="77777777" w:rsidR="00E42F05" w:rsidRPr="00E15CF8" w:rsidRDefault="00F52C4B" w:rsidP="00E15CF8">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13.1.</w:t>
      </w:r>
      <w:r w:rsidR="00CA5D56">
        <w:rPr>
          <w:rFonts w:ascii="Calibri" w:hAnsi="Calibri" w:cs="Calibri"/>
          <w:sz w:val="22"/>
          <w:szCs w:val="22"/>
        </w:rPr>
        <w:t xml:space="preserve">4. </w:t>
      </w:r>
      <w:r w:rsidR="00E42F05" w:rsidRPr="00E15CF8">
        <w:rPr>
          <w:rFonts w:ascii="Calibri" w:hAnsi="Calibri" w:cs="Calibri"/>
          <w:sz w:val="22"/>
          <w:szCs w:val="22"/>
        </w:rPr>
        <w:t>O atraso injustificado no início do serviço ou o seu retardamento continuado.</w:t>
      </w:r>
    </w:p>
    <w:p w14:paraId="384BA73E" w14:textId="77777777" w:rsidR="00E42F05" w:rsidRPr="00E15CF8" w:rsidRDefault="00E42F05" w:rsidP="00E15CF8">
      <w:pPr>
        <w:autoSpaceDE w:val="0"/>
        <w:autoSpaceDN w:val="0"/>
        <w:adjustRightInd w:val="0"/>
        <w:spacing w:line="280" w:lineRule="atLeast"/>
        <w:jc w:val="both"/>
        <w:rPr>
          <w:rFonts w:ascii="Calibri" w:hAnsi="Calibri" w:cs="Calibri"/>
          <w:sz w:val="22"/>
          <w:szCs w:val="22"/>
        </w:rPr>
      </w:pPr>
    </w:p>
    <w:p w14:paraId="50980298" w14:textId="77777777" w:rsidR="00E42F05" w:rsidRPr="00E15CF8" w:rsidRDefault="00CA5D56" w:rsidP="00E15CF8">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lastRenderedPageBreak/>
        <w:t xml:space="preserve">13.1.5. </w:t>
      </w:r>
      <w:r w:rsidR="00E42F05" w:rsidRPr="00E15CF8">
        <w:rPr>
          <w:rFonts w:ascii="Calibri" w:hAnsi="Calibri" w:cs="Calibri"/>
          <w:sz w:val="22"/>
          <w:szCs w:val="22"/>
        </w:rPr>
        <w:t xml:space="preserve">A paralisação do serviço sem justa causa e prévia comunicação à </w:t>
      </w:r>
      <w:r w:rsidR="00207199">
        <w:rPr>
          <w:rFonts w:ascii="Calibri" w:hAnsi="Calibri" w:cs="Calibri"/>
          <w:b/>
          <w:sz w:val="22"/>
          <w:szCs w:val="22"/>
        </w:rPr>
        <w:t>VIBRA</w:t>
      </w:r>
      <w:r w:rsidR="00C70CF3">
        <w:rPr>
          <w:rFonts w:ascii="Calibri" w:hAnsi="Calibri" w:cs="Calibri"/>
          <w:sz w:val="22"/>
          <w:szCs w:val="22"/>
        </w:rPr>
        <w:t xml:space="preserve"> ou a ameaça de paralisação</w:t>
      </w:r>
      <w:r w:rsidR="00B514B0">
        <w:rPr>
          <w:rFonts w:ascii="Calibri" w:hAnsi="Calibri" w:cs="Calibri"/>
          <w:sz w:val="22"/>
          <w:szCs w:val="22"/>
        </w:rPr>
        <w:t xml:space="preserve"> dos serviços por seus funcionários motivado por ação ou omissão da </w:t>
      </w:r>
      <w:r w:rsidR="00B514B0" w:rsidRPr="00B514B0">
        <w:rPr>
          <w:rFonts w:ascii="Calibri" w:hAnsi="Calibri" w:cs="Calibri"/>
          <w:b/>
          <w:sz w:val="22"/>
          <w:szCs w:val="22"/>
        </w:rPr>
        <w:t>CONTRATADA</w:t>
      </w:r>
      <w:r w:rsidR="00E42F05" w:rsidRPr="00E15CF8">
        <w:rPr>
          <w:rFonts w:ascii="Calibri" w:hAnsi="Calibri" w:cs="Calibri"/>
          <w:sz w:val="22"/>
          <w:szCs w:val="22"/>
        </w:rPr>
        <w:t>.</w:t>
      </w:r>
    </w:p>
    <w:p w14:paraId="34B3F2EB" w14:textId="77777777" w:rsidR="00E42F05" w:rsidRPr="00E15CF8" w:rsidRDefault="00E42F05" w:rsidP="00E15CF8">
      <w:pPr>
        <w:autoSpaceDE w:val="0"/>
        <w:autoSpaceDN w:val="0"/>
        <w:adjustRightInd w:val="0"/>
        <w:spacing w:line="280" w:lineRule="atLeast"/>
        <w:jc w:val="both"/>
        <w:rPr>
          <w:rFonts w:ascii="Calibri" w:hAnsi="Calibri" w:cs="Calibri"/>
          <w:sz w:val="22"/>
          <w:szCs w:val="22"/>
        </w:rPr>
      </w:pPr>
    </w:p>
    <w:p w14:paraId="743E4D9B" w14:textId="77777777" w:rsidR="00E42F05" w:rsidRPr="00E15CF8" w:rsidRDefault="00CA5D56" w:rsidP="00E15CF8">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13.1.6. </w:t>
      </w:r>
      <w:r w:rsidR="00E42F05" w:rsidRPr="00E15CF8">
        <w:rPr>
          <w:rFonts w:ascii="Calibri" w:hAnsi="Calibri" w:cs="Calibri"/>
          <w:sz w:val="22"/>
          <w:szCs w:val="22"/>
        </w:rPr>
        <w:t xml:space="preserve">Interrupção dos serviços contratados por mais de 02 (dois) dias consecutivos, sem justificativa aceita pela </w:t>
      </w:r>
      <w:r w:rsidR="00207199">
        <w:rPr>
          <w:rFonts w:ascii="Calibri" w:hAnsi="Calibri" w:cs="Calibri"/>
          <w:b/>
          <w:sz w:val="22"/>
          <w:szCs w:val="22"/>
        </w:rPr>
        <w:t>VIBRA</w:t>
      </w:r>
      <w:r w:rsidR="00E42F05" w:rsidRPr="00E15CF8">
        <w:rPr>
          <w:rFonts w:ascii="Calibri" w:hAnsi="Calibri" w:cs="Calibri"/>
          <w:sz w:val="22"/>
          <w:szCs w:val="22"/>
        </w:rPr>
        <w:t>.</w:t>
      </w:r>
    </w:p>
    <w:p w14:paraId="7D34F5C7" w14:textId="77777777" w:rsidR="00E42F05" w:rsidRPr="00E15CF8" w:rsidRDefault="00E42F05" w:rsidP="00E15CF8">
      <w:pPr>
        <w:autoSpaceDE w:val="0"/>
        <w:autoSpaceDN w:val="0"/>
        <w:adjustRightInd w:val="0"/>
        <w:spacing w:line="280" w:lineRule="atLeast"/>
        <w:jc w:val="both"/>
        <w:rPr>
          <w:rFonts w:ascii="Calibri" w:hAnsi="Calibri" w:cs="Calibri"/>
          <w:sz w:val="22"/>
          <w:szCs w:val="22"/>
        </w:rPr>
      </w:pPr>
    </w:p>
    <w:p w14:paraId="4BFB31CD" w14:textId="77777777" w:rsidR="00E42F05" w:rsidRPr="00E15CF8" w:rsidRDefault="00CA5D56" w:rsidP="00E15CF8">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13.1.7. </w:t>
      </w:r>
      <w:r w:rsidR="00E42F05" w:rsidRPr="00E15CF8">
        <w:rPr>
          <w:rFonts w:ascii="Calibri" w:hAnsi="Calibri" w:cs="Calibri"/>
          <w:sz w:val="22"/>
          <w:szCs w:val="22"/>
        </w:rPr>
        <w:t xml:space="preserve">A subcontratação total ou parcial do seu objeto, a associação da </w:t>
      </w:r>
      <w:r w:rsidR="00E42F05" w:rsidRPr="003A3A5A">
        <w:rPr>
          <w:rFonts w:ascii="Calibri" w:hAnsi="Calibri" w:cs="Calibri"/>
          <w:b/>
          <w:sz w:val="22"/>
          <w:szCs w:val="22"/>
        </w:rPr>
        <w:t>CONTRATADA</w:t>
      </w:r>
      <w:r w:rsidR="00E42F05" w:rsidRPr="00E15CF8">
        <w:rPr>
          <w:rFonts w:ascii="Calibri" w:hAnsi="Calibri" w:cs="Calibri"/>
          <w:sz w:val="22"/>
          <w:szCs w:val="22"/>
        </w:rPr>
        <w:t xml:space="preserve"> com outrem, a cessão ou transferência, total ou parcial, exceto </w:t>
      </w:r>
      <w:proofErr w:type="gramStart"/>
      <w:r w:rsidR="00E42F05" w:rsidRPr="00E15CF8">
        <w:rPr>
          <w:rFonts w:ascii="Calibri" w:hAnsi="Calibri" w:cs="Calibri"/>
          <w:sz w:val="22"/>
          <w:szCs w:val="22"/>
        </w:rPr>
        <w:t>se  formalmente</w:t>
      </w:r>
      <w:proofErr w:type="gramEnd"/>
      <w:r w:rsidR="00E42F05" w:rsidRPr="00E15CF8">
        <w:rPr>
          <w:rFonts w:ascii="Calibri" w:hAnsi="Calibri" w:cs="Calibri"/>
          <w:sz w:val="22"/>
          <w:szCs w:val="22"/>
        </w:rPr>
        <w:t xml:space="preserve"> autorizada pela </w:t>
      </w:r>
      <w:r w:rsidR="00207199">
        <w:rPr>
          <w:rFonts w:ascii="Calibri" w:hAnsi="Calibri" w:cs="Calibri"/>
          <w:b/>
          <w:sz w:val="22"/>
          <w:szCs w:val="22"/>
        </w:rPr>
        <w:t>VIBRA</w:t>
      </w:r>
      <w:r w:rsidR="00E42F05" w:rsidRPr="00E15CF8">
        <w:rPr>
          <w:rFonts w:ascii="Calibri" w:hAnsi="Calibri" w:cs="Calibri"/>
          <w:sz w:val="22"/>
          <w:szCs w:val="22"/>
        </w:rPr>
        <w:t>, bem como a fusão, cisão ou incorporação, que afetem a boa execução deste.</w:t>
      </w:r>
    </w:p>
    <w:p w14:paraId="0EFF8016" w14:textId="77777777" w:rsidR="00E42F05" w:rsidRPr="00E15CF8" w:rsidRDefault="00CA5D56" w:rsidP="00E15CF8">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13.1.8. </w:t>
      </w:r>
      <w:r w:rsidR="00E42F05" w:rsidRPr="00E15CF8">
        <w:rPr>
          <w:rFonts w:ascii="Calibri" w:hAnsi="Calibri" w:cs="Calibri"/>
          <w:sz w:val="22"/>
          <w:szCs w:val="22"/>
        </w:rPr>
        <w:t xml:space="preserve">A decretação da falência, a instauração da insolvência civil ou o requerimento de recuperação </w:t>
      </w:r>
      <w:proofErr w:type="gramStart"/>
      <w:r w:rsidR="00E42F05" w:rsidRPr="00E15CF8">
        <w:rPr>
          <w:rFonts w:ascii="Calibri" w:hAnsi="Calibri" w:cs="Calibri"/>
          <w:sz w:val="22"/>
          <w:szCs w:val="22"/>
        </w:rPr>
        <w:t>extrajudicial</w:t>
      </w:r>
      <w:r w:rsidR="00965010">
        <w:rPr>
          <w:rFonts w:ascii="Calibri" w:hAnsi="Calibri" w:cs="Calibri"/>
          <w:sz w:val="22"/>
          <w:szCs w:val="22"/>
        </w:rPr>
        <w:t>.</w:t>
      </w:r>
      <w:r w:rsidR="00E42F05" w:rsidRPr="00E15CF8">
        <w:rPr>
          <w:rFonts w:ascii="Calibri" w:hAnsi="Calibri" w:cs="Calibri"/>
          <w:sz w:val="22"/>
          <w:szCs w:val="22"/>
        </w:rPr>
        <w:t>.</w:t>
      </w:r>
      <w:proofErr w:type="gramEnd"/>
    </w:p>
    <w:p w14:paraId="0B4020A7" w14:textId="77777777" w:rsidR="00E42F05" w:rsidRPr="00E15CF8" w:rsidRDefault="00E42F05" w:rsidP="00E15CF8">
      <w:pPr>
        <w:autoSpaceDE w:val="0"/>
        <w:autoSpaceDN w:val="0"/>
        <w:adjustRightInd w:val="0"/>
        <w:spacing w:line="280" w:lineRule="atLeast"/>
        <w:jc w:val="both"/>
        <w:rPr>
          <w:rFonts w:ascii="Calibri" w:hAnsi="Calibri" w:cs="Calibri"/>
          <w:sz w:val="22"/>
          <w:szCs w:val="22"/>
        </w:rPr>
      </w:pPr>
    </w:p>
    <w:p w14:paraId="3AA54435" w14:textId="77777777" w:rsidR="00E42F05" w:rsidRPr="00E15CF8" w:rsidRDefault="00CA5D56" w:rsidP="00E15CF8">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13.1.9. </w:t>
      </w:r>
      <w:r w:rsidR="00E42F05" w:rsidRPr="00E15CF8">
        <w:rPr>
          <w:rFonts w:ascii="Calibri" w:hAnsi="Calibri" w:cs="Calibri"/>
          <w:sz w:val="22"/>
          <w:szCs w:val="22"/>
        </w:rPr>
        <w:t xml:space="preserve">A dissolução da sociedade da </w:t>
      </w:r>
      <w:r w:rsidR="00E42F05" w:rsidRPr="00B26528">
        <w:rPr>
          <w:rFonts w:ascii="Calibri" w:hAnsi="Calibri" w:cs="Calibri"/>
          <w:b/>
          <w:sz w:val="22"/>
          <w:szCs w:val="22"/>
        </w:rPr>
        <w:t>CONTRATADA</w:t>
      </w:r>
      <w:r w:rsidR="00E42F05" w:rsidRPr="00E15CF8">
        <w:rPr>
          <w:rFonts w:ascii="Calibri" w:hAnsi="Calibri" w:cs="Calibri"/>
          <w:sz w:val="22"/>
          <w:szCs w:val="22"/>
        </w:rPr>
        <w:t>.</w:t>
      </w:r>
    </w:p>
    <w:p w14:paraId="1D7B270A" w14:textId="77777777" w:rsidR="00E42F05" w:rsidRPr="00E15CF8" w:rsidRDefault="00E42F05" w:rsidP="00E15CF8">
      <w:pPr>
        <w:autoSpaceDE w:val="0"/>
        <w:autoSpaceDN w:val="0"/>
        <w:adjustRightInd w:val="0"/>
        <w:spacing w:line="280" w:lineRule="atLeast"/>
        <w:jc w:val="both"/>
        <w:rPr>
          <w:rFonts w:ascii="Calibri" w:hAnsi="Calibri" w:cs="Calibri"/>
          <w:sz w:val="22"/>
          <w:szCs w:val="22"/>
        </w:rPr>
      </w:pPr>
    </w:p>
    <w:p w14:paraId="448E47B6" w14:textId="77777777" w:rsidR="00E42F05" w:rsidRPr="00E15CF8" w:rsidRDefault="00CA5D56" w:rsidP="00E15CF8">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13.1.10. </w:t>
      </w:r>
      <w:r w:rsidR="00E42F05" w:rsidRPr="00E15CF8">
        <w:rPr>
          <w:rFonts w:ascii="Calibri" w:hAnsi="Calibri" w:cs="Calibri"/>
          <w:sz w:val="22"/>
          <w:szCs w:val="22"/>
        </w:rPr>
        <w:t xml:space="preserve">A alteração social ou a modificação da finalidade ou da estrutura </w:t>
      </w:r>
      <w:r w:rsidR="00B26528">
        <w:rPr>
          <w:rFonts w:ascii="Calibri" w:hAnsi="Calibri" w:cs="Calibri"/>
          <w:sz w:val="22"/>
          <w:szCs w:val="22"/>
        </w:rPr>
        <w:t xml:space="preserve">da empresa, que a juízo da </w:t>
      </w:r>
      <w:r w:rsidR="00207199">
        <w:rPr>
          <w:rFonts w:ascii="Calibri" w:hAnsi="Calibri" w:cs="Calibri"/>
          <w:b/>
          <w:sz w:val="22"/>
          <w:szCs w:val="22"/>
        </w:rPr>
        <w:t>VIBRA</w:t>
      </w:r>
      <w:r w:rsidR="00E42F05" w:rsidRPr="00E15CF8">
        <w:rPr>
          <w:rFonts w:ascii="Calibri" w:hAnsi="Calibri" w:cs="Calibri"/>
          <w:sz w:val="22"/>
          <w:szCs w:val="22"/>
        </w:rPr>
        <w:t xml:space="preserve"> prejudique a execução da obra ou serviço.</w:t>
      </w:r>
    </w:p>
    <w:p w14:paraId="4F904CB7" w14:textId="77777777" w:rsidR="00F43F2A" w:rsidRDefault="00F43F2A" w:rsidP="00E15CF8">
      <w:pPr>
        <w:autoSpaceDE w:val="0"/>
        <w:autoSpaceDN w:val="0"/>
        <w:adjustRightInd w:val="0"/>
        <w:spacing w:line="280" w:lineRule="atLeast"/>
        <w:jc w:val="both"/>
        <w:rPr>
          <w:rFonts w:ascii="Calibri" w:hAnsi="Calibri" w:cs="Calibri"/>
          <w:sz w:val="22"/>
          <w:szCs w:val="22"/>
        </w:rPr>
      </w:pPr>
    </w:p>
    <w:p w14:paraId="6436A9C3" w14:textId="77777777" w:rsidR="00E42F05" w:rsidRPr="00E15CF8" w:rsidRDefault="00CA5D56" w:rsidP="00E15CF8">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13.1.11. </w:t>
      </w:r>
      <w:r w:rsidR="00E42F05" w:rsidRPr="00E15CF8">
        <w:rPr>
          <w:rFonts w:ascii="Calibri" w:hAnsi="Calibri" w:cs="Calibri"/>
          <w:sz w:val="22"/>
          <w:szCs w:val="22"/>
        </w:rPr>
        <w:t xml:space="preserve">O protesto de títulos ou </w:t>
      </w:r>
      <w:r w:rsidR="00965010">
        <w:rPr>
          <w:rFonts w:ascii="Calibri" w:hAnsi="Calibri" w:cs="Calibri"/>
          <w:sz w:val="22"/>
          <w:szCs w:val="22"/>
        </w:rPr>
        <w:t xml:space="preserve">outros </w:t>
      </w:r>
      <w:proofErr w:type="gramStart"/>
      <w:r w:rsidR="00965010">
        <w:rPr>
          <w:rFonts w:ascii="Calibri" w:hAnsi="Calibri" w:cs="Calibri"/>
          <w:sz w:val="22"/>
          <w:szCs w:val="22"/>
        </w:rPr>
        <w:t xml:space="preserve">atos </w:t>
      </w:r>
      <w:r w:rsidR="00E42F05" w:rsidRPr="00E15CF8">
        <w:rPr>
          <w:rFonts w:ascii="Calibri" w:hAnsi="Calibri" w:cs="Calibri"/>
          <w:sz w:val="22"/>
          <w:szCs w:val="22"/>
        </w:rPr>
        <w:t xml:space="preserve"> que</w:t>
      </w:r>
      <w:proofErr w:type="gramEnd"/>
      <w:r w:rsidR="00E42F05" w:rsidRPr="00E15CF8">
        <w:rPr>
          <w:rFonts w:ascii="Calibri" w:hAnsi="Calibri" w:cs="Calibri"/>
          <w:sz w:val="22"/>
          <w:szCs w:val="22"/>
        </w:rPr>
        <w:t xml:space="preserve"> caracterizem insolvência da </w:t>
      </w:r>
      <w:r w:rsidR="00E42F05" w:rsidRPr="00B26528">
        <w:rPr>
          <w:rFonts w:ascii="Calibri" w:hAnsi="Calibri" w:cs="Calibri"/>
          <w:b/>
          <w:sz w:val="22"/>
          <w:szCs w:val="22"/>
        </w:rPr>
        <w:t>CONTRATADA</w:t>
      </w:r>
      <w:r w:rsidR="00E42F05" w:rsidRPr="00E15CF8">
        <w:rPr>
          <w:rFonts w:ascii="Calibri" w:hAnsi="Calibri" w:cs="Calibri"/>
          <w:sz w:val="22"/>
          <w:szCs w:val="22"/>
        </w:rPr>
        <w:t>.</w:t>
      </w:r>
    </w:p>
    <w:p w14:paraId="06971CD3" w14:textId="77777777" w:rsidR="00E42F05" w:rsidRPr="00E15CF8" w:rsidRDefault="00E42F05" w:rsidP="00E15CF8">
      <w:pPr>
        <w:autoSpaceDE w:val="0"/>
        <w:autoSpaceDN w:val="0"/>
        <w:adjustRightInd w:val="0"/>
        <w:spacing w:line="280" w:lineRule="atLeast"/>
        <w:jc w:val="both"/>
        <w:rPr>
          <w:rFonts w:ascii="Calibri" w:hAnsi="Calibri" w:cs="Calibri"/>
          <w:sz w:val="22"/>
          <w:szCs w:val="22"/>
        </w:rPr>
      </w:pPr>
    </w:p>
    <w:p w14:paraId="3982EB8F" w14:textId="77777777" w:rsidR="00E42F05" w:rsidRPr="00E15CF8" w:rsidRDefault="00CA5D56" w:rsidP="00E15CF8">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13.1.12. </w:t>
      </w:r>
      <w:r w:rsidR="00E42F05" w:rsidRPr="00E15CF8">
        <w:rPr>
          <w:rFonts w:ascii="Calibri" w:hAnsi="Calibri" w:cs="Calibri"/>
          <w:sz w:val="22"/>
          <w:szCs w:val="22"/>
        </w:rPr>
        <w:t xml:space="preserve">Cessão ou utilização em garantia, a qualquer título, total ou parcial dos </w:t>
      </w:r>
      <w:r w:rsidR="00965010">
        <w:rPr>
          <w:rFonts w:ascii="Calibri" w:hAnsi="Calibri" w:cs="Calibri"/>
          <w:sz w:val="22"/>
          <w:szCs w:val="22"/>
        </w:rPr>
        <w:t xml:space="preserve">créditos </w:t>
      </w:r>
      <w:r w:rsidR="00E42F05" w:rsidRPr="00E15CF8">
        <w:rPr>
          <w:rFonts w:ascii="Calibri" w:hAnsi="Calibri" w:cs="Calibri"/>
          <w:sz w:val="22"/>
          <w:szCs w:val="22"/>
        </w:rPr>
        <w:t xml:space="preserve">de qualquer natureza, decorrentes ou oriundos deste CONTRATO, sem autorização prévia e por escrito da </w:t>
      </w:r>
      <w:r w:rsidR="00207199">
        <w:rPr>
          <w:rFonts w:ascii="Calibri" w:hAnsi="Calibri" w:cs="Calibri"/>
          <w:b/>
          <w:sz w:val="22"/>
          <w:szCs w:val="22"/>
        </w:rPr>
        <w:t>VIBRA</w:t>
      </w:r>
      <w:r w:rsidR="00E42F05" w:rsidRPr="00E15CF8">
        <w:rPr>
          <w:rFonts w:ascii="Calibri" w:hAnsi="Calibri" w:cs="Calibri"/>
          <w:sz w:val="22"/>
          <w:szCs w:val="22"/>
        </w:rPr>
        <w:t>.</w:t>
      </w:r>
    </w:p>
    <w:p w14:paraId="2A1F701D" w14:textId="77777777" w:rsidR="00E42F05" w:rsidRPr="00E15CF8" w:rsidRDefault="00E42F05" w:rsidP="00E15CF8">
      <w:pPr>
        <w:autoSpaceDE w:val="0"/>
        <w:autoSpaceDN w:val="0"/>
        <w:adjustRightInd w:val="0"/>
        <w:spacing w:line="280" w:lineRule="atLeast"/>
        <w:jc w:val="both"/>
        <w:rPr>
          <w:rFonts w:ascii="Calibri" w:hAnsi="Calibri" w:cs="Calibri"/>
          <w:sz w:val="22"/>
          <w:szCs w:val="22"/>
        </w:rPr>
      </w:pPr>
    </w:p>
    <w:p w14:paraId="74148D66" w14:textId="77777777" w:rsidR="00E2221F" w:rsidRDefault="00CA5D56" w:rsidP="00E15CF8">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13.1.13. </w:t>
      </w:r>
      <w:r w:rsidR="00E42F05" w:rsidRPr="00E15CF8">
        <w:rPr>
          <w:rFonts w:ascii="Calibri" w:hAnsi="Calibri" w:cs="Calibri"/>
          <w:sz w:val="22"/>
          <w:szCs w:val="22"/>
        </w:rPr>
        <w:t>Não apresentação ou apresentação desconforme da Guia da Previdência Social (GPS) e/ou da Guia de Recolhimento do Fundo de Garantia do Tempo de Serviço e Informações à Previdência Social (GFIP), quando da entrega da correspondente fatura</w:t>
      </w:r>
      <w:r w:rsidR="00E2221F">
        <w:rPr>
          <w:rFonts w:ascii="Calibri" w:hAnsi="Calibri" w:cs="Calibri"/>
          <w:sz w:val="22"/>
          <w:szCs w:val="22"/>
        </w:rPr>
        <w:t>.</w:t>
      </w:r>
    </w:p>
    <w:p w14:paraId="03EFCA41" w14:textId="77777777" w:rsidR="00E2221F" w:rsidRDefault="00E2221F" w:rsidP="00E15CF8">
      <w:pPr>
        <w:autoSpaceDE w:val="0"/>
        <w:autoSpaceDN w:val="0"/>
        <w:adjustRightInd w:val="0"/>
        <w:spacing w:line="280" w:lineRule="atLeast"/>
        <w:jc w:val="both"/>
        <w:rPr>
          <w:rFonts w:ascii="Calibri" w:hAnsi="Calibri" w:cs="Calibri"/>
          <w:sz w:val="22"/>
          <w:szCs w:val="22"/>
        </w:rPr>
      </w:pPr>
    </w:p>
    <w:p w14:paraId="1DCFA854" w14:textId="77777777" w:rsidR="00E42F05" w:rsidRPr="00E15CF8" w:rsidRDefault="00B26528" w:rsidP="00E15CF8">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13.1.14</w:t>
      </w:r>
      <w:r w:rsidR="00CA5D56">
        <w:rPr>
          <w:rFonts w:ascii="Calibri" w:hAnsi="Calibri" w:cs="Calibri"/>
          <w:sz w:val="22"/>
          <w:szCs w:val="22"/>
        </w:rPr>
        <w:t xml:space="preserve">. </w:t>
      </w:r>
      <w:r w:rsidR="00E42F05" w:rsidRPr="00E15CF8">
        <w:rPr>
          <w:rFonts w:ascii="Calibri" w:hAnsi="Calibri" w:cs="Calibri"/>
          <w:sz w:val="22"/>
          <w:szCs w:val="22"/>
        </w:rPr>
        <w:t>Se atingido o prazo de 2 (dois) meses sem a apresentação da CNDT negativa o</w:t>
      </w:r>
      <w:r w:rsidR="00CA5D56">
        <w:rPr>
          <w:rFonts w:ascii="Calibri" w:hAnsi="Calibri" w:cs="Calibri"/>
          <w:sz w:val="22"/>
          <w:szCs w:val="22"/>
        </w:rPr>
        <w:t>u positiva com efeito negativa.</w:t>
      </w:r>
    </w:p>
    <w:p w14:paraId="5F96A722" w14:textId="77777777" w:rsidR="00E42F05" w:rsidRPr="00E15CF8" w:rsidRDefault="00E42F05" w:rsidP="00E15CF8">
      <w:pPr>
        <w:autoSpaceDE w:val="0"/>
        <w:autoSpaceDN w:val="0"/>
        <w:adjustRightInd w:val="0"/>
        <w:spacing w:line="280" w:lineRule="atLeast"/>
        <w:jc w:val="both"/>
        <w:rPr>
          <w:rFonts w:ascii="Calibri" w:hAnsi="Calibri" w:cs="Calibri"/>
          <w:sz w:val="22"/>
          <w:szCs w:val="22"/>
        </w:rPr>
      </w:pPr>
    </w:p>
    <w:p w14:paraId="77F4C110" w14:textId="77777777" w:rsidR="00E42F05" w:rsidRPr="00E15CF8" w:rsidRDefault="00CA5D56" w:rsidP="00E15CF8">
      <w:pPr>
        <w:autoSpaceDE w:val="0"/>
        <w:autoSpaceDN w:val="0"/>
        <w:adjustRightInd w:val="0"/>
        <w:spacing w:line="280" w:lineRule="atLeast"/>
        <w:jc w:val="both"/>
        <w:rPr>
          <w:rFonts w:ascii="Calibri" w:hAnsi="Calibri" w:cs="Calibri"/>
          <w:sz w:val="22"/>
          <w:szCs w:val="22"/>
        </w:rPr>
      </w:pPr>
      <w:r w:rsidRPr="006F3E25">
        <w:rPr>
          <w:rFonts w:ascii="Calibri" w:hAnsi="Calibri" w:cs="Calibri"/>
          <w:sz w:val="22"/>
          <w:szCs w:val="22"/>
        </w:rPr>
        <w:t xml:space="preserve">13.2. </w:t>
      </w:r>
      <w:r w:rsidR="00E42F05" w:rsidRPr="006F3E25">
        <w:rPr>
          <w:rFonts w:ascii="Calibri" w:hAnsi="Calibri" w:cs="Calibri"/>
          <w:sz w:val="22"/>
          <w:szCs w:val="22"/>
        </w:rPr>
        <w:t xml:space="preserve">A rescisão acarretará as seguintes </w:t>
      </w:r>
      <w:r w:rsidRPr="006F3E25">
        <w:rPr>
          <w:rFonts w:ascii="Calibri" w:hAnsi="Calibri" w:cs="Calibri"/>
          <w:sz w:val="22"/>
          <w:szCs w:val="22"/>
        </w:rPr>
        <w:t>consequências</w:t>
      </w:r>
      <w:r w:rsidR="00E42F05" w:rsidRPr="006F3E25">
        <w:rPr>
          <w:rFonts w:ascii="Calibri" w:hAnsi="Calibri" w:cs="Calibri"/>
          <w:sz w:val="22"/>
          <w:szCs w:val="22"/>
        </w:rPr>
        <w:t xml:space="preserve"> imediatas a critério da </w:t>
      </w:r>
      <w:r w:rsidR="00207199">
        <w:rPr>
          <w:rFonts w:ascii="Calibri" w:hAnsi="Calibri" w:cs="Calibri"/>
          <w:b/>
          <w:sz w:val="22"/>
          <w:szCs w:val="22"/>
        </w:rPr>
        <w:t>VIBRA</w:t>
      </w:r>
      <w:r w:rsidR="00E42F05" w:rsidRPr="006F3E25">
        <w:rPr>
          <w:rFonts w:ascii="Calibri" w:hAnsi="Calibri" w:cs="Calibri"/>
          <w:sz w:val="22"/>
          <w:szCs w:val="22"/>
        </w:rPr>
        <w:t>:</w:t>
      </w:r>
    </w:p>
    <w:p w14:paraId="5B95CD12" w14:textId="77777777" w:rsidR="00E42F05" w:rsidRPr="00E15CF8" w:rsidRDefault="00E42F05" w:rsidP="00E15CF8">
      <w:pPr>
        <w:autoSpaceDE w:val="0"/>
        <w:autoSpaceDN w:val="0"/>
        <w:adjustRightInd w:val="0"/>
        <w:spacing w:line="280" w:lineRule="atLeast"/>
        <w:jc w:val="both"/>
        <w:rPr>
          <w:rFonts w:ascii="Calibri" w:hAnsi="Calibri" w:cs="Calibri"/>
          <w:sz w:val="22"/>
          <w:szCs w:val="22"/>
        </w:rPr>
      </w:pPr>
    </w:p>
    <w:p w14:paraId="746E0D92" w14:textId="77777777" w:rsidR="00E42F05" w:rsidRPr="00E15CF8" w:rsidRDefault="009C3F32" w:rsidP="00E15CF8">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13.2.1. </w:t>
      </w:r>
      <w:r w:rsidR="00E42F05" w:rsidRPr="00E15CF8">
        <w:rPr>
          <w:rFonts w:ascii="Calibri" w:hAnsi="Calibri" w:cs="Calibri"/>
          <w:sz w:val="22"/>
          <w:szCs w:val="22"/>
        </w:rPr>
        <w:t xml:space="preserve">Execução da garantia contratual, caso existente, para ressarcimento à </w:t>
      </w:r>
      <w:r w:rsidR="00207199">
        <w:rPr>
          <w:rFonts w:ascii="Calibri" w:hAnsi="Calibri" w:cs="Calibri"/>
          <w:b/>
          <w:sz w:val="22"/>
          <w:szCs w:val="22"/>
        </w:rPr>
        <w:t>VIBRA</w:t>
      </w:r>
      <w:r w:rsidR="00E42F05" w:rsidRPr="00E15CF8">
        <w:rPr>
          <w:rFonts w:ascii="Calibri" w:hAnsi="Calibri" w:cs="Calibri"/>
          <w:sz w:val="22"/>
          <w:szCs w:val="22"/>
        </w:rPr>
        <w:t xml:space="preserve"> dos valores das multas aplicadas e de quaisquer outras garantias ou indenizações a ela devidas.</w:t>
      </w:r>
    </w:p>
    <w:p w14:paraId="5220BBB2" w14:textId="77777777" w:rsidR="00E42F05" w:rsidRPr="00E15CF8" w:rsidRDefault="00E42F05" w:rsidP="00E15CF8">
      <w:pPr>
        <w:autoSpaceDE w:val="0"/>
        <w:autoSpaceDN w:val="0"/>
        <w:adjustRightInd w:val="0"/>
        <w:spacing w:line="280" w:lineRule="atLeast"/>
        <w:jc w:val="both"/>
        <w:rPr>
          <w:rFonts w:ascii="Calibri" w:hAnsi="Calibri" w:cs="Calibri"/>
          <w:sz w:val="22"/>
          <w:szCs w:val="22"/>
        </w:rPr>
      </w:pPr>
    </w:p>
    <w:p w14:paraId="7FF51C32" w14:textId="77777777" w:rsidR="00E42F05" w:rsidRPr="00E15CF8" w:rsidRDefault="009C3F32" w:rsidP="00E15CF8">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13.2.2. </w:t>
      </w:r>
      <w:r w:rsidR="00E42F05" w:rsidRPr="00E15CF8">
        <w:rPr>
          <w:rFonts w:ascii="Calibri" w:hAnsi="Calibri" w:cs="Calibri"/>
          <w:sz w:val="22"/>
          <w:szCs w:val="22"/>
        </w:rPr>
        <w:t xml:space="preserve">Compensação dos créditos que a </w:t>
      </w:r>
      <w:r w:rsidR="00E42F05" w:rsidRPr="00B26528">
        <w:rPr>
          <w:rFonts w:ascii="Calibri" w:hAnsi="Calibri" w:cs="Calibri"/>
          <w:b/>
          <w:sz w:val="22"/>
          <w:szCs w:val="22"/>
        </w:rPr>
        <w:t>CONTRATADA</w:t>
      </w:r>
      <w:r w:rsidR="00E42F05" w:rsidRPr="00E15CF8">
        <w:rPr>
          <w:rFonts w:ascii="Calibri" w:hAnsi="Calibri" w:cs="Calibri"/>
          <w:sz w:val="22"/>
          <w:szCs w:val="22"/>
        </w:rPr>
        <w:t xml:space="preserve"> </w:t>
      </w:r>
      <w:proofErr w:type="spellStart"/>
      <w:r w:rsidR="00E42F05" w:rsidRPr="00E15CF8">
        <w:rPr>
          <w:rFonts w:ascii="Calibri" w:hAnsi="Calibri" w:cs="Calibri"/>
          <w:sz w:val="22"/>
          <w:szCs w:val="22"/>
        </w:rPr>
        <w:t>fizer</w:t>
      </w:r>
      <w:proofErr w:type="spellEnd"/>
      <w:r w:rsidR="00E42F05" w:rsidRPr="00E15CF8">
        <w:rPr>
          <w:rFonts w:ascii="Calibri" w:hAnsi="Calibri" w:cs="Calibri"/>
          <w:sz w:val="22"/>
          <w:szCs w:val="22"/>
        </w:rPr>
        <w:t xml:space="preserve"> jus, com os créditos que a </w:t>
      </w:r>
      <w:r w:rsidR="00207199">
        <w:rPr>
          <w:rFonts w:ascii="Calibri" w:hAnsi="Calibri" w:cs="Calibri"/>
          <w:b/>
          <w:sz w:val="22"/>
          <w:szCs w:val="22"/>
        </w:rPr>
        <w:t>VIBRA</w:t>
      </w:r>
      <w:r w:rsidR="00E42F05" w:rsidRPr="00E15CF8">
        <w:rPr>
          <w:rFonts w:ascii="Calibri" w:hAnsi="Calibri" w:cs="Calibri"/>
          <w:sz w:val="22"/>
          <w:szCs w:val="22"/>
        </w:rPr>
        <w:t xml:space="preserve"> </w:t>
      </w:r>
      <w:proofErr w:type="spellStart"/>
      <w:r w:rsidR="00E42F05" w:rsidRPr="00E15CF8">
        <w:rPr>
          <w:rFonts w:ascii="Calibri" w:hAnsi="Calibri" w:cs="Calibri"/>
          <w:sz w:val="22"/>
          <w:szCs w:val="22"/>
        </w:rPr>
        <w:t>fizer</w:t>
      </w:r>
      <w:proofErr w:type="spellEnd"/>
      <w:r w:rsidR="00E42F05" w:rsidRPr="00E15CF8">
        <w:rPr>
          <w:rFonts w:ascii="Calibri" w:hAnsi="Calibri" w:cs="Calibri"/>
          <w:sz w:val="22"/>
          <w:szCs w:val="22"/>
        </w:rPr>
        <w:t xml:space="preserve"> jus em razão das multas por esta aplicada e de quaisquer outras quantias ou indenizações devidas, em razão da ação ou omissão da </w:t>
      </w:r>
      <w:r w:rsidR="00E42F05" w:rsidRPr="00B26528">
        <w:rPr>
          <w:rFonts w:ascii="Calibri" w:hAnsi="Calibri" w:cs="Calibri"/>
          <w:b/>
          <w:sz w:val="22"/>
          <w:szCs w:val="22"/>
        </w:rPr>
        <w:t>CONTRATADA</w:t>
      </w:r>
      <w:r w:rsidR="00E42F05" w:rsidRPr="00E15CF8">
        <w:rPr>
          <w:rFonts w:ascii="Calibri" w:hAnsi="Calibri" w:cs="Calibri"/>
          <w:sz w:val="22"/>
          <w:szCs w:val="22"/>
        </w:rPr>
        <w:t xml:space="preserve"> na execução dos serviços pactuados.</w:t>
      </w:r>
    </w:p>
    <w:p w14:paraId="13CB595B" w14:textId="77777777" w:rsidR="00E42F05" w:rsidRPr="00E15CF8" w:rsidRDefault="00E42F05" w:rsidP="00E15CF8">
      <w:pPr>
        <w:autoSpaceDE w:val="0"/>
        <w:autoSpaceDN w:val="0"/>
        <w:adjustRightInd w:val="0"/>
        <w:spacing w:line="280" w:lineRule="atLeast"/>
        <w:jc w:val="both"/>
        <w:rPr>
          <w:rFonts w:ascii="Calibri" w:hAnsi="Calibri" w:cs="Calibri"/>
          <w:sz w:val="22"/>
          <w:szCs w:val="22"/>
        </w:rPr>
      </w:pPr>
    </w:p>
    <w:p w14:paraId="68FA29CE" w14:textId="77777777" w:rsidR="00E42F05" w:rsidRPr="00E15CF8" w:rsidRDefault="009C3F32" w:rsidP="00E15CF8">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13.2.3. </w:t>
      </w:r>
      <w:r w:rsidR="00E42F05" w:rsidRPr="00E15CF8">
        <w:rPr>
          <w:rFonts w:ascii="Calibri" w:hAnsi="Calibri" w:cs="Calibri"/>
          <w:sz w:val="22"/>
          <w:szCs w:val="22"/>
        </w:rPr>
        <w:t xml:space="preserve">Retenção dos créditos decorrentes do CONTRATO até o limite dos prejuízos causados à </w:t>
      </w:r>
      <w:r w:rsidR="00207199">
        <w:rPr>
          <w:rFonts w:ascii="Calibri" w:hAnsi="Calibri" w:cs="Calibri"/>
          <w:b/>
          <w:sz w:val="22"/>
          <w:szCs w:val="22"/>
        </w:rPr>
        <w:t>VIBRA</w:t>
      </w:r>
      <w:r>
        <w:rPr>
          <w:rFonts w:ascii="Calibri" w:hAnsi="Calibri" w:cs="Calibri"/>
          <w:sz w:val="22"/>
          <w:szCs w:val="22"/>
        </w:rPr>
        <w:t xml:space="preserve"> ou a terceiros que importem risco de responsabilização solidária ou subsidiária da </w:t>
      </w:r>
      <w:r w:rsidR="00207199">
        <w:rPr>
          <w:rFonts w:ascii="Calibri" w:hAnsi="Calibri" w:cs="Calibri"/>
          <w:b/>
          <w:sz w:val="22"/>
          <w:szCs w:val="22"/>
        </w:rPr>
        <w:t>VIBRA</w:t>
      </w:r>
      <w:r w:rsidR="00E42F05" w:rsidRPr="00E15CF8">
        <w:rPr>
          <w:rFonts w:ascii="Calibri" w:hAnsi="Calibri" w:cs="Calibri"/>
          <w:sz w:val="22"/>
          <w:szCs w:val="22"/>
        </w:rPr>
        <w:t>.</w:t>
      </w:r>
    </w:p>
    <w:p w14:paraId="6D9C8D39" w14:textId="77777777" w:rsidR="00E42F05" w:rsidRPr="00E15CF8" w:rsidRDefault="00E42F05" w:rsidP="00E15CF8">
      <w:pPr>
        <w:autoSpaceDE w:val="0"/>
        <w:autoSpaceDN w:val="0"/>
        <w:adjustRightInd w:val="0"/>
        <w:spacing w:line="280" w:lineRule="atLeast"/>
        <w:jc w:val="both"/>
        <w:rPr>
          <w:rFonts w:ascii="Calibri" w:hAnsi="Calibri" w:cs="Calibri"/>
          <w:sz w:val="22"/>
          <w:szCs w:val="22"/>
        </w:rPr>
      </w:pPr>
    </w:p>
    <w:p w14:paraId="405FE243" w14:textId="77777777" w:rsidR="00E42F05" w:rsidRPr="00E15CF8" w:rsidRDefault="009C3F32" w:rsidP="00E15CF8">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13.3. </w:t>
      </w:r>
      <w:r w:rsidR="00E42F05" w:rsidRPr="00E15CF8">
        <w:rPr>
          <w:rFonts w:ascii="Calibri" w:hAnsi="Calibri" w:cs="Calibri"/>
          <w:sz w:val="22"/>
          <w:szCs w:val="22"/>
        </w:rPr>
        <w:t xml:space="preserve">Rescindido o CONTRATO, a </w:t>
      </w:r>
      <w:r w:rsidR="00E42F05" w:rsidRPr="00B26528">
        <w:rPr>
          <w:rFonts w:ascii="Calibri" w:hAnsi="Calibri" w:cs="Calibri"/>
          <w:b/>
          <w:sz w:val="22"/>
          <w:szCs w:val="22"/>
        </w:rPr>
        <w:t>CONTRATADA</w:t>
      </w:r>
      <w:r w:rsidR="00E42F05" w:rsidRPr="00E15CF8">
        <w:rPr>
          <w:rFonts w:ascii="Calibri" w:hAnsi="Calibri" w:cs="Calibri"/>
          <w:sz w:val="22"/>
          <w:szCs w:val="22"/>
        </w:rPr>
        <w:t xml:space="preserve"> responderá, na forma legal e contratual, pela infração ou execução inadequada que tenha dado causa à rescisão.</w:t>
      </w:r>
    </w:p>
    <w:p w14:paraId="675E05EE" w14:textId="77777777" w:rsidR="00E42F05" w:rsidRPr="00E15CF8" w:rsidRDefault="00E42F05" w:rsidP="00E15CF8">
      <w:pPr>
        <w:autoSpaceDE w:val="0"/>
        <w:autoSpaceDN w:val="0"/>
        <w:adjustRightInd w:val="0"/>
        <w:spacing w:line="280" w:lineRule="atLeast"/>
        <w:jc w:val="both"/>
        <w:rPr>
          <w:rFonts w:ascii="Calibri" w:hAnsi="Calibri" w:cs="Calibri"/>
          <w:sz w:val="22"/>
          <w:szCs w:val="22"/>
        </w:rPr>
      </w:pPr>
    </w:p>
    <w:p w14:paraId="2CB25486" w14:textId="77777777" w:rsidR="00E42F05" w:rsidRPr="00E15CF8" w:rsidRDefault="009C3F32" w:rsidP="00E15CF8">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lastRenderedPageBreak/>
        <w:t xml:space="preserve">13.4. </w:t>
      </w:r>
      <w:r w:rsidR="00E42F05" w:rsidRPr="00E15CF8">
        <w:rPr>
          <w:rFonts w:ascii="Calibri" w:hAnsi="Calibri" w:cs="Calibri"/>
          <w:sz w:val="22"/>
          <w:szCs w:val="22"/>
        </w:rPr>
        <w:t xml:space="preserve">Rescindido este CONTRATO, a parte infratora pagará à parte inocente uma multa compensatória correspondente a </w:t>
      </w:r>
      <w:r>
        <w:rPr>
          <w:rFonts w:ascii="Calibri" w:hAnsi="Calibri" w:cs="Calibri"/>
          <w:sz w:val="22"/>
          <w:szCs w:val="22"/>
        </w:rPr>
        <w:t>20</w:t>
      </w:r>
      <w:r w:rsidR="00E42F05" w:rsidRPr="00E15CF8">
        <w:rPr>
          <w:rFonts w:ascii="Calibri" w:hAnsi="Calibri" w:cs="Calibri"/>
          <w:sz w:val="22"/>
          <w:szCs w:val="22"/>
        </w:rPr>
        <w:t>% (</w:t>
      </w:r>
      <w:r>
        <w:rPr>
          <w:rFonts w:ascii="Calibri" w:hAnsi="Calibri" w:cs="Calibri"/>
          <w:sz w:val="22"/>
          <w:szCs w:val="22"/>
        </w:rPr>
        <w:t>vinte</w:t>
      </w:r>
      <w:r w:rsidR="00E42F05" w:rsidRPr="00E15CF8">
        <w:rPr>
          <w:rFonts w:ascii="Calibri" w:hAnsi="Calibri" w:cs="Calibri"/>
          <w:sz w:val="22"/>
          <w:szCs w:val="22"/>
        </w:rPr>
        <w:t xml:space="preserve"> por cento) do valor deste CONTRATO, atualizado monetariamente</w:t>
      </w:r>
      <w:r>
        <w:rPr>
          <w:rFonts w:ascii="Calibri" w:hAnsi="Calibri" w:cs="Calibri"/>
          <w:sz w:val="22"/>
          <w:szCs w:val="22"/>
        </w:rPr>
        <w:t xml:space="preserve">, sem prejuízo da cobrança das multas moratórias aplicadas à </w:t>
      </w:r>
      <w:r w:rsidRPr="00B26528">
        <w:rPr>
          <w:rFonts w:ascii="Calibri" w:hAnsi="Calibri" w:cs="Calibri"/>
          <w:b/>
          <w:sz w:val="22"/>
          <w:szCs w:val="22"/>
        </w:rPr>
        <w:t>CONTRATADA</w:t>
      </w:r>
      <w:r>
        <w:rPr>
          <w:rFonts w:ascii="Calibri" w:hAnsi="Calibri" w:cs="Calibri"/>
          <w:sz w:val="22"/>
          <w:szCs w:val="22"/>
        </w:rPr>
        <w:t>.</w:t>
      </w:r>
      <w:r w:rsidR="00B514B0">
        <w:rPr>
          <w:rFonts w:ascii="Calibri" w:hAnsi="Calibri" w:cs="Calibri"/>
          <w:sz w:val="22"/>
          <w:szCs w:val="22"/>
        </w:rPr>
        <w:t xml:space="preserve"> A multa será cobrada proporcionalmente ao prazo do contrato não cumprido, pelo saldo do valor contratual, contado a partir da primeira falta que motivar a rescisão.</w:t>
      </w:r>
    </w:p>
    <w:p w14:paraId="2FC17F8B" w14:textId="77777777" w:rsidR="00E42F05" w:rsidRPr="00E15CF8" w:rsidRDefault="00E42F05" w:rsidP="00E15CF8">
      <w:pPr>
        <w:autoSpaceDE w:val="0"/>
        <w:autoSpaceDN w:val="0"/>
        <w:adjustRightInd w:val="0"/>
        <w:spacing w:line="280" w:lineRule="atLeast"/>
        <w:jc w:val="both"/>
        <w:rPr>
          <w:rFonts w:ascii="Calibri" w:hAnsi="Calibri" w:cs="Calibri"/>
          <w:sz w:val="22"/>
          <w:szCs w:val="22"/>
        </w:rPr>
      </w:pPr>
    </w:p>
    <w:p w14:paraId="4BB4D0EF" w14:textId="77777777" w:rsidR="00E42F05" w:rsidRPr="00E15CF8" w:rsidRDefault="009C3F32" w:rsidP="00E15CF8">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13.5. </w:t>
      </w:r>
      <w:r w:rsidR="00E42F05" w:rsidRPr="00E15CF8">
        <w:rPr>
          <w:rFonts w:ascii="Calibri" w:hAnsi="Calibri" w:cs="Calibri"/>
          <w:sz w:val="22"/>
          <w:szCs w:val="22"/>
        </w:rPr>
        <w:t xml:space="preserve">Caso a </w:t>
      </w:r>
      <w:r w:rsidR="00207199">
        <w:rPr>
          <w:rFonts w:ascii="Calibri" w:hAnsi="Calibri" w:cs="Calibri"/>
          <w:b/>
          <w:sz w:val="22"/>
          <w:szCs w:val="22"/>
        </w:rPr>
        <w:t>VIBRA</w:t>
      </w:r>
      <w:r w:rsidR="00E42F05" w:rsidRPr="00E15CF8">
        <w:rPr>
          <w:rFonts w:ascii="Calibri" w:hAnsi="Calibri" w:cs="Calibri"/>
          <w:sz w:val="22"/>
          <w:szCs w:val="22"/>
        </w:rPr>
        <w:t xml:space="preserve"> não use o direito de rescindir o presente CONTRATO, nos termos desta cláusula, poderá, a seu exclusivo critério, suspender a execução </w:t>
      </w:r>
      <w:proofErr w:type="gramStart"/>
      <w:r w:rsidR="00E42F05" w:rsidRPr="00E15CF8">
        <w:rPr>
          <w:rFonts w:ascii="Calibri" w:hAnsi="Calibri" w:cs="Calibri"/>
          <w:sz w:val="22"/>
          <w:szCs w:val="22"/>
        </w:rPr>
        <w:t>do mesmo</w:t>
      </w:r>
      <w:proofErr w:type="gramEnd"/>
      <w:r w:rsidR="00E42F05" w:rsidRPr="00E15CF8">
        <w:rPr>
          <w:rFonts w:ascii="Calibri" w:hAnsi="Calibri" w:cs="Calibri"/>
          <w:sz w:val="22"/>
          <w:szCs w:val="22"/>
        </w:rPr>
        <w:t xml:space="preserve">, retendo os créditos dele decorrentes e sustando o pagamento de faturas pendentes, até que a </w:t>
      </w:r>
      <w:r w:rsidR="00E42F05" w:rsidRPr="00B26528">
        <w:rPr>
          <w:rFonts w:ascii="Calibri" w:hAnsi="Calibri" w:cs="Calibri"/>
          <w:b/>
          <w:sz w:val="22"/>
          <w:szCs w:val="22"/>
        </w:rPr>
        <w:t>CONTRATADA</w:t>
      </w:r>
      <w:r w:rsidR="00E42F05" w:rsidRPr="00E15CF8">
        <w:rPr>
          <w:rFonts w:ascii="Calibri" w:hAnsi="Calibri" w:cs="Calibri"/>
          <w:sz w:val="22"/>
          <w:szCs w:val="22"/>
        </w:rPr>
        <w:t xml:space="preserve"> cumpra integralmente a condição contratual infringida.</w:t>
      </w:r>
    </w:p>
    <w:p w14:paraId="0A4F7224" w14:textId="77777777" w:rsidR="00E42F05" w:rsidRPr="00E15CF8" w:rsidRDefault="00E42F05" w:rsidP="00E15CF8">
      <w:pPr>
        <w:autoSpaceDE w:val="0"/>
        <w:autoSpaceDN w:val="0"/>
        <w:adjustRightInd w:val="0"/>
        <w:spacing w:line="280" w:lineRule="atLeast"/>
        <w:jc w:val="both"/>
        <w:rPr>
          <w:rFonts w:ascii="Calibri" w:hAnsi="Calibri" w:cs="Calibri"/>
          <w:sz w:val="22"/>
          <w:szCs w:val="22"/>
        </w:rPr>
      </w:pPr>
    </w:p>
    <w:p w14:paraId="4C534818" w14:textId="77777777" w:rsidR="00E42F05" w:rsidRPr="003303DE" w:rsidRDefault="00E42F05">
      <w:pPr>
        <w:pStyle w:val="PargrafodaLista1"/>
        <w:numPr>
          <w:ilvl w:val="0"/>
          <w:numId w:val="3"/>
        </w:numPr>
        <w:jc w:val="both"/>
        <w:rPr>
          <w:rFonts w:ascii="Calibri" w:hAnsi="Calibri" w:cs="Calibri"/>
          <w:b/>
          <w:sz w:val="22"/>
        </w:rPr>
      </w:pPr>
      <w:r w:rsidRPr="003303DE">
        <w:rPr>
          <w:rFonts w:ascii="Calibri" w:hAnsi="Calibri" w:cs="Calibri"/>
          <w:b/>
          <w:sz w:val="22"/>
        </w:rPr>
        <w:t>INCIDÊNCIAS FISCAIS</w:t>
      </w:r>
    </w:p>
    <w:p w14:paraId="3F6DC841" w14:textId="47C58653" w:rsidR="00E42F05" w:rsidRPr="009C3F32" w:rsidRDefault="009C3F32" w:rsidP="6836E415">
      <w:pPr>
        <w:autoSpaceDE w:val="0"/>
        <w:autoSpaceDN w:val="0"/>
        <w:adjustRightInd w:val="0"/>
        <w:spacing w:line="280" w:lineRule="atLeast"/>
        <w:jc w:val="both"/>
        <w:rPr>
          <w:rFonts w:ascii="Calibri" w:hAnsi="Calibri" w:cs="Calibri"/>
          <w:sz w:val="22"/>
          <w:szCs w:val="22"/>
        </w:rPr>
      </w:pPr>
      <w:r w:rsidRPr="6836E415">
        <w:rPr>
          <w:rFonts w:ascii="Calibri" w:hAnsi="Calibri" w:cs="Calibri"/>
          <w:sz w:val="22"/>
          <w:szCs w:val="22"/>
        </w:rPr>
        <w:t xml:space="preserve">14.1. </w:t>
      </w:r>
      <w:r w:rsidR="00E42F05" w:rsidRPr="6836E415">
        <w:rPr>
          <w:rFonts w:ascii="Calibri" w:hAnsi="Calibri" w:cs="Calibri"/>
          <w:sz w:val="22"/>
          <w:szCs w:val="22"/>
        </w:rPr>
        <w:t>Os tributos (impostos, taxas, emolumentos, contribuições fiscais e parafiscais), que sejam devidos em decorrência direta ou indireta deste instrumento contratual ou de sua execução, são de exclusiva responsabilidade do contribuinte assim definido na norma tributária, sem direito a reembolso</w:t>
      </w:r>
      <w:r w:rsidR="030724CD" w:rsidRPr="6836E415">
        <w:rPr>
          <w:rFonts w:ascii="Calibri" w:hAnsi="Calibri" w:cs="Calibri"/>
          <w:sz w:val="22"/>
          <w:szCs w:val="22"/>
        </w:rPr>
        <w:t>.</w:t>
      </w:r>
    </w:p>
    <w:p w14:paraId="5AE48A43" w14:textId="77777777" w:rsidR="00E42F05" w:rsidRPr="009C3F32" w:rsidRDefault="00E42F05" w:rsidP="009C3F32">
      <w:pPr>
        <w:autoSpaceDE w:val="0"/>
        <w:autoSpaceDN w:val="0"/>
        <w:adjustRightInd w:val="0"/>
        <w:spacing w:line="280" w:lineRule="atLeast"/>
        <w:jc w:val="both"/>
        <w:rPr>
          <w:rFonts w:ascii="Calibri" w:hAnsi="Calibri" w:cs="Calibri"/>
          <w:sz w:val="22"/>
          <w:szCs w:val="22"/>
        </w:rPr>
      </w:pPr>
    </w:p>
    <w:p w14:paraId="67F41BBB" w14:textId="77777777" w:rsidR="00E42F05" w:rsidRPr="009C3F32" w:rsidRDefault="009C3F32" w:rsidP="009C3F32">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14.2. </w:t>
      </w:r>
      <w:r w:rsidR="00E42F05" w:rsidRPr="009C3F32">
        <w:rPr>
          <w:rFonts w:ascii="Calibri" w:hAnsi="Calibri" w:cs="Calibri"/>
          <w:sz w:val="22"/>
          <w:szCs w:val="22"/>
        </w:rPr>
        <w:t xml:space="preserve">A </w:t>
      </w:r>
      <w:r w:rsidR="00207199">
        <w:rPr>
          <w:rFonts w:ascii="Calibri" w:hAnsi="Calibri" w:cs="Calibri"/>
          <w:b/>
          <w:sz w:val="22"/>
          <w:szCs w:val="22"/>
        </w:rPr>
        <w:t>VIBRA</w:t>
      </w:r>
      <w:r w:rsidR="00E42F05" w:rsidRPr="009C3F32">
        <w:rPr>
          <w:rFonts w:ascii="Calibri" w:hAnsi="Calibri" w:cs="Calibri"/>
          <w:sz w:val="22"/>
          <w:szCs w:val="22"/>
        </w:rPr>
        <w:t xml:space="preserve">, quando fonte retentora, deve descontar e recolher, nos prazos da </w:t>
      </w:r>
      <w:r w:rsidR="00551BEA">
        <w:rPr>
          <w:rFonts w:ascii="Calibri" w:hAnsi="Calibri" w:cs="Calibri"/>
          <w:sz w:val="22"/>
          <w:szCs w:val="22"/>
        </w:rPr>
        <w:t>l</w:t>
      </w:r>
      <w:r w:rsidR="00E42F05" w:rsidRPr="009C3F32">
        <w:rPr>
          <w:rFonts w:ascii="Calibri" w:hAnsi="Calibri" w:cs="Calibri"/>
          <w:sz w:val="22"/>
          <w:szCs w:val="22"/>
        </w:rPr>
        <w:t xml:space="preserve">ei, dos pagamentos que efetuar, os tributos a que esteja obrigada pela legislação vigente. Em caso de obtenção, pela </w:t>
      </w:r>
      <w:r w:rsidR="00E42F05" w:rsidRPr="00B26528">
        <w:rPr>
          <w:rFonts w:ascii="Calibri" w:hAnsi="Calibri" w:cs="Calibri"/>
          <w:b/>
          <w:sz w:val="22"/>
          <w:szCs w:val="22"/>
        </w:rPr>
        <w:t>CONTRATADA</w:t>
      </w:r>
      <w:r w:rsidR="00E42F05" w:rsidRPr="009C3F32">
        <w:rPr>
          <w:rFonts w:ascii="Calibri" w:hAnsi="Calibri" w:cs="Calibri"/>
          <w:sz w:val="22"/>
          <w:szCs w:val="22"/>
        </w:rPr>
        <w:t xml:space="preserve">, de decisão judicial determinando que não seja efetuada a retenção e/ou recolhimento de tributo de qualquer natureza, a </w:t>
      </w:r>
      <w:r w:rsidR="00207199">
        <w:rPr>
          <w:rFonts w:ascii="Calibri" w:hAnsi="Calibri" w:cs="Calibri"/>
          <w:b/>
          <w:sz w:val="22"/>
          <w:szCs w:val="22"/>
        </w:rPr>
        <w:t>VIBRA</w:t>
      </w:r>
      <w:r w:rsidR="00E42F05" w:rsidRPr="009C3F32">
        <w:rPr>
          <w:rFonts w:ascii="Calibri" w:hAnsi="Calibri" w:cs="Calibri"/>
          <w:sz w:val="22"/>
          <w:szCs w:val="22"/>
        </w:rPr>
        <w:t xml:space="preserve"> só dará cumprimento à ordem após ser intimada em caráter oficial pelo Poder Judiciário.</w:t>
      </w:r>
    </w:p>
    <w:p w14:paraId="50F40DEB" w14:textId="77777777" w:rsidR="00E42F05" w:rsidRPr="009C3F32" w:rsidRDefault="00E42F05" w:rsidP="009C3F32">
      <w:pPr>
        <w:autoSpaceDE w:val="0"/>
        <w:autoSpaceDN w:val="0"/>
        <w:adjustRightInd w:val="0"/>
        <w:spacing w:line="280" w:lineRule="atLeast"/>
        <w:jc w:val="both"/>
        <w:rPr>
          <w:rFonts w:ascii="Calibri" w:hAnsi="Calibri" w:cs="Calibri"/>
          <w:sz w:val="22"/>
          <w:szCs w:val="22"/>
        </w:rPr>
      </w:pPr>
    </w:p>
    <w:p w14:paraId="5D7B3C85" w14:textId="77777777" w:rsidR="00E42F05" w:rsidRPr="009C3F32" w:rsidRDefault="009C3F32" w:rsidP="009C3F32">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14.3. </w:t>
      </w:r>
      <w:r w:rsidR="00E42F05" w:rsidRPr="009C3F32">
        <w:rPr>
          <w:rFonts w:ascii="Calibri" w:hAnsi="Calibri" w:cs="Calibri"/>
          <w:sz w:val="22"/>
          <w:szCs w:val="22"/>
        </w:rPr>
        <w:t xml:space="preserve">A </w:t>
      </w:r>
      <w:r w:rsidR="00207199">
        <w:rPr>
          <w:rFonts w:ascii="Calibri" w:hAnsi="Calibri" w:cs="Calibri"/>
          <w:b/>
          <w:sz w:val="22"/>
          <w:szCs w:val="22"/>
        </w:rPr>
        <w:t>VIBRA</w:t>
      </w:r>
      <w:r w:rsidR="00E42F05" w:rsidRPr="009C3F32">
        <w:rPr>
          <w:rFonts w:ascii="Calibri" w:hAnsi="Calibri" w:cs="Calibri"/>
          <w:sz w:val="22"/>
          <w:szCs w:val="22"/>
        </w:rPr>
        <w:t xml:space="preserve">, sempre que designada pela legislação tributária como responsável solidária pelo recolhimento de tributos e contribuições de qualquer espécie, poderá exigir da </w:t>
      </w:r>
      <w:r w:rsidR="00E42F05" w:rsidRPr="00B26528">
        <w:rPr>
          <w:rFonts w:ascii="Calibri" w:hAnsi="Calibri" w:cs="Calibri"/>
          <w:b/>
          <w:sz w:val="22"/>
          <w:szCs w:val="22"/>
        </w:rPr>
        <w:t>CONTRATADA</w:t>
      </w:r>
      <w:r w:rsidR="00E42F05" w:rsidRPr="009C3F32">
        <w:rPr>
          <w:rFonts w:ascii="Calibri" w:hAnsi="Calibri" w:cs="Calibri"/>
          <w:sz w:val="22"/>
          <w:szCs w:val="22"/>
        </w:rPr>
        <w:t xml:space="preserve"> os respectivos comprovantes de recolhimento, sendo-lhe facultado, em caso de recusa, suspender o pagamento das parcelas </w:t>
      </w:r>
      <w:r w:rsidRPr="009C3F32">
        <w:rPr>
          <w:rFonts w:ascii="Calibri" w:hAnsi="Calibri" w:cs="Calibri"/>
          <w:sz w:val="22"/>
          <w:szCs w:val="22"/>
        </w:rPr>
        <w:t>subsequentes</w:t>
      </w:r>
      <w:r w:rsidR="00E42F05" w:rsidRPr="009C3F32">
        <w:rPr>
          <w:rFonts w:ascii="Calibri" w:hAnsi="Calibri" w:cs="Calibri"/>
          <w:sz w:val="22"/>
          <w:szCs w:val="22"/>
        </w:rPr>
        <w:t>, até que seja atendida a exigência.</w:t>
      </w:r>
    </w:p>
    <w:p w14:paraId="77A52294" w14:textId="77777777" w:rsidR="00E42F05" w:rsidRPr="009C3F32" w:rsidRDefault="00E42F05" w:rsidP="009C3F32">
      <w:pPr>
        <w:autoSpaceDE w:val="0"/>
        <w:autoSpaceDN w:val="0"/>
        <w:adjustRightInd w:val="0"/>
        <w:spacing w:line="280" w:lineRule="atLeast"/>
        <w:jc w:val="both"/>
        <w:rPr>
          <w:rFonts w:ascii="Calibri" w:hAnsi="Calibri" w:cs="Calibri"/>
          <w:sz w:val="22"/>
          <w:szCs w:val="22"/>
        </w:rPr>
      </w:pPr>
    </w:p>
    <w:p w14:paraId="11A65D57" w14:textId="77777777" w:rsidR="00E42F05" w:rsidRPr="00DA5D91" w:rsidRDefault="009C3F32" w:rsidP="00DA5D91">
      <w:pPr>
        <w:suppressAutoHyphens w:val="0"/>
        <w:jc w:val="both"/>
        <w:rPr>
          <w:rFonts w:ascii="Segoe UI" w:hAnsi="Segoe UI" w:cs="Segoe UI"/>
          <w:b/>
          <w:bCs/>
          <w:sz w:val="22"/>
          <w:szCs w:val="22"/>
          <w:lang w:eastAsia="pt-BR"/>
        </w:rPr>
      </w:pPr>
      <w:r w:rsidRPr="00DA5D91">
        <w:rPr>
          <w:rFonts w:ascii="Calibri" w:hAnsi="Calibri" w:cs="Calibri"/>
          <w:sz w:val="22"/>
          <w:szCs w:val="22"/>
        </w:rPr>
        <w:t xml:space="preserve">14.4. </w:t>
      </w:r>
      <w:r w:rsidR="00E42F05" w:rsidRPr="00DA5D91">
        <w:rPr>
          <w:rFonts w:ascii="Calibri" w:hAnsi="Calibri" w:cs="Calibri"/>
          <w:sz w:val="22"/>
          <w:szCs w:val="22"/>
        </w:rPr>
        <w:t xml:space="preserve">A </w:t>
      </w:r>
      <w:r w:rsidR="00E42F05" w:rsidRPr="00DA5D91">
        <w:rPr>
          <w:rFonts w:ascii="Calibri" w:hAnsi="Calibri" w:cs="Calibri"/>
          <w:b/>
          <w:sz w:val="22"/>
          <w:szCs w:val="22"/>
        </w:rPr>
        <w:t>CONTRATADA</w:t>
      </w:r>
      <w:r w:rsidR="00E42F05" w:rsidRPr="00DA5D91">
        <w:rPr>
          <w:rFonts w:ascii="Calibri" w:hAnsi="Calibri" w:cs="Calibri"/>
          <w:sz w:val="22"/>
          <w:szCs w:val="22"/>
        </w:rPr>
        <w:t xml:space="preserve"> declara haver considerado, na apresentação de sua proposta, </w:t>
      </w:r>
      <w:r w:rsidR="00EE58E7" w:rsidRPr="00DA5D91">
        <w:rPr>
          <w:rFonts w:ascii="Calibri" w:hAnsi="Calibri" w:cs="Calibri"/>
          <w:sz w:val="22"/>
          <w:szCs w:val="22"/>
        </w:rPr>
        <w:t xml:space="preserve">inclusive </w:t>
      </w:r>
      <w:r w:rsidR="00A166CC" w:rsidRPr="00DA5D91">
        <w:rPr>
          <w:rFonts w:ascii="Calibri" w:hAnsi="Calibri" w:cs="Calibri"/>
          <w:sz w:val="22"/>
          <w:szCs w:val="22"/>
        </w:rPr>
        <w:t xml:space="preserve">os valores a receber pelo presente contrato e os consequentes enquadramentos fiscais, </w:t>
      </w:r>
      <w:r w:rsidR="00EE58E7" w:rsidRPr="00DA5D91">
        <w:rPr>
          <w:rFonts w:ascii="Calibri" w:hAnsi="Calibri" w:cs="Calibri"/>
          <w:sz w:val="22"/>
          <w:szCs w:val="22"/>
          <w:lang w:eastAsia="pt-BR"/>
        </w:rPr>
        <w:t xml:space="preserve">decorrentes de seu faturamento projetado, </w:t>
      </w:r>
      <w:r w:rsidR="00A166CC" w:rsidRPr="00DA5D91">
        <w:rPr>
          <w:rFonts w:ascii="Calibri" w:hAnsi="Calibri" w:cs="Calibri"/>
          <w:sz w:val="22"/>
          <w:szCs w:val="22"/>
        </w:rPr>
        <w:t xml:space="preserve">bem como  </w:t>
      </w:r>
      <w:r w:rsidR="00E42F05" w:rsidRPr="00DA5D91">
        <w:rPr>
          <w:rFonts w:ascii="Calibri" w:hAnsi="Calibri" w:cs="Calibri"/>
          <w:sz w:val="22"/>
          <w:szCs w:val="22"/>
        </w:rPr>
        <w:t xml:space="preserve">os tributos incidentes sobre a execução dos serviços, não cabendo qualquer reivindicação devida a erro nessa avaliação, </w:t>
      </w:r>
      <w:r w:rsidR="005C1712" w:rsidRPr="00DA5D91">
        <w:rPr>
          <w:rFonts w:ascii="Calibri" w:hAnsi="Calibri" w:cs="Calibri"/>
          <w:sz w:val="22"/>
          <w:szCs w:val="22"/>
        </w:rPr>
        <w:t xml:space="preserve">nem mesmo erro de enquadramento em regime tributário, </w:t>
      </w:r>
      <w:r w:rsidR="00E42F05" w:rsidRPr="00DA5D91">
        <w:rPr>
          <w:rFonts w:ascii="Calibri" w:hAnsi="Calibri" w:cs="Calibri"/>
          <w:sz w:val="22"/>
          <w:szCs w:val="22"/>
        </w:rPr>
        <w:t>para efeito de solicitar revisão de preço ou reembolso por recolhimentos determinados pela autoridade competente.</w:t>
      </w:r>
    </w:p>
    <w:p w14:paraId="007DCDA8" w14:textId="77777777" w:rsidR="00E42F05" w:rsidRPr="009C3F32" w:rsidRDefault="00E42F05" w:rsidP="009C3F32">
      <w:pPr>
        <w:autoSpaceDE w:val="0"/>
        <w:autoSpaceDN w:val="0"/>
        <w:adjustRightInd w:val="0"/>
        <w:spacing w:line="280" w:lineRule="atLeast"/>
        <w:jc w:val="both"/>
        <w:rPr>
          <w:rFonts w:ascii="Calibri" w:hAnsi="Calibri" w:cs="Calibri"/>
          <w:sz w:val="22"/>
          <w:szCs w:val="22"/>
        </w:rPr>
      </w:pPr>
    </w:p>
    <w:p w14:paraId="039BF654" w14:textId="77777777" w:rsidR="00E42F05" w:rsidRPr="009C3F32" w:rsidRDefault="009C3F32" w:rsidP="009C3F32">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14.5. </w:t>
      </w:r>
      <w:r w:rsidR="00E42F05" w:rsidRPr="009C3F32">
        <w:rPr>
          <w:rFonts w:ascii="Calibri" w:hAnsi="Calibri" w:cs="Calibri"/>
          <w:sz w:val="22"/>
          <w:szCs w:val="22"/>
        </w:rPr>
        <w:t xml:space="preserve">Uma vez apurado, no curso da contratação, que a </w:t>
      </w:r>
      <w:r w:rsidR="00E42F05" w:rsidRPr="00B26528">
        <w:rPr>
          <w:rFonts w:ascii="Calibri" w:hAnsi="Calibri" w:cs="Calibri"/>
          <w:b/>
          <w:sz w:val="22"/>
          <w:szCs w:val="22"/>
        </w:rPr>
        <w:t>CONTRATADA</w:t>
      </w:r>
      <w:r w:rsidR="00E42F05" w:rsidRPr="009C3F32">
        <w:rPr>
          <w:rFonts w:ascii="Calibri" w:hAnsi="Calibri" w:cs="Calibri"/>
          <w:sz w:val="22"/>
          <w:szCs w:val="22"/>
        </w:rPr>
        <w:t xml:space="preserve"> acresceu indevidamente, a seus preços, valores correspondentes a tributos, contribuições fiscais e parafiscais e emolumentos de qualquer natureza, incidentes ou não incidentes sobre o fornecimento ou a execução dos serviços contratados ou deixou de fazer deduções tributárias autorizadas por lei, tais valores serão imediatamente excluídos, com a </w:t>
      </w:r>
      <w:r w:rsidRPr="009C3F32">
        <w:rPr>
          <w:rFonts w:ascii="Calibri" w:hAnsi="Calibri" w:cs="Calibri"/>
          <w:sz w:val="22"/>
          <w:szCs w:val="22"/>
        </w:rPr>
        <w:t>consequente</w:t>
      </w:r>
      <w:r w:rsidR="00E42F05" w:rsidRPr="009C3F32">
        <w:rPr>
          <w:rFonts w:ascii="Calibri" w:hAnsi="Calibri" w:cs="Calibri"/>
          <w:sz w:val="22"/>
          <w:szCs w:val="22"/>
        </w:rPr>
        <w:t xml:space="preserve"> redução dos preços praticados e o reembolso a </w:t>
      </w:r>
      <w:r w:rsidR="00207199">
        <w:rPr>
          <w:rFonts w:ascii="Calibri" w:hAnsi="Calibri" w:cs="Calibri"/>
          <w:b/>
          <w:sz w:val="22"/>
          <w:szCs w:val="22"/>
        </w:rPr>
        <w:t>VIBRA</w:t>
      </w:r>
      <w:r w:rsidR="00E42F05" w:rsidRPr="009C3F32">
        <w:rPr>
          <w:rFonts w:ascii="Calibri" w:hAnsi="Calibri" w:cs="Calibri"/>
          <w:sz w:val="22"/>
          <w:szCs w:val="22"/>
        </w:rPr>
        <w:t xml:space="preserve"> dos valores porventura pagos à </w:t>
      </w:r>
      <w:r w:rsidR="00E42F05" w:rsidRPr="00B26528">
        <w:rPr>
          <w:rFonts w:ascii="Calibri" w:hAnsi="Calibri" w:cs="Calibri"/>
          <w:b/>
          <w:sz w:val="22"/>
          <w:szCs w:val="22"/>
        </w:rPr>
        <w:t>CONTRATADA</w:t>
      </w:r>
      <w:r w:rsidR="00E42F05" w:rsidRPr="009C3F32">
        <w:rPr>
          <w:rFonts w:ascii="Calibri" w:hAnsi="Calibri" w:cs="Calibri"/>
          <w:sz w:val="22"/>
          <w:szCs w:val="22"/>
        </w:rPr>
        <w:t>.</w:t>
      </w:r>
    </w:p>
    <w:p w14:paraId="450EA2D7" w14:textId="77777777" w:rsidR="00E42F05" w:rsidRPr="009C3F32" w:rsidRDefault="00E42F05" w:rsidP="009C3F32">
      <w:pPr>
        <w:autoSpaceDE w:val="0"/>
        <w:autoSpaceDN w:val="0"/>
        <w:adjustRightInd w:val="0"/>
        <w:spacing w:line="280" w:lineRule="atLeast"/>
        <w:jc w:val="both"/>
        <w:rPr>
          <w:rFonts w:ascii="Calibri" w:hAnsi="Calibri" w:cs="Calibri"/>
          <w:sz w:val="22"/>
          <w:szCs w:val="22"/>
        </w:rPr>
      </w:pPr>
    </w:p>
    <w:p w14:paraId="20A6AACD" w14:textId="77777777" w:rsidR="00E42F05" w:rsidRDefault="009C3F32" w:rsidP="009C3F32">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14.6. </w:t>
      </w:r>
      <w:r w:rsidR="00E42F05" w:rsidRPr="009C3F32">
        <w:rPr>
          <w:rFonts w:ascii="Calibri" w:hAnsi="Calibri" w:cs="Calibri"/>
          <w:sz w:val="22"/>
          <w:szCs w:val="22"/>
        </w:rPr>
        <w:t xml:space="preserve">Ocorrendo a criação de novos tributos, alteração de alíquotas e/ou alteração de base de cálculo, durante o prazo contratual, que venham a majorar comprovadamente o ônus da </w:t>
      </w:r>
      <w:r w:rsidR="00E42F05" w:rsidRPr="00B26528">
        <w:rPr>
          <w:rFonts w:ascii="Calibri" w:hAnsi="Calibri" w:cs="Calibri"/>
          <w:b/>
          <w:sz w:val="22"/>
          <w:szCs w:val="22"/>
        </w:rPr>
        <w:t>CONTRATADA</w:t>
      </w:r>
      <w:r w:rsidR="00E42F05" w:rsidRPr="009C3F32">
        <w:rPr>
          <w:rFonts w:ascii="Calibri" w:hAnsi="Calibri" w:cs="Calibri"/>
          <w:sz w:val="22"/>
          <w:szCs w:val="22"/>
        </w:rPr>
        <w:t>, o preço originariamente acordado será aumentado proporcionalmente à majoração ocorrida.</w:t>
      </w:r>
    </w:p>
    <w:p w14:paraId="3DD355C9" w14:textId="77777777" w:rsidR="005C1712" w:rsidRPr="009C3F32" w:rsidRDefault="005C1712" w:rsidP="009C3F32">
      <w:pPr>
        <w:autoSpaceDE w:val="0"/>
        <w:autoSpaceDN w:val="0"/>
        <w:adjustRightInd w:val="0"/>
        <w:spacing w:line="280" w:lineRule="atLeast"/>
        <w:jc w:val="both"/>
        <w:rPr>
          <w:rFonts w:ascii="Calibri" w:hAnsi="Calibri" w:cs="Calibri"/>
          <w:sz w:val="22"/>
          <w:szCs w:val="22"/>
        </w:rPr>
      </w:pPr>
    </w:p>
    <w:p w14:paraId="243C87E0" w14:textId="77777777" w:rsidR="00E42F05" w:rsidRDefault="005C1712" w:rsidP="009C3F32">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14.6.1. A disposição do item 14.6 não se aplica </w:t>
      </w:r>
      <w:r w:rsidR="00282AF3">
        <w:rPr>
          <w:rFonts w:ascii="Calibri" w:hAnsi="Calibri" w:cs="Calibri"/>
          <w:sz w:val="22"/>
          <w:szCs w:val="22"/>
        </w:rPr>
        <w:t>a caso</w:t>
      </w:r>
      <w:r>
        <w:rPr>
          <w:rFonts w:ascii="Calibri" w:hAnsi="Calibri" w:cs="Calibri"/>
          <w:sz w:val="22"/>
          <w:szCs w:val="22"/>
        </w:rPr>
        <w:t xml:space="preserve"> alteração de enquadramento em regime tributário.</w:t>
      </w:r>
    </w:p>
    <w:p w14:paraId="1A81F0B1" w14:textId="77777777" w:rsidR="005C1712" w:rsidRPr="009C3F32" w:rsidRDefault="005C1712" w:rsidP="009C3F32">
      <w:pPr>
        <w:autoSpaceDE w:val="0"/>
        <w:autoSpaceDN w:val="0"/>
        <w:adjustRightInd w:val="0"/>
        <w:spacing w:line="280" w:lineRule="atLeast"/>
        <w:jc w:val="both"/>
        <w:rPr>
          <w:rFonts w:ascii="Calibri" w:hAnsi="Calibri" w:cs="Calibri"/>
          <w:sz w:val="22"/>
          <w:szCs w:val="22"/>
        </w:rPr>
      </w:pPr>
    </w:p>
    <w:p w14:paraId="294FB03A" w14:textId="77777777" w:rsidR="00E42F05" w:rsidRPr="009C3F32" w:rsidRDefault="009C3F32" w:rsidP="009C3F32">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lastRenderedPageBreak/>
        <w:t xml:space="preserve">14.7. </w:t>
      </w:r>
      <w:r w:rsidR="00E42F05" w:rsidRPr="009C3F32">
        <w:rPr>
          <w:rFonts w:ascii="Calibri" w:hAnsi="Calibri" w:cs="Calibri"/>
          <w:sz w:val="22"/>
          <w:szCs w:val="22"/>
        </w:rPr>
        <w:t xml:space="preserve">No mesmo sentido, se durante o prazo de vigência do CONTRATO ocorrer a extinção de tributos existentes, a alteração de alíquotas ou de base de cálculo, a instituição de incentivos fiscais de qualquer natureza e/ou isenção ou redução de tributos federais, estaduais e/ou municipais, que venham a diminuir o ônus da </w:t>
      </w:r>
      <w:r w:rsidR="00E42F05" w:rsidRPr="00B26528">
        <w:rPr>
          <w:rFonts w:ascii="Calibri" w:hAnsi="Calibri" w:cs="Calibri"/>
          <w:b/>
          <w:sz w:val="22"/>
          <w:szCs w:val="22"/>
        </w:rPr>
        <w:t>CONTRATADA</w:t>
      </w:r>
      <w:r w:rsidR="00E42F05" w:rsidRPr="009C3F32">
        <w:rPr>
          <w:rFonts w:ascii="Calibri" w:hAnsi="Calibri" w:cs="Calibri"/>
          <w:sz w:val="22"/>
          <w:szCs w:val="22"/>
        </w:rPr>
        <w:t>, o preço originariamente acordado será diminuído, compensando-se, na primeira oportunidade, a diferença decorrente das respectivas alterações.</w:t>
      </w:r>
    </w:p>
    <w:p w14:paraId="717AAFBA" w14:textId="77777777" w:rsidR="00E42F05" w:rsidRPr="009C3F32" w:rsidRDefault="00E42F05" w:rsidP="009C3F32">
      <w:pPr>
        <w:autoSpaceDE w:val="0"/>
        <w:autoSpaceDN w:val="0"/>
        <w:adjustRightInd w:val="0"/>
        <w:spacing w:line="280" w:lineRule="atLeast"/>
        <w:jc w:val="both"/>
        <w:rPr>
          <w:rFonts w:ascii="Calibri" w:hAnsi="Calibri" w:cs="Calibri"/>
          <w:sz w:val="22"/>
          <w:szCs w:val="22"/>
        </w:rPr>
      </w:pPr>
    </w:p>
    <w:p w14:paraId="3797CC27" w14:textId="77777777" w:rsidR="00E42F05" w:rsidRPr="009C3F32" w:rsidRDefault="009C3F32" w:rsidP="009C3F32">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14.8. </w:t>
      </w:r>
      <w:r w:rsidR="00E42F05" w:rsidRPr="009C3F32">
        <w:rPr>
          <w:rFonts w:ascii="Calibri" w:hAnsi="Calibri" w:cs="Calibri"/>
          <w:sz w:val="22"/>
          <w:szCs w:val="22"/>
        </w:rPr>
        <w:t xml:space="preserve">A </w:t>
      </w:r>
      <w:r w:rsidRPr="00B26528">
        <w:rPr>
          <w:rFonts w:ascii="Calibri" w:hAnsi="Calibri" w:cs="Calibri"/>
          <w:b/>
          <w:sz w:val="22"/>
          <w:szCs w:val="22"/>
        </w:rPr>
        <w:t>CONTRATADA</w:t>
      </w:r>
      <w:r w:rsidRPr="009C3F32">
        <w:rPr>
          <w:rFonts w:ascii="Calibri" w:hAnsi="Calibri" w:cs="Calibri"/>
          <w:sz w:val="22"/>
          <w:szCs w:val="22"/>
        </w:rPr>
        <w:t xml:space="preserve"> </w:t>
      </w:r>
      <w:r w:rsidR="00E42F05" w:rsidRPr="009C3F32">
        <w:rPr>
          <w:rFonts w:ascii="Calibri" w:hAnsi="Calibri" w:cs="Calibri"/>
          <w:sz w:val="22"/>
          <w:szCs w:val="22"/>
        </w:rPr>
        <w:t xml:space="preserve">ressarcirá à </w:t>
      </w:r>
      <w:r w:rsidR="00207199">
        <w:rPr>
          <w:rFonts w:ascii="Calibri" w:hAnsi="Calibri" w:cs="Calibri"/>
          <w:b/>
          <w:sz w:val="22"/>
          <w:szCs w:val="22"/>
        </w:rPr>
        <w:t>VIBRA</w:t>
      </w:r>
      <w:r w:rsidR="00E42F05" w:rsidRPr="009C3F32">
        <w:rPr>
          <w:rFonts w:ascii="Calibri" w:hAnsi="Calibri" w:cs="Calibri"/>
          <w:sz w:val="22"/>
          <w:szCs w:val="22"/>
        </w:rPr>
        <w:t xml:space="preserve"> os valores pagos a título de tributos, atualizados monetariamente desde a data dos efetivos pagamentos até a data da efetiva devolução, nas seguintes hipóteses:</w:t>
      </w:r>
    </w:p>
    <w:p w14:paraId="56EE48EE" w14:textId="77777777" w:rsidR="00E42F05" w:rsidRPr="009C3F32" w:rsidRDefault="00E42F05" w:rsidP="009C3F32">
      <w:pPr>
        <w:autoSpaceDE w:val="0"/>
        <w:autoSpaceDN w:val="0"/>
        <w:adjustRightInd w:val="0"/>
        <w:spacing w:line="280" w:lineRule="atLeast"/>
        <w:jc w:val="both"/>
        <w:rPr>
          <w:rFonts w:ascii="Calibri" w:hAnsi="Calibri" w:cs="Calibri"/>
          <w:sz w:val="22"/>
          <w:szCs w:val="22"/>
        </w:rPr>
      </w:pPr>
    </w:p>
    <w:p w14:paraId="46812FCD" w14:textId="77777777" w:rsidR="00E42F05" w:rsidRDefault="009C3F32" w:rsidP="009C3F32">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14.8.1. </w:t>
      </w:r>
      <w:r w:rsidR="00E42F05" w:rsidRPr="009C3F32">
        <w:rPr>
          <w:rFonts w:ascii="Calibri" w:hAnsi="Calibri" w:cs="Calibri"/>
          <w:sz w:val="22"/>
          <w:szCs w:val="22"/>
        </w:rPr>
        <w:t xml:space="preserve">Reconhecimento de ilegalidade ou inconstitucionalidade, total ou parcial, da cobrança de tributo, em processo administrativo ou judicial em que a </w:t>
      </w:r>
      <w:r w:rsidR="00E42F05" w:rsidRPr="00B26528">
        <w:rPr>
          <w:rFonts w:ascii="Calibri" w:hAnsi="Calibri" w:cs="Calibri"/>
          <w:b/>
          <w:sz w:val="22"/>
          <w:szCs w:val="22"/>
        </w:rPr>
        <w:t>CONTRATADA</w:t>
      </w:r>
      <w:r w:rsidR="00E42F05" w:rsidRPr="009C3F32">
        <w:rPr>
          <w:rFonts w:ascii="Calibri" w:hAnsi="Calibri" w:cs="Calibri"/>
          <w:sz w:val="22"/>
          <w:szCs w:val="22"/>
        </w:rPr>
        <w:t xml:space="preserve"> seja parte.</w:t>
      </w:r>
    </w:p>
    <w:p w14:paraId="2908EB2C" w14:textId="77777777" w:rsidR="00B26528" w:rsidRPr="009C3F32" w:rsidRDefault="00B26528" w:rsidP="009C3F32">
      <w:pPr>
        <w:autoSpaceDE w:val="0"/>
        <w:autoSpaceDN w:val="0"/>
        <w:adjustRightInd w:val="0"/>
        <w:spacing w:line="280" w:lineRule="atLeast"/>
        <w:jc w:val="both"/>
        <w:rPr>
          <w:rFonts w:ascii="Calibri" w:hAnsi="Calibri" w:cs="Calibri"/>
          <w:sz w:val="22"/>
          <w:szCs w:val="22"/>
        </w:rPr>
      </w:pPr>
    </w:p>
    <w:p w14:paraId="6AE664DB" w14:textId="77777777" w:rsidR="00E42F05" w:rsidRPr="009C3F32" w:rsidRDefault="009C3F32" w:rsidP="009C3F32">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14.8.2. </w:t>
      </w:r>
      <w:r w:rsidR="00E42F05" w:rsidRPr="009C3F32">
        <w:rPr>
          <w:rFonts w:ascii="Calibri" w:hAnsi="Calibri" w:cs="Calibri"/>
          <w:sz w:val="22"/>
          <w:szCs w:val="22"/>
        </w:rPr>
        <w:t>Declaração judicial de ilegalidade ou inconstitucionalidade do tributo, total ou parcial, proferida em decisão definitiva do Supremo Tribunal Federal ou do Superior Tribunal de Justiça, em matérias que sejam objeto de ato declaratório do Procurador Geral de Fazenda Nacional, aprovada pelo Ministro de Estado de Fazenda, autorizando a não interpor recurso ou a desistir de recurso que tenha sido interposto.</w:t>
      </w:r>
    </w:p>
    <w:p w14:paraId="121FD38A" w14:textId="77777777" w:rsidR="00E42F05" w:rsidRPr="009C3F32" w:rsidRDefault="00E42F05" w:rsidP="009C3F32">
      <w:pPr>
        <w:autoSpaceDE w:val="0"/>
        <w:autoSpaceDN w:val="0"/>
        <w:adjustRightInd w:val="0"/>
        <w:spacing w:line="280" w:lineRule="atLeast"/>
        <w:jc w:val="both"/>
        <w:rPr>
          <w:rFonts w:ascii="Calibri" w:hAnsi="Calibri" w:cs="Calibri"/>
          <w:sz w:val="22"/>
          <w:szCs w:val="22"/>
        </w:rPr>
      </w:pPr>
    </w:p>
    <w:p w14:paraId="736EF526" w14:textId="77777777" w:rsidR="00E42F05" w:rsidRDefault="009C3F32" w:rsidP="009C3F32">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14.8.3. </w:t>
      </w:r>
      <w:r w:rsidR="00E42F05" w:rsidRPr="009C3F32">
        <w:rPr>
          <w:rFonts w:ascii="Calibri" w:hAnsi="Calibri" w:cs="Calibri"/>
          <w:sz w:val="22"/>
          <w:szCs w:val="22"/>
        </w:rPr>
        <w:t>Declaração judicial de inconstitucionalidade do tributo, total ou parcial, proferida em decisão definitiva do STF, que seja objeto de súmula vinculante, proferida em sede de controle abstrato de constitucionalidade ou, se proferida em sede de controle concreto de constitucionalidade, seja submetida ao procedimento a que alude o art. 52, X, da Constituição da República.</w:t>
      </w:r>
    </w:p>
    <w:p w14:paraId="1FE2DD96" w14:textId="77777777" w:rsidR="003E69BB" w:rsidRDefault="003E69BB" w:rsidP="009C3F32">
      <w:pPr>
        <w:autoSpaceDE w:val="0"/>
        <w:autoSpaceDN w:val="0"/>
        <w:adjustRightInd w:val="0"/>
        <w:spacing w:line="280" w:lineRule="atLeast"/>
        <w:jc w:val="both"/>
        <w:rPr>
          <w:rFonts w:ascii="Calibri" w:hAnsi="Calibri" w:cs="Calibri"/>
          <w:sz w:val="22"/>
          <w:szCs w:val="22"/>
        </w:rPr>
      </w:pPr>
    </w:p>
    <w:p w14:paraId="3A1ADD30" w14:textId="77777777" w:rsidR="003E69BB" w:rsidRPr="009C3F32" w:rsidRDefault="003E69BB" w:rsidP="003E69BB">
      <w:pPr>
        <w:autoSpaceDE w:val="0"/>
        <w:autoSpaceDN w:val="0"/>
        <w:adjustRightInd w:val="0"/>
        <w:spacing w:line="280" w:lineRule="atLeast"/>
        <w:jc w:val="both"/>
        <w:rPr>
          <w:rFonts w:ascii="Calibri" w:hAnsi="Calibri" w:cs="Calibri"/>
          <w:sz w:val="22"/>
          <w:szCs w:val="22"/>
        </w:rPr>
      </w:pPr>
      <w:r>
        <w:rPr>
          <w:rStyle w:val="docdata"/>
          <w:rFonts w:ascii="Arial" w:hAnsi="Arial" w:cs="Arial"/>
          <w:color w:val="000000"/>
        </w:rPr>
        <w:t xml:space="preserve">14.9. Fica a </w:t>
      </w:r>
      <w:r w:rsidRPr="00C05AE2">
        <w:rPr>
          <w:rStyle w:val="docdata"/>
          <w:rFonts w:ascii="Arial" w:hAnsi="Arial" w:cs="Arial"/>
          <w:b/>
          <w:bCs/>
          <w:color w:val="000000"/>
        </w:rPr>
        <w:t>CONTRATADA</w:t>
      </w:r>
      <w:r>
        <w:rPr>
          <w:rStyle w:val="docdata"/>
          <w:rFonts w:ascii="Arial" w:hAnsi="Arial" w:cs="Arial"/>
          <w:color w:val="000000"/>
        </w:rPr>
        <w:t xml:space="preserve"> obrigada a notificar a </w:t>
      </w:r>
      <w:r w:rsidRPr="00C05AE2">
        <w:rPr>
          <w:rStyle w:val="docdata"/>
          <w:rFonts w:ascii="Arial" w:hAnsi="Arial" w:cs="Arial"/>
          <w:b/>
          <w:bCs/>
          <w:color w:val="000000"/>
        </w:rPr>
        <w:t>VIBRA</w:t>
      </w:r>
      <w:r>
        <w:rPr>
          <w:rStyle w:val="docdata"/>
          <w:rFonts w:ascii="Arial" w:hAnsi="Arial" w:cs="Arial"/>
          <w:color w:val="000000"/>
        </w:rPr>
        <w:t>, por escrito, sobre quaisquer alterações no regime tributário por ela adotado que impliquem na alteração das retenções de impostos Federais, Estaduais e/ou Municipais.</w:t>
      </w:r>
    </w:p>
    <w:p w14:paraId="27357532" w14:textId="77777777" w:rsidR="00E42F05" w:rsidRDefault="00E42F05" w:rsidP="009C3F32">
      <w:pPr>
        <w:autoSpaceDE w:val="0"/>
        <w:autoSpaceDN w:val="0"/>
        <w:adjustRightInd w:val="0"/>
        <w:spacing w:line="280" w:lineRule="atLeast"/>
        <w:jc w:val="both"/>
        <w:rPr>
          <w:rFonts w:ascii="Calibri" w:hAnsi="Calibri" w:cs="Calibri"/>
          <w:sz w:val="22"/>
          <w:szCs w:val="22"/>
        </w:rPr>
      </w:pPr>
    </w:p>
    <w:p w14:paraId="07F023C8" w14:textId="77777777" w:rsidR="00147DFB" w:rsidRDefault="00147DFB" w:rsidP="009C3F32">
      <w:pPr>
        <w:autoSpaceDE w:val="0"/>
        <w:autoSpaceDN w:val="0"/>
        <w:adjustRightInd w:val="0"/>
        <w:spacing w:line="280" w:lineRule="atLeast"/>
        <w:jc w:val="both"/>
        <w:rPr>
          <w:rFonts w:ascii="Calibri" w:hAnsi="Calibri" w:cs="Calibri"/>
          <w:sz w:val="22"/>
          <w:szCs w:val="22"/>
        </w:rPr>
      </w:pPr>
    </w:p>
    <w:p w14:paraId="64424CD1" w14:textId="77777777" w:rsidR="00E42F05" w:rsidRPr="003303DE" w:rsidRDefault="00E42F05">
      <w:pPr>
        <w:pStyle w:val="PargrafodaLista1"/>
        <w:numPr>
          <w:ilvl w:val="0"/>
          <w:numId w:val="3"/>
        </w:numPr>
        <w:jc w:val="both"/>
        <w:rPr>
          <w:rFonts w:ascii="Calibri" w:hAnsi="Calibri" w:cs="Calibri"/>
          <w:b/>
          <w:sz w:val="22"/>
        </w:rPr>
      </w:pPr>
      <w:r w:rsidRPr="003303DE">
        <w:rPr>
          <w:rFonts w:ascii="Calibri" w:hAnsi="Calibri" w:cs="Calibri"/>
          <w:b/>
          <w:sz w:val="22"/>
        </w:rPr>
        <w:t>CASO FORTUITO E FORÇA MAIOR</w:t>
      </w:r>
    </w:p>
    <w:p w14:paraId="57515FC1" w14:textId="77777777" w:rsidR="00E42F05" w:rsidRPr="009C3F32" w:rsidRDefault="00124941" w:rsidP="009C3F32">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15.1. </w:t>
      </w:r>
      <w:r w:rsidR="00E42F05" w:rsidRPr="009C3F32">
        <w:rPr>
          <w:rFonts w:ascii="Calibri" w:hAnsi="Calibri" w:cs="Calibri"/>
          <w:sz w:val="22"/>
          <w:szCs w:val="22"/>
        </w:rPr>
        <w:t xml:space="preserve">As hipóteses de caso fortuito ou de força maior, previstas no Art. 393 do Código Civil Brasileiro, serão excludentes de </w:t>
      </w:r>
      <w:proofErr w:type="gramStart"/>
      <w:r w:rsidR="00E42F05" w:rsidRPr="009C3F32">
        <w:rPr>
          <w:rFonts w:ascii="Calibri" w:hAnsi="Calibri" w:cs="Calibri"/>
          <w:sz w:val="22"/>
          <w:szCs w:val="22"/>
        </w:rPr>
        <w:t>responsabilidade</w:t>
      </w:r>
      <w:r w:rsidR="00E95B6A">
        <w:rPr>
          <w:rFonts w:ascii="Calibri" w:hAnsi="Calibri" w:cs="Calibri"/>
          <w:sz w:val="22"/>
          <w:szCs w:val="22"/>
        </w:rPr>
        <w:t xml:space="preserve"> </w:t>
      </w:r>
      <w:r w:rsidR="00E42F05" w:rsidRPr="009C3F32">
        <w:rPr>
          <w:rFonts w:ascii="Calibri" w:hAnsi="Calibri" w:cs="Calibri"/>
          <w:sz w:val="22"/>
          <w:szCs w:val="22"/>
        </w:rPr>
        <w:t xml:space="preserve"> das</w:t>
      </w:r>
      <w:proofErr w:type="gramEnd"/>
      <w:r w:rsidR="00E42F05" w:rsidRPr="009C3F32">
        <w:rPr>
          <w:rFonts w:ascii="Calibri" w:hAnsi="Calibri" w:cs="Calibri"/>
          <w:sz w:val="22"/>
          <w:szCs w:val="22"/>
        </w:rPr>
        <w:t xml:space="preserve"> PARTES contratantes, exceto nos casos de mora estipulados nos </w:t>
      </w:r>
      <w:proofErr w:type="spellStart"/>
      <w:r w:rsidR="00E42F05" w:rsidRPr="009C3F32">
        <w:rPr>
          <w:rFonts w:ascii="Calibri" w:hAnsi="Calibri" w:cs="Calibri"/>
          <w:sz w:val="22"/>
          <w:szCs w:val="22"/>
        </w:rPr>
        <w:t>arts</w:t>
      </w:r>
      <w:proofErr w:type="spellEnd"/>
      <w:r w:rsidR="00E42F05" w:rsidRPr="009C3F32">
        <w:rPr>
          <w:rFonts w:ascii="Calibri" w:hAnsi="Calibri" w:cs="Calibri"/>
          <w:sz w:val="22"/>
          <w:szCs w:val="22"/>
        </w:rPr>
        <w:t>. 394, 395 e 399 do Código Civil Brasileiro.</w:t>
      </w:r>
    </w:p>
    <w:p w14:paraId="4BDB5498" w14:textId="77777777" w:rsidR="00E42F05" w:rsidRPr="009C3F32" w:rsidRDefault="00E42F05" w:rsidP="009C3F32">
      <w:pPr>
        <w:autoSpaceDE w:val="0"/>
        <w:autoSpaceDN w:val="0"/>
        <w:adjustRightInd w:val="0"/>
        <w:spacing w:line="280" w:lineRule="atLeast"/>
        <w:jc w:val="both"/>
        <w:rPr>
          <w:rFonts w:ascii="Calibri" w:hAnsi="Calibri" w:cs="Calibri"/>
          <w:sz w:val="22"/>
          <w:szCs w:val="22"/>
        </w:rPr>
      </w:pPr>
    </w:p>
    <w:p w14:paraId="289FBE3B" w14:textId="77777777" w:rsidR="00E42F05" w:rsidRPr="009C3F32" w:rsidRDefault="00124941" w:rsidP="009C3F32">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15.1</w:t>
      </w:r>
      <w:r w:rsidR="00E42F05" w:rsidRPr="009C3F32">
        <w:rPr>
          <w:rFonts w:ascii="Calibri" w:hAnsi="Calibri" w:cs="Calibri"/>
          <w:sz w:val="22"/>
          <w:szCs w:val="22"/>
        </w:rPr>
        <w:t>.</w:t>
      </w:r>
      <w:r>
        <w:rPr>
          <w:rFonts w:ascii="Calibri" w:hAnsi="Calibri" w:cs="Calibri"/>
          <w:sz w:val="22"/>
          <w:szCs w:val="22"/>
        </w:rPr>
        <w:t xml:space="preserve">1. </w:t>
      </w:r>
      <w:r w:rsidR="00E42F05" w:rsidRPr="009C3F32">
        <w:rPr>
          <w:rFonts w:ascii="Calibri" w:hAnsi="Calibri" w:cs="Calibri"/>
          <w:sz w:val="22"/>
          <w:szCs w:val="22"/>
        </w:rPr>
        <w:t xml:space="preserve">Qualquer suspensão na execução dos serviços, em decorrência dos fatos assinalados neste item, será limitada ao período durante o qual tal causa ou suas </w:t>
      </w:r>
      <w:r w:rsidRPr="009C3F32">
        <w:rPr>
          <w:rFonts w:ascii="Calibri" w:hAnsi="Calibri" w:cs="Calibri"/>
          <w:sz w:val="22"/>
          <w:szCs w:val="22"/>
        </w:rPr>
        <w:t>consequências</w:t>
      </w:r>
      <w:r w:rsidR="00E42F05" w:rsidRPr="009C3F32">
        <w:rPr>
          <w:rFonts w:ascii="Calibri" w:hAnsi="Calibri" w:cs="Calibri"/>
          <w:sz w:val="22"/>
          <w:szCs w:val="22"/>
        </w:rPr>
        <w:t xml:space="preserve"> persistirem. Esse período </w:t>
      </w:r>
      <w:r w:rsidR="00E95B6A">
        <w:rPr>
          <w:rFonts w:ascii="Calibri" w:hAnsi="Calibri" w:cs="Calibri"/>
          <w:sz w:val="22"/>
          <w:szCs w:val="22"/>
        </w:rPr>
        <w:t xml:space="preserve">poderá </w:t>
      </w:r>
      <w:proofErr w:type="gramStart"/>
      <w:r w:rsidR="00E95B6A">
        <w:rPr>
          <w:rFonts w:ascii="Calibri" w:hAnsi="Calibri" w:cs="Calibri"/>
          <w:sz w:val="22"/>
          <w:szCs w:val="22"/>
        </w:rPr>
        <w:t xml:space="preserve">ser </w:t>
      </w:r>
      <w:r w:rsidR="00E42F05" w:rsidRPr="009C3F32">
        <w:rPr>
          <w:rFonts w:ascii="Calibri" w:hAnsi="Calibri" w:cs="Calibri"/>
          <w:sz w:val="22"/>
          <w:szCs w:val="22"/>
        </w:rPr>
        <w:t xml:space="preserve"> acrescido</w:t>
      </w:r>
      <w:proofErr w:type="gramEnd"/>
      <w:r w:rsidR="00E95B6A">
        <w:rPr>
          <w:rFonts w:ascii="Calibri" w:hAnsi="Calibri" w:cs="Calibri"/>
          <w:sz w:val="22"/>
          <w:szCs w:val="22"/>
        </w:rPr>
        <w:t xml:space="preserve">, a critério da </w:t>
      </w:r>
      <w:r w:rsidR="00207199">
        <w:rPr>
          <w:rFonts w:ascii="Calibri" w:hAnsi="Calibri" w:cs="Calibri"/>
          <w:sz w:val="22"/>
          <w:szCs w:val="22"/>
        </w:rPr>
        <w:t>VIBRA</w:t>
      </w:r>
      <w:r w:rsidR="00E95B6A">
        <w:rPr>
          <w:rFonts w:ascii="Calibri" w:hAnsi="Calibri" w:cs="Calibri"/>
          <w:sz w:val="22"/>
          <w:szCs w:val="22"/>
        </w:rPr>
        <w:t>,</w:t>
      </w:r>
      <w:r w:rsidR="00E42F05" w:rsidRPr="009C3F32">
        <w:rPr>
          <w:rFonts w:ascii="Calibri" w:hAnsi="Calibri" w:cs="Calibri"/>
          <w:sz w:val="22"/>
          <w:szCs w:val="22"/>
        </w:rPr>
        <w:t xml:space="preserve"> ao prazo contratual previsto.</w:t>
      </w:r>
    </w:p>
    <w:p w14:paraId="2916C19D" w14:textId="77777777" w:rsidR="00E42F05" w:rsidRPr="009C3F32" w:rsidRDefault="00E42F05" w:rsidP="009C3F32">
      <w:pPr>
        <w:autoSpaceDE w:val="0"/>
        <w:autoSpaceDN w:val="0"/>
        <w:adjustRightInd w:val="0"/>
        <w:spacing w:line="280" w:lineRule="atLeast"/>
        <w:jc w:val="both"/>
        <w:rPr>
          <w:rFonts w:ascii="Calibri" w:hAnsi="Calibri" w:cs="Calibri"/>
          <w:sz w:val="22"/>
          <w:szCs w:val="22"/>
        </w:rPr>
      </w:pPr>
    </w:p>
    <w:p w14:paraId="68E9424D" w14:textId="77777777" w:rsidR="00E42F05" w:rsidRPr="009C3F32" w:rsidRDefault="00124941" w:rsidP="009C3F32">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15.2. </w:t>
      </w:r>
      <w:r w:rsidR="00E42F05" w:rsidRPr="009C3F32">
        <w:rPr>
          <w:rFonts w:ascii="Calibri" w:hAnsi="Calibri" w:cs="Calibri"/>
          <w:sz w:val="22"/>
          <w:szCs w:val="22"/>
        </w:rPr>
        <w:t xml:space="preserve">Se o CONTRATO for encerrado por motivo de força maior ou caso fortuito, a </w:t>
      </w:r>
      <w:r w:rsidR="00E42F05" w:rsidRPr="007D68D1">
        <w:rPr>
          <w:rFonts w:ascii="Calibri" w:hAnsi="Calibri" w:cs="Calibri"/>
          <w:b/>
          <w:sz w:val="22"/>
          <w:szCs w:val="22"/>
        </w:rPr>
        <w:t>CONTRATADA</w:t>
      </w:r>
      <w:r w:rsidR="00E42F05" w:rsidRPr="009C3F32">
        <w:rPr>
          <w:rFonts w:ascii="Calibri" w:hAnsi="Calibri" w:cs="Calibri"/>
          <w:sz w:val="22"/>
          <w:szCs w:val="22"/>
        </w:rPr>
        <w:t xml:space="preserve"> terá direito a receber da </w:t>
      </w:r>
      <w:r w:rsidR="00207199">
        <w:rPr>
          <w:rFonts w:ascii="Calibri" w:hAnsi="Calibri" w:cs="Calibri"/>
          <w:b/>
          <w:sz w:val="22"/>
          <w:szCs w:val="22"/>
        </w:rPr>
        <w:t>VIBRA</w:t>
      </w:r>
      <w:r w:rsidR="00E42F05" w:rsidRPr="009C3F32">
        <w:rPr>
          <w:rFonts w:ascii="Calibri" w:hAnsi="Calibri" w:cs="Calibri"/>
          <w:sz w:val="22"/>
          <w:szCs w:val="22"/>
        </w:rPr>
        <w:t xml:space="preserve"> apenas o valor dos serviços executados até o encerramento.</w:t>
      </w:r>
    </w:p>
    <w:p w14:paraId="74869460" w14:textId="77777777" w:rsidR="00E42F05" w:rsidRPr="009C3F32" w:rsidRDefault="00E42F05" w:rsidP="009C3F32">
      <w:pPr>
        <w:autoSpaceDE w:val="0"/>
        <w:autoSpaceDN w:val="0"/>
        <w:adjustRightInd w:val="0"/>
        <w:spacing w:line="280" w:lineRule="atLeast"/>
        <w:jc w:val="both"/>
        <w:rPr>
          <w:rFonts w:ascii="Calibri" w:hAnsi="Calibri" w:cs="Calibri"/>
          <w:sz w:val="22"/>
          <w:szCs w:val="22"/>
        </w:rPr>
      </w:pPr>
    </w:p>
    <w:p w14:paraId="7770C58B" w14:textId="77777777" w:rsidR="00E42F05" w:rsidRPr="009C3F32" w:rsidRDefault="00124941" w:rsidP="009C3F32">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15.3. </w:t>
      </w:r>
      <w:r w:rsidR="00E42F05" w:rsidRPr="009C3F32">
        <w:rPr>
          <w:rFonts w:ascii="Calibri" w:hAnsi="Calibri" w:cs="Calibri"/>
          <w:sz w:val="22"/>
          <w:szCs w:val="22"/>
        </w:rPr>
        <w:t xml:space="preserve">Se o impedimento resultante de caso fortuito ou força maior perdurar por mais de 15 (quinze) dias contínuos ou, se denunciado, desde logo, como capaz de retardar, por prazo superior a 15 (quinze) dias, o cumprimento deste </w:t>
      </w:r>
      <w:r w:rsidR="00E42F05" w:rsidRPr="009C3F32">
        <w:rPr>
          <w:rFonts w:ascii="Calibri" w:hAnsi="Calibri" w:cs="Calibri"/>
          <w:sz w:val="22"/>
          <w:szCs w:val="22"/>
        </w:rPr>
        <w:lastRenderedPageBreak/>
        <w:t>instrumento, qualquer das PARTES poderá optar pelo encerramento ou, se o caso, pela suspensão imediata dos serviços, satisfazendo ambas as obrigações reciprocamente devidas, até a data de início do referido impedimento.</w:t>
      </w:r>
    </w:p>
    <w:p w14:paraId="187F57B8" w14:textId="77777777" w:rsidR="00E42F05" w:rsidRPr="009C3F32" w:rsidRDefault="00E42F05" w:rsidP="009C3F32">
      <w:pPr>
        <w:autoSpaceDE w:val="0"/>
        <w:autoSpaceDN w:val="0"/>
        <w:adjustRightInd w:val="0"/>
        <w:spacing w:line="280" w:lineRule="atLeast"/>
        <w:jc w:val="both"/>
        <w:rPr>
          <w:rFonts w:ascii="Calibri" w:hAnsi="Calibri" w:cs="Calibri"/>
          <w:sz w:val="22"/>
          <w:szCs w:val="22"/>
        </w:rPr>
      </w:pPr>
    </w:p>
    <w:p w14:paraId="5D059588" w14:textId="77777777" w:rsidR="00E42F05" w:rsidRPr="009C3F32" w:rsidRDefault="00124941" w:rsidP="009C3F32">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15.4. </w:t>
      </w:r>
      <w:r w:rsidR="00E42F05" w:rsidRPr="009C3F32">
        <w:rPr>
          <w:rFonts w:ascii="Calibri" w:hAnsi="Calibri" w:cs="Calibri"/>
          <w:sz w:val="22"/>
          <w:szCs w:val="22"/>
        </w:rPr>
        <w:t>Durante a eventual suspensão, as PARTES suportarão as respectivas perdas e custos.</w:t>
      </w:r>
    </w:p>
    <w:p w14:paraId="54738AF4" w14:textId="77777777" w:rsidR="00E42F05" w:rsidRPr="009C3F32" w:rsidRDefault="00E42F05" w:rsidP="009C3F32">
      <w:pPr>
        <w:autoSpaceDE w:val="0"/>
        <w:autoSpaceDN w:val="0"/>
        <w:adjustRightInd w:val="0"/>
        <w:spacing w:line="280" w:lineRule="atLeast"/>
        <w:jc w:val="both"/>
        <w:rPr>
          <w:rFonts w:ascii="Calibri" w:hAnsi="Calibri" w:cs="Calibri"/>
          <w:sz w:val="22"/>
          <w:szCs w:val="22"/>
        </w:rPr>
      </w:pPr>
    </w:p>
    <w:p w14:paraId="4801E29B" w14:textId="77777777" w:rsidR="00E42F05" w:rsidRPr="009C3F32" w:rsidRDefault="00124941" w:rsidP="009C3F32">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15.5. </w:t>
      </w:r>
      <w:r w:rsidR="00E42F05" w:rsidRPr="009C3F32">
        <w:rPr>
          <w:rFonts w:ascii="Calibri" w:hAnsi="Calibri" w:cs="Calibri"/>
          <w:sz w:val="22"/>
          <w:szCs w:val="22"/>
        </w:rPr>
        <w:t>Ocorrendo circunstâncias que justifiquem a invocação da existência de caso fortuito ou de força maior, a parte impossibilitada de cumprir a sua obrigação deverá dar conhecimento à outra, por escrito, até 24 (vinte e quatro) horas da ocorrência do caso fortuito ou força maior.</w:t>
      </w:r>
    </w:p>
    <w:p w14:paraId="46ABBD8F" w14:textId="77777777" w:rsidR="00E42F05" w:rsidRPr="009C3F32" w:rsidRDefault="00E42F05" w:rsidP="009C3F32">
      <w:pPr>
        <w:autoSpaceDE w:val="0"/>
        <w:autoSpaceDN w:val="0"/>
        <w:adjustRightInd w:val="0"/>
        <w:spacing w:line="280" w:lineRule="atLeast"/>
        <w:jc w:val="both"/>
        <w:rPr>
          <w:rFonts w:ascii="Calibri" w:hAnsi="Calibri" w:cs="Calibri"/>
          <w:sz w:val="22"/>
          <w:szCs w:val="22"/>
        </w:rPr>
      </w:pPr>
    </w:p>
    <w:p w14:paraId="4A344D73" w14:textId="77777777" w:rsidR="00E42F05" w:rsidRPr="00124941" w:rsidRDefault="00E42F05">
      <w:pPr>
        <w:pStyle w:val="PargrafodaLista1"/>
        <w:numPr>
          <w:ilvl w:val="0"/>
          <w:numId w:val="3"/>
        </w:numPr>
        <w:jc w:val="both"/>
        <w:rPr>
          <w:rFonts w:ascii="Calibri" w:hAnsi="Calibri" w:cs="Calibri"/>
          <w:b/>
          <w:sz w:val="22"/>
        </w:rPr>
      </w:pPr>
      <w:r w:rsidRPr="00124941">
        <w:rPr>
          <w:rFonts w:ascii="Calibri" w:hAnsi="Calibri" w:cs="Calibri"/>
          <w:b/>
          <w:sz w:val="22"/>
        </w:rPr>
        <w:t>PROPRIEDADE DOS RESULTADOS E DEMAIS DIREITOS DE PROPRIEDADE INTELECTUAL</w:t>
      </w:r>
    </w:p>
    <w:p w14:paraId="4FD8B323" w14:textId="77777777" w:rsidR="00E42F05" w:rsidRPr="00124941" w:rsidRDefault="00124941" w:rsidP="00124941">
      <w:pPr>
        <w:autoSpaceDE w:val="0"/>
        <w:autoSpaceDN w:val="0"/>
        <w:adjustRightInd w:val="0"/>
        <w:spacing w:line="280" w:lineRule="atLeast"/>
        <w:jc w:val="both"/>
        <w:rPr>
          <w:rFonts w:ascii="Calibri" w:hAnsi="Calibri" w:cs="Calibri"/>
          <w:sz w:val="22"/>
          <w:szCs w:val="22"/>
        </w:rPr>
      </w:pPr>
      <w:r w:rsidRPr="59B23FA4">
        <w:rPr>
          <w:rFonts w:ascii="Calibri" w:hAnsi="Calibri" w:cs="Calibri"/>
          <w:sz w:val="22"/>
          <w:szCs w:val="22"/>
        </w:rPr>
        <w:t xml:space="preserve">16.1. </w:t>
      </w:r>
      <w:r w:rsidR="008956AA" w:rsidRPr="59B23FA4">
        <w:rPr>
          <w:rFonts w:ascii="Calibri" w:hAnsi="Calibri" w:cs="Calibri"/>
          <w:sz w:val="22"/>
          <w:szCs w:val="22"/>
        </w:rPr>
        <w:t xml:space="preserve">Os direitos patrimoniais e autorais de projetos ou serviços técnicos especializados desenvolvidos </w:t>
      </w:r>
      <w:r w:rsidR="00E95B6A" w:rsidRPr="59B23FA4">
        <w:rPr>
          <w:rFonts w:ascii="Calibri" w:hAnsi="Calibri" w:cs="Calibri"/>
          <w:sz w:val="22"/>
          <w:szCs w:val="22"/>
        </w:rPr>
        <w:t xml:space="preserve">em razão deste CONTRATO </w:t>
      </w:r>
      <w:r w:rsidR="008956AA" w:rsidRPr="59B23FA4">
        <w:rPr>
          <w:rFonts w:ascii="Calibri" w:hAnsi="Calibri" w:cs="Calibri"/>
          <w:sz w:val="22"/>
          <w:szCs w:val="22"/>
        </w:rPr>
        <w:t xml:space="preserve">pela </w:t>
      </w:r>
      <w:r w:rsidR="008956AA" w:rsidRPr="59B23FA4">
        <w:rPr>
          <w:rFonts w:ascii="Calibri" w:hAnsi="Calibri" w:cs="Calibri"/>
          <w:b/>
          <w:bCs/>
          <w:sz w:val="22"/>
          <w:szCs w:val="22"/>
        </w:rPr>
        <w:t>CONTRATADA</w:t>
      </w:r>
      <w:r w:rsidR="008956AA" w:rsidRPr="59B23FA4">
        <w:rPr>
          <w:rFonts w:ascii="Calibri" w:hAnsi="Calibri" w:cs="Calibri"/>
          <w:sz w:val="22"/>
          <w:szCs w:val="22"/>
        </w:rPr>
        <w:t xml:space="preserve"> passam a ser propriedade da </w:t>
      </w:r>
      <w:r w:rsidR="00207199" w:rsidRPr="59B23FA4">
        <w:rPr>
          <w:rFonts w:ascii="Calibri" w:hAnsi="Calibri" w:cs="Calibri"/>
          <w:b/>
          <w:bCs/>
          <w:sz w:val="22"/>
          <w:szCs w:val="22"/>
        </w:rPr>
        <w:t>VIBRA</w:t>
      </w:r>
      <w:r w:rsidR="008956AA" w:rsidRPr="59B23FA4">
        <w:rPr>
          <w:rFonts w:ascii="Calibri" w:hAnsi="Calibri" w:cs="Calibri"/>
          <w:sz w:val="22"/>
          <w:szCs w:val="22"/>
        </w:rPr>
        <w:t>, sem prejuízo da preservação da identificação dos respectivos autores e da responsabilidade técnica a eles atribuída.</w:t>
      </w:r>
    </w:p>
    <w:p w14:paraId="42BAC9AE" w14:textId="2DFD32B7" w:rsidR="59B23FA4" w:rsidRDefault="59B23FA4" w:rsidP="59B23FA4">
      <w:pPr>
        <w:spacing w:line="280" w:lineRule="atLeast"/>
        <w:jc w:val="both"/>
        <w:rPr>
          <w:rFonts w:ascii="Calibri" w:hAnsi="Calibri" w:cs="Calibri"/>
          <w:sz w:val="22"/>
          <w:szCs w:val="22"/>
        </w:rPr>
      </w:pPr>
    </w:p>
    <w:p w14:paraId="430A63C3" w14:textId="164A21F9" w:rsidR="3D3C262A" w:rsidRDefault="3D3C262A" w:rsidP="59B23FA4">
      <w:pPr>
        <w:spacing w:line="280" w:lineRule="atLeast"/>
        <w:jc w:val="both"/>
        <w:rPr>
          <w:rFonts w:ascii="Calibri" w:eastAsia="Calibri" w:hAnsi="Calibri" w:cs="Calibri"/>
          <w:sz w:val="22"/>
          <w:szCs w:val="22"/>
        </w:rPr>
      </w:pPr>
      <w:r w:rsidRPr="59B23FA4">
        <w:rPr>
          <w:rFonts w:ascii="Calibri" w:eastAsia="Calibri" w:hAnsi="Calibri" w:cs="Calibri"/>
          <w:color w:val="000000" w:themeColor="text1"/>
          <w:sz w:val="22"/>
          <w:szCs w:val="22"/>
        </w:rPr>
        <w:t>16.1.1. Quando aplicável ao objeto contratado, relacionado à pesquisa tecnológica e/ou ao desenvolvimento de inovação tecnológica, nos termos do § 2º do art. 2º da Lei nº 11.196, de 21 de novembro de 2005, a CONTRATANTE declara que assume, integralmente, a responsabilidade, o risco empresarial, a gestão e o controle da utilização dos resultados decorrentes dos serviços ora contratados.</w:t>
      </w:r>
    </w:p>
    <w:p w14:paraId="29CE6E13" w14:textId="5C04DEE4" w:rsidR="59B23FA4" w:rsidRDefault="59B23FA4" w:rsidP="59B23FA4">
      <w:pPr>
        <w:spacing w:line="280" w:lineRule="atLeast"/>
        <w:jc w:val="both"/>
        <w:rPr>
          <w:rFonts w:ascii="Calibri" w:hAnsi="Calibri" w:cs="Calibri"/>
          <w:sz w:val="22"/>
          <w:szCs w:val="22"/>
        </w:rPr>
      </w:pPr>
    </w:p>
    <w:p w14:paraId="06BBA33E" w14:textId="77777777" w:rsidR="00E42F05" w:rsidRPr="00124941" w:rsidRDefault="00E42F05" w:rsidP="00124941">
      <w:pPr>
        <w:autoSpaceDE w:val="0"/>
        <w:autoSpaceDN w:val="0"/>
        <w:adjustRightInd w:val="0"/>
        <w:spacing w:line="280" w:lineRule="atLeast"/>
        <w:jc w:val="both"/>
        <w:rPr>
          <w:rFonts w:ascii="Calibri" w:hAnsi="Calibri" w:cs="Calibri"/>
          <w:sz w:val="22"/>
          <w:szCs w:val="22"/>
        </w:rPr>
      </w:pPr>
    </w:p>
    <w:p w14:paraId="645893ED" w14:textId="77777777" w:rsidR="00E42F05" w:rsidRPr="00124941" w:rsidRDefault="00124941" w:rsidP="00124941">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16.2. </w:t>
      </w:r>
      <w:r w:rsidR="00E42F05" w:rsidRPr="00124941">
        <w:rPr>
          <w:rFonts w:ascii="Calibri" w:hAnsi="Calibri" w:cs="Calibri"/>
          <w:sz w:val="22"/>
          <w:szCs w:val="22"/>
        </w:rPr>
        <w:t xml:space="preserve">A </w:t>
      </w:r>
      <w:r w:rsidR="00E42F05" w:rsidRPr="007D68D1">
        <w:rPr>
          <w:rFonts w:ascii="Calibri" w:hAnsi="Calibri" w:cs="Calibri"/>
          <w:b/>
          <w:sz w:val="22"/>
          <w:szCs w:val="22"/>
        </w:rPr>
        <w:t>CONTRATADA</w:t>
      </w:r>
      <w:r w:rsidR="00E42F05" w:rsidRPr="00124941">
        <w:rPr>
          <w:rFonts w:ascii="Calibri" w:hAnsi="Calibri" w:cs="Calibri"/>
          <w:sz w:val="22"/>
          <w:szCs w:val="22"/>
        </w:rPr>
        <w:t xml:space="preserve"> não poderá fazer uso do nome </w:t>
      </w:r>
      <w:r w:rsidR="00207199">
        <w:rPr>
          <w:rFonts w:ascii="Calibri" w:hAnsi="Calibri" w:cs="Calibri"/>
          <w:b/>
          <w:sz w:val="22"/>
          <w:szCs w:val="22"/>
        </w:rPr>
        <w:t>VIBRA</w:t>
      </w:r>
      <w:r w:rsidR="00E42F05" w:rsidRPr="00124941">
        <w:rPr>
          <w:rFonts w:ascii="Calibri" w:hAnsi="Calibri" w:cs="Calibri"/>
          <w:sz w:val="22"/>
          <w:szCs w:val="22"/>
        </w:rPr>
        <w:t xml:space="preserve">, da marca </w:t>
      </w:r>
      <w:r w:rsidR="00207199">
        <w:rPr>
          <w:rFonts w:ascii="Calibri" w:hAnsi="Calibri" w:cs="Calibri"/>
          <w:b/>
          <w:sz w:val="22"/>
          <w:szCs w:val="22"/>
        </w:rPr>
        <w:t>VIBRA</w:t>
      </w:r>
      <w:r w:rsidR="00E42F05" w:rsidRPr="00124941">
        <w:rPr>
          <w:rFonts w:ascii="Calibri" w:hAnsi="Calibri" w:cs="Calibri"/>
          <w:sz w:val="22"/>
          <w:szCs w:val="22"/>
        </w:rPr>
        <w:t xml:space="preserve">, da expressão “a serviço da </w:t>
      </w:r>
      <w:r w:rsidR="00207199">
        <w:rPr>
          <w:rFonts w:ascii="Calibri" w:hAnsi="Calibri" w:cs="Calibri"/>
          <w:b/>
          <w:sz w:val="22"/>
          <w:szCs w:val="22"/>
        </w:rPr>
        <w:t>VIBRA</w:t>
      </w:r>
      <w:r w:rsidR="00E42F05" w:rsidRPr="00124941">
        <w:rPr>
          <w:rFonts w:ascii="Calibri" w:hAnsi="Calibri" w:cs="Calibri"/>
          <w:sz w:val="22"/>
          <w:szCs w:val="22"/>
        </w:rPr>
        <w:t xml:space="preserve">” ou expressões similares, em especial em uniformes, veículos, ferramentas e equipamentos, de propriedade ou não da </w:t>
      </w:r>
      <w:r w:rsidR="00E42F05" w:rsidRPr="007D68D1">
        <w:rPr>
          <w:rFonts w:ascii="Calibri" w:hAnsi="Calibri" w:cs="Calibri"/>
          <w:b/>
          <w:sz w:val="22"/>
          <w:szCs w:val="22"/>
        </w:rPr>
        <w:t>CONTRATADA</w:t>
      </w:r>
      <w:r w:rsidR="00E42F05" w:rsidRPr="00124941">
        <w:rPr>
          <w:rFonts w:ascii="Calibri" w:hAnsi="Calibri" w:cs="Calibri"/>
          <w:sz w:val="22"/>
          <w:szCs w:val="22"/>
        </w:rPr>
        <w:t>, salvo quando prévia e expressamente autorizada</w:t>
      </w:r>
      <w:r>
        <w:rPr>
          <w:rFonts w:ascii="Calibri" w:hAnsi="Calibri" w:cs="Calibri"/>
          <w:sz w:val="22"/>
          <w:szCs w:val="22"/>
        </w:rPr>
        <w:t xml:space="preserve"> ou solicitada</w:t>
      </w:r>
      <w:r w:rsidR="00E42F05" w:rsidRPr="00124941">
        <w:rPr>
          <w:rFonts w:ascii="Calibri" w:hAnsi="Calibri" w:cs="Calibri"/>
          <w:sz w:val="22"/>
          <w:szCs w:val="22"/>
        </w:rPr>
        <w:t xml:space="preserve">, por escrito, pela </w:t>
      </w:r>
      <w:r w:rsidR="00207199">
        <w:rPr>
          <w:rFonts w:ascii="Calibri" w:hAnsi="Calibri" w:cs="Calibri"/>
          <w:b/>
          <w:sz w:val="22"/>
          <w:szCs w:val="22"/>
        </w:rPr>
        <w:t>VIBRA</w:t>
      </w:r>
      <w:r w:rsidR="00E42F05" w:rsidRPr="00124941">
        <w:rPr>
          <w:rFonts w:ascii="Calibri" w:hAnsi="Calibri" w:cs="Calibri"/>
          <w:sz w:val="22"/>
          <w:szCs w:val="22"/>
        </w:rPr>
        <w:t>.</w:t>
      </w:r>
    </w:p>
    <w:p w14:paraId="464FCBC1" w14:textId="77777777" w:rsidR="00E42F05" w:rsidRPr="00124941" w:rsidRDefault="00E42F05" w:rsidP="00124941">
      <w:pPr>
        <w:autoSpaceDE w:val="0"/>
        <w:autoSpaceDN w:val="0"/>
        <w:adjustRightInd w:val="0"/>
        <w:spacing w:line="280" w:lineRule="atLeast"/>
        <w:jc w:val="both"/>
        <w:rPr>
          <w:rFonts w:ascii="Calibri" w:hAnsi="Calibri" w:cs="Calibri"/>
          <w:sz w:val="22"/>
          <w:szCs w:val="22"/>
        </w:rPr>
      </w:pPr>
    </w:p>
    <w:p w14:paraId="07E0AD2F" w14:textId="77777777" w:rsidR="00E42F05" w:rsidRPr="00124941" w:rsidRDefault="00124941" w:rsidP="00124941">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16.3. </w:t>
      </w:r>
      <w:r w:rsidR="00E42F05" w:rsidRPr="00124941">
        <w:rPr>
          <w:rFonts w:ascii="Calibri" w:hAnsi="Calibri" w:cs="Calibri"/>
          <w:sz w:val="22"/>
          <w:szCs w:val="22"/>
        </w:rPr>
        <w:t xml:space="preserve">É vedado à </w:t>
      </w:r>
      <w:r w:rsidR="00E42F05" w:rsidRPr="007D68D1">
        <w:rPr>
          <w:rFonts w:ascii="Calibri" w:hAnsi="Calibri" w:cs="Calibri"/>
          <w:b/>
          <w:sz w:val="22"/>
          <w:szCs w:val="22"/>
        </w:rPr>
        <w:t>CONTRATADA</w:t>
      </w:r>
      <w:r w:rsidR="00E42F05" w:rsidRPr="00124941">
        <w:rPr>
          <w:rFonts w:ascii="Calibri" w:hAnsi="Calibri" w:cs="Calibri"/>
          <w:sz w:val="22"/>
          <w:szCs w:val="22"/>
        </w:rPr>
        <w:t xml:space="preserve"> a utilização ou citação da marca ou do logotipo do </w:t>
      </w:r>
      <w:r w:rsidR="00207199">
        <w:rPr>
          <w:rFonts w:ascii="Calibri" w:hAnsi="Calibri" w:cs="Calibri"/>
          <w:b/>
          <w:sz w:val="22"/>
          <w:szCs w:val="22"/>
        </w:rPr>
        <w:t>VIBRA</w:t>
      </w:r>
      <w:r w:rsidR="00E42F05" w:rsidRPr="00124941">
        <w:rPr>
          <w:rFonts w:ascii="Calibri" w:hAnsi="Calibri" w:cs="Calibri"/>
          <w:sz w:val="22"/>
          <w:szCs w:val="22"/>
        </w:rPr>
        <w:t xml:space="preserve"> em suas faturas, notas fiscais, cartões de visita pessoais ou corporativos e impressos fiscais de qualquer tipo ou natureza, exceto quando autorizado, por escrito, pelo </w:t>
      </w:r>
      <w:r w:rsidR="00207199">
        <w:rPr>
          <w:rFonts w:ascii="Calibri" w:hAnsi="Calibri" w:cs="Calibri"/>
          <w:b/>
          <w:sz w:val="22"/>
          <w:szCs w:val="22"/>
        </w:rPr>
        <w:t>VIBRA</w:t>
      </w:r>
      <w:r w:rsidR="00E42F05" w:rsidRPr="00124941">
        <w:rPr>
          <w:rFonts w:ascii="Calibri" w:hAnsi="Calibri" w:cs="Calibri"/>
          <w:sz w:val="22"/>
          <w:szCs w:val="22"/>
        </w:rPr>
        <w:t xml:space="preserve">. </w:t>
      </w:r>
    </w:p>
    <w:p w14:paraId="5C8C6B09" w14:textId="77777777" w:rsidR="00F9295A" w:rsidRDefault="00F9295A" w:rsidP="00124941">
      <w:pPr>
        <w:autoSpaceDE w:val="0"/>
        <w:autoSpaceDN w:val="0"/>
        <w:adjustRightInd w:val="0"/>
        <w:spacing w:line="280" w:lineRule="atLeast"/>
        <w:jc w:val="both"/>
        <w:rPr>
          <w:rFonts w:ascii="Calibri" w:hAnsi="Calibri" w:cs="Calibri"/>
          <w:sz w:val="22"/>
          <w:szCs w:val="22"/>
        </w:rPr>
      </w:pPr>
    </w:p>
    <w:p w14:paraId="0BB5EA45" w14:textId="77777777" w:rsidR="00E42F05" w:rsidRPr="00124941" w:rsidRDefault="00400813" w:rsidP="00124941">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16.4. </w:t>
      </w:r>
      <w:r w:rsidR="00E42F05" w:rsidRPr="00124941">
        <w:rPr>
          <w:rFonts w:ascii="Calibri" w:hAnsi="Calibri" w:cs="Calibri"/>
          <w:sz w:val="22"/>
          <w:szCs w:val="22"/>
        </w:rPr>
        <w:t xml:space="preserve">A </w:t>
      </w:r>
      <w:r w:rsidR="00E42F05" w:rsidRPr="007D68D1">
        <w:rPr>
          <w:rFonts w:ascii="Calibri" w:hAnsi="Calibri" w:cs="Calibri"/>
          <w:b/>
          <w:sz w:val="22"/>
          <w:szCs w:val="22"/>
        </w:rPr>
        <w:t>CONTRATADA</w:t>
      </w:r>
      <w:r w:rsidR="00E42F05" w:rsidRPr="00124941">
        <w:rPr>
          <w:rFonts w:ascii="Calibri" w:hAnsi="Calibri" w:cs="Calibri"/>
          <w:sz w:val="22"/>
          <w:szCs w:val="22"/>
        </w:rPr>
        <w:t xml:space="preserve"> não adotará ou registrará, seja como uma marca comercial, marca de serviço, razão social, logotipo ou nome de domínio da Internet idênticos ou confusamente similares às marcas e demais sinais distintivos de titularidade </w:t>
      </w:r>
      <w:r w:rsidR="00E95B6A">
        <w:rPr>
          <w:rFonts w:ascii="Calibri" w:hAnsi="Calibri" w:cs="Calibri"/>
          <w:sz w:val="22"/>
          <w:szCs w:val="22"/>
        </w:rPr>
        <w:t>ou licenciados à</w:t>
      </w:r>
      <w:r w:rsidR="00E42F05" w:rsidRPr="00124941">
        <w:rPr>
          <w:rFonts w:ascii="Calibri" w:hAnsi="Calibri" w:cs="Calibri"/>
          <w:sz w:val="22"/>
          <w:szCs w:val="22"/>
        </w:rPr>
        <w:t xml:space="preserve"> </w:t>
      </w:r>
      <w:r w:rsidR="00207199">
        <w:rPr>
          <w:rFonts w:ascii="Calibri" w:hAnsi="Calibri" w:cs="Calibri"/>
          <w:b/>
          <w:sz w:val="22"/>
          <w:szCs w:val="22"/>
        </w:rPr>
        <w:t>VIBRA</w:t>
      </w:r>
      <w:r w:rsidR="00E42F05" w:rsidRPr="00124941">
        <w:rPr>
          <w:rFonts w:ascii="Calibri" w:hAnsi="Calibri" w:cs="Calibri"/>
          <w:sz w:val="22"/>
          <w:szCs w:val="22"/>
        </w:rPr>
        <w:t>.</w:t>
      </w:r>
    </w:p>
    <w:p w14:paraId="3382A365" w14:textId="77777777" w:rsidR="00E42F05" w:rsidRPr="00124941" w:rsidRDefault="00E42F05" w:rsidP="00124941">
      <w:pPr>
        <w:autoSpaceDE w:val="0"/>
        <w:autoSpaceDN w:val="0"/>
        <w:adjustRightInd w:val="0"/>
        <w:spacing w:line="280" w:lineRule="atLeast"/>
        <w:jc w:val="both"/>
        <w:rPr>
          <w:rFonts w:ascii="Calibri" w:hAnsi="Calibri" w:cs="Calibri"/>
          <w:sz w:val="22"/>
          <w:szCs w:val="22"/>
        </w:rPr>
      </w:pPr>
    </w:p>
    <w:p w14:paraId="77163346" w14:textId="77777777" w:rsidR="00E42F05" w:rsidRPr="00124941" w:rsidRDefault="00400813" w:rsidP="00124941">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16.5. </w:t>
      </w:r>
      <w:r w:rsidR="00E42F05" w:rsidRPr="00124941">
        <w:rPr>
          <w:rFonts w:ascii="Calibri" w:hAnsi="Calibri" w:cs="Calibri"/>
          <w:sz w:val="22"/>
          <w:szCs w:val="22"/>
        </w:rPr>
        <w:t xml:space="preserve">A </w:t>
      </w:r>
      <w:r w:rsidR="00E42F05" w:rsidRPr="007D68D1">
        <w:rPr>
          <w:rFonts w:ascii="Calibri" w:hAnsi="Calibri" w:cs="Calibri"/>
          <w:b/>
          <w:sz w:val="22"/>
          <w:szCs w:val="22"/>
        </w:rPr>
        <w:t>CONTRATADA</w:t>
      </w:r>
      <w:r w:rsidR="00E42F05" w:rsidRPr="00124941">
        <w:rPr>
          <w:rFonts w:ascii="Calibri" w:hAnsi="Calibri" w:cs="Calibri"/>
          <w:sz w:val="22"/>
          <w:szCs w:val="22"/>
        </w:rPr>
        <w:t xml:space="preserve"> declara para os devidos fins que adquiriu todas as autorizações e licenças necessárias para o uso de materiais, softwares, equipamentos ou processos de execução protegidos pelos direitos de propriedade intelectual.</w:t>
      </w:r>
    </w:p>
    <w:p w14:paraId="5C71F136" w14:textId="77777777" w:rsidR="00E42F05" w:rsidRPr="00124941" w:rsidRDefault="00E42F05" w:rsidP="00124941">
      <w:pPr>
        <w:autoSpaceDE w:val="0"/>
        <w:autoSpaceDN w:val="0"/>
        <w:adjustRightInd w:val="0"/>
        <w:spacing w:line="280" w:lineRule="atLeast"/>
        <w:jc w:val="both"/>
        <w:rPr>
          <w:rFonts w:ascii="Calibri" w:hAnsi="Calibri" w:cs="Calibri"/>
          <w:sz w:val="22"/>
          <w:szCs w:val="22"/>
        </w:rPr>
      </w:pPr>
    </w:p>
    <w:p w14:paraId="363A2AA5" w14:textId="77777777" w:rsidR="00E42F05" w:rsidRPr="00124941" w:rsidRDefault="00400813" w:rsidP="00124941">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16.6. </w:t>
      </w:r>
      <w:r w:rsidR="00E42F05" w:rsidRPr="00124941">
        <w:rPr>
          <w:rFonts w:ascii="Calibri" w:hAnsi="Calibri" w:cs="Calibri"/>
          <w:sz w:val="22"/>
          <w:szCs w:val="22"/>
        </w:rPr>
        <w:t xml:space="preserve">A </w:t>
      </w:r>
      <w:r w:rsidR="00E42F05" w:rsidRPr="007D68D1">
        <w:rPr>
          <w:rFonts w:ascii="Calibri" w:hAnsi="Calibri" w:cs="Calibri"/>
          <w:b/>
          <w:sz w:val="22"/>
          <w:szCs w:val="22"/>
        </w:rPr>
        <w:t>CONTRATADA</w:t>
      </w:r>
      <w:r w:rsidR="00E42F05" w:rsidRPr="00124941">
        <w:rPr>
          <w:rFonts w:ascii="Calibri" w:hAnsi="Calibri" w:cs="Calibri"/>
          <w:sz w:val="22"/>
          <w:szCs w:val="22"/>
        </w:rPr>
        <w:t xml:space="preserve"> se responsabilizará pessoal, exclusiva e integralmente, por todas as infrações referentes ao uso indevido ou não autorizado de materiais, equipamentos ou processos de execução protegidos por marcas, patentes, direitos autorais, segredos de negócio e demais direitos de propriedade intelectual.</w:t>
      </w:r>
    </w:p>
    <w:p w14:paraId="62199465" w14:textId="77777777" w:rsidR="00E42F05" w:rsidRPr="00124941" w:rsidRDefault="00E42F05" w:rsidP="00124941">
      <w:pPr>
        <w:autoSpaceDE w:val="0"/>
        <w:autoSpaceDN w:val="0"/>
        <w:adjustRightInd w:val="0"/>
        <w:spacing w:line="280" w:lineRule="atLeast"/>
        <w:jc w:val="both"/>
        <w:rPr>
          <w:rFonts w:ascii="Calibri" w:hAnsi="Calibri" w:cs="Calibri"/>
          <w:sz w:val="22"/>
          <w:szCs w:val="22"/>
        </w:rPr>
      </w:pPr>
    </w:p>
    <w:p w14:paraId="6168E5DC" w14:textId="77777777" w:rsidR="00E42F05" w:rsidRPr="00400813" w:rsidRDefault="00E42F05">
      <w:pPr>
        <w:pStyle w:val="PargrafodaLista1"/>
        <w:numPr>
          <w:ilvl w:val="0"/>
          <w:numId w:val="3"/>
        </w:numPr>
        <w:jc w:val="both"/>
        <w:rPr>
          <w:rFonts w:ascii="Calibri" w:hAnsi="Calibri" w:cs="Calibri"/>
          <w:b/>
          <w:sz w:val="22"/>
        </w:rPr>
      </w:pPr>
      <w:r w:rsidRPr="00400813">
        <w:rPr>
          <w:rFonts w:ascii="Calibri" w:hAnsi="Calibri" w:cs="Calibri"/>
          <w:b/>
          <w:sz w:val="22"/>
        </w:rPr>
        <w:t>MEIO AMBIENTE</w:t>
      </w:r>
    </w:p>
    <w:p w14:paraId="1B04C16B" w14:textId="77777777" w:rsidR="00E42F05" w:rsidRPr="00400813" w:rsidRDefault="00400813" w:rsidP="00400813">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lastRenderedPageBreak/>
        <w:t xml:space="preserve">17.1. </w:t>
      </w:r>
      <w:r w:rsidR="00E42F05" w:rsidRPr="00400813">
        <w:rPr>
          <w:rFonts w:ascii="Calibri" w:hAnsi="Calibri" w:cs="Calibri"/>
          <w:sz w:val="22"/>
          <w:szCs w:val="22"/>
        </w:rPr>
        <w:t xml:space="preserve">A </w:t>
      </w:r>
      <w:r w:rsidR="00E42F05" w:rsidRPr="007D68D1">
        <w:rPr>
          <w:rFonts w:ascii="Calibri" w:hAnsi="Calibri" w:cs="Calibri"/>
          <w:b/>
          <w:sz w:val="22"/>
          <w:szCs w:val="22"/>
        </w:rPr>
        <w:t>CONTRATADA</w:t>
      </w:r>
      <w:r w:rsidR="00E42F05" w:rsidRPr="00400813">
        <w:rPr>
          <w:rFonts w:ascii="Calibri" w:hAnsi="Calibri" w:cs="Calibri"/>
          <w:sz w:val="22"/>
          <w:szCs w:val="22"/>
        </w:rPr>
        <w:t xml:space="preserve"> se responsabiliza pelo cumprimento das leis e regulamentos pertinentes à proteção do meio ambiente, inclusive pela obtenção e manutenção válida de todas as licenças, autorizações e estudos exigidos para o pleno desenvolvimento de suas atividades, devendo adotar, ainda, as medidas e procedimentos cabíveis, a fim de afastar qualquer agressão, perigo ou risco de </w:t>
      </w:r>
      <w:proofErr w:type="spellStart"/>
      <w:r w:rsidR="00E42F05" w:rsidRPr="00400813">
        <w:rPr>
          <w:rFonts w:ascii="Calibri" w:hAnsi="Calibri" w:cs="Calibri"/>
          <w:sz w:val="22"/>
          <w:szCs w:val="22"/>
        </w:rPr>
        <w:t>dano</w:t>
      </w:r>
      <w:proofErr w:type="spellEnd"/>
      <w:r w:rsidR="00E42F05" w:rsidRPr="00400813">
        <w:rPr>
          <w:rFonts w:ascii="Calibri" w:hAnsi="Calibri" w:cs="Calibri"/>
          <w:sz w:val="22"/>
          <w:szCs w:val="22"/>
        </w:rPr>
        <w:t xml:space="preserve"> ao meio ambiente que possa ser causado pelas atividades que desenvolve, ainda que contratadas ou delegadas à terceiros.</w:t>
      </w:r>
    </w:p>
    <w:p w14:paraId="0DA123B1" w14:textId="77777777" w:rsidR="00E42F05" w:rsidRPr="00400813" w:rsidRDefault="00E42F05" w:rsidP="00400813">
      <w:pPr>
        <w:autoSpaceDE w:val="0"/>
        <w:autoSpaceDN w:val="0"/>
        <w:adjustRightInd w:val="0"/>
        <w:spacing w:line="280" w:lineRule="atLeast"/>
        <w:jc w:val="both"/>
        <w:rPr>
          <w:rFonts w:ascii="Calibri" w:hAnsi="Calibri" w:cs="Calibri"/>
          <w:sz w:val="22"/>
          <w:szCs w:val="22"/>
        </w:rPr>
      </w:pPr>
    </w:p>
    <w:p w14:paraId="1A675136" w14:textId="77777777" w:rsidR="00E42F05" w:rsidRPr="00400813" w:rsidRDefault="00400813" w:rsidP="00400813">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17.</w:t>
      </w:r>
      <w:r w:rsidR="00E13694">
        <w:rPr>
          <w:rFonts w:ascii="Calibri" w:hAnsi="Calibri" w:cs="Calibri"/>
          <w:sz w:val="22"/>
          <w:szCs w:val="22"/>
        </w:rPr>
        <w:t>2</w:t>
      </w:r>
      <w:r>
        <w:rPr>
          <w:rFonts w:ascii="Calibri" w:hAnsi="Calibri" w:cs="Calibri"/>
          <w:sz w:val="22"/>
          <w:szCs w:val="22"/>
        </w:rPr>
        <w:t xml:space="preserve">. </w:t>
      </w:r>
      <w:r w:rsidR="00E42F05" w:rsidRPr="00400813">
        <w:rPr>
          <w:rFonts w:ascii="Calibri" w:hAnsi="Calibri" w:cs="Calibri"/>
          <w:sz w:val="22"/>
          <w:szCs w:val="22"/>
        </w:rPr>
        <w:t xml:space="preserve">São de exclusiva responsabilidade da </w:t>
      </w:r>
      <w:r w:rsidR="00E42F05" w:rsidRPr="007D68D1">
        <w:rPr>
          <w:rFonts w:ascii="Calibri" w:hAnsi="Calibri" w:cs="Calibri"/>
          <w:b/>
          <w:sz w:val="22"/>
          <w:szCs w:val="22"/>
        </w:rPr>
        <w:t>CONTRATADA</w:t>
      </w:r>
      <w:r w:rsidR="00E42F05" w:rsidRPr="00400813">
        <w:rPr>
          <w:rFonts w:ascii="Calibri" w:hAnsi="Calibri" w:cs="Calibri"/>
          <w:sz w:val="22"/>
          <w:szCs w:val="22"/>
        </w:rPr>
        <w:t xml:space="preserve"> e seus representantes, independentemente de culpa, as sanções impostas pelas normas ambientais e por todos e quaisquer danos causados ao meio ambiente decorrente do exercício de suas atividades ou sinistros de qualquer natureza, especialmente em razão de defeitos, armazenamento ineficaz, utilização, conservação, manuseio ou disposição final inadequados dos bens, embalagens, produtos e equipamentos de sua propriedade ou quem estejam sob sua posse em razão de empréstimo, locação ou outra forma negocial, ainda que transferidas a terceiros estranhos a este CONTRATO.</w:t>
      </w:r>
    </w:p>
    <w:p w14:paraId="4C4CEA3D" w14:textId="77777777" w:rsidR="00E42F05" w:rsidRPr="00400813" w:rsidRDefault="00E42F05" w:rsidP="00400813">
      <w:pPr>
        <w:autoSpaceDE w:val="0"/>
        <w:autoSpaceDN w:val="0"/>
        <w:adjustRightInd w:val="0"/>
        <w:spacing w:line="280" w:lineRule="atLeast"/>
        <w:jc w:val="both"/>
        <w:rPr>
          <w:rFonts w:ascii="Calibri" w:hAnsi="Calibri" w:cs="Calibri"/>
          <w:sz w:val="22"/>
          <w:szCs w:val="22"/>
        </w:rPr>
      </w:pPr>
    </w:p>
    <w:p w14:paraId="309DB519" w14:textId="77777777" w:rsidR="00E42F05" w:rsidRPr="00400813" w:rsidRDefault="00495B7B" w:rsidP="00400813">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17.</w:t>
      </w:r>
      <w:r w:rsidR="00E13694">
        <w:rPr>
          <w:rFonts w:ascii="Calibri" w:hAnsi="Calibri" w:cs="Calibri"/>
          <w:sz w:val="22"/>
          <w:szCs w:val="22"/>
        </w:rPr>
        <w:t>3</w:t>
      </w:r>
      <w:r>
        <w:rPr>
          <w:rFonts w:ascii="Calibri" w:hAnsi="Calibri" w:cs="Calibri"/>
          <w:sz w:val="22"/>
          <w:szCs w:val="22"/>
        </w:rPr>
        <w:t xml:space="preserve">. </w:t>
      </w:r>
      <w:r w:rsidR="00E42F05" w:rsidRPr="00400813">
        <w:rPr>
          <w:rFonts w:ascii="Calibri" w:hAnsi="Calibri" w:cs="Calibri"/>
          <w:sz w:val="22"/>
          <w:szCs w:val="22"/>
        </w:rPr>
        <w:t xml:space="preserve">A </w:t>
      </w:r>
      <w:r w:rsidR="00E42F05" w:rsidRPr="007D68D1">
        <w:rPr>
          <w:rFonts w:ascii="Calibri" w:hAnsi="Calibri" w:cs="Calibri"/>
          <w:b/>
          <w:sz w:val="22"/>
          <w:szCs w:val="22"/>
        </w:rPr>
        <w:t>CONTRATADA</w:t>
      </w:r>
      <w:r w:rsidR="00E42F05" w:rsidRPr="00400813">
        <w:rPr>
          <w:rFonts w:ascii="Calibri" w:hAnsi="Calibri" w:cs="Calibri"/>
          <w:sz w:val="22"/>
          <w:szCs w:val="22"/>
        </w:rPr>
        <w:t xml:space="preserve"> se obriga a manter a </w:t>
      </w:r>
      <w:r w:rsidR="00207199">
        <w:rPr>
          <w:rFonts w:ascii="Calibri" w:hAnsi="Calibri" w:cs="Calibri"/>
          <w:b/>
          <w:sz w:val="22"/>
          <w:szCs w:val="22"/>
        </w:rPr>
        <w:t>VIBRA</w:t>
      </w:r>
      <w:r w:rsidR="00E42F05" w:rsidRPr="00400813">
        <w:rPr>
          <w:rFonts w:ascii="Calibri" w:hAnsi="Calibri" w:cs="Calibri"/>
          <w:sz w:val="22"/>
          <w:szCs w:val="22"/>
        </w:rPr>
        <w:t xml:space="preserve"> a salvo de todos e quaisquer ônus, riscos, prejuízos ou despesas decorrentes de eventuais danos ambientais, ou autuações/sanções decorrentes do descumprimento das leis e normas que regulamentam o meio ambiente, seja perante órgãos ou entes de direito público, seja perante particulares ou entidades de natureza privada, reparando direta ou regressivamente todos os danos, prejuízos e/ou despesas causadas e, eventualmente, imputadas, direta ou indiretamente, à </w:t>
      </w:r>
      <w:r w:rsidR="00207199">
        <w:rPr>
          <w:rFonts w:ascii="Calibri" w:hAnsi="Calibri" w:cs="Calibri"/>
          <w:b/>
          <w:sz w:val="22"/>
          <w:szCs w:val="22"/>
        </w:rPr>
        <w:t>VIBRA</w:t>
      </w:r>
      <w:r w:rsidR="00E42F05" w:rsidRPr="00400813">
        <w:rPr>
          <w:rFonts w:ascii="Calibri" w:hAnsi="Calibri" w:cs="Calibri"/>
          <w:sz w:val="22"/>
          <w:szCs w:val="22"/>
        </w:rPr>
        <w:t>.</w:t>
      </w:r>
    </w:p>
    <w:p w14:paraId="50895670" w14:textId="77777777" w:rsidR="00E42F05" w:rsidRPr="00400813" w:rsidRDefault="00E42F05" w:rsidP="00400813">
      <w:pPr>
        <w:autoSpaceDE w:val="0"/>
        <w:autoSpaceDN w:val="0"/>
        <w:adjustRightInd w:val="0"/>
        <w:spacing w:line="280" w:lineRule="atLeast"/>
        <w:jc w:val="both"/>
        <w:rPr>
          <w:rFonts w:ascii="Calibri" w:hAnsi="Calibri" w:cs="Calibri"/>
          <w:sz w:val="22"/>
          <w:szCs w:val="22"/>
        </w:rPr>
      </w:pPr>
    </w:p>
    <w:p w14:paraId="0D77CF09" w14:textId="77777777" w:rsidR="00E42F05" w:rsidRDefault="00495B7B" w:rsidP="00400813">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17.</w:t>
      </w:r>
      <w:r w:rsidR="00E13694">
        <w:rPr>
          <w:rFonts w:ascii="Calibri" w:hAnsi="Calibri" w:cs="Calibri"/>
          <w:sz w:val="22"/>
          <w:szCs w:val="22"/>
        </w:rPr>
        <w:t>4</w:t>
      </w:r>
      <w:r>
        <w:rPr>
          <w:rFonts w:ascii="Calibri" w:hAnsi="Calibri" w:cs="Calibri"/>
          <w:sz w:val="22"/>
          <w:szCs w:val="22"/>
        </w:rPr>
        <w:t xml:space="preserve">. </w:t>
      </w:r>
      <w:r w:rsidR="00E42F05" w:rsidRPr="00400813">
        <w:rPr>
          <w:rFonts w:ascii="Calibri" w:hAnsi="Calibri" w:cs="Calibri"/>
          <w:sz w:val="22"/>
          <w:szCs w:val="22"/>
        </w:rPr>
        <w:t xml:space="preserve">A responsabilidade da </w:t>
      </w:r>
      <w:r w:rsidR="00E42F05" w:rsidRPr="007D68D1">
        <w:rPr>
          <w:rFonts w:ascii="Calibri" w:hAnsi="Calibri" w:cs="Calibri"/>
          <w:b/>
          <w:sz w:val="22"/>
          <w:szCs w:val="22"/>
        </w:rPr>
        <w:t>CONTRATADA</w:t>
      </w:r>
      <w:r w:rsidR="00E42F05" w:rsidRPr="00400813">
        <w:rPr>
          <w:rFonts w:ascii="Calibri" w:hAnsi="Calibri" w:cs="Calibri"/>
          <w:sz w:val="22"/>
          <w:szCs w:val="22"/>
        </w:rPr>
        <w:t xml:space="preserve"> pelos danos ambientais causados ou originados durante a vigência do CONTRATO e eventuais prorrogações, permanecem ainda que seus efeitos sejam conhecidos ou ocorram após o encerramento do CONTRATO.</w:t>
      </w:r>
    </w:p>
    <w:p w14:paraId="38C1F859" w14:textId="77777777" w:rsidR="002B3E28" w:rsidRPr="00400813" w:rsidRDefault="002B3E28" w:rsidP="00400813">
      <w:pPr>
        <w:autoSpaceDE w:val="0"/>
        <w:autoSpaceDN w:val="0"/>
        <w:adjustRightInd w:val="0"/>
        <w:spacing w:line="280" w:lineRule="atLeast"/>
        <w:jc w:val="both"/>
        <w:rPr>
          <w:rFonts w:ascii="Calibri" w:hAnsi="Calibri" w:cs="Calibri"/>
          <w:sz w:val="22"/>
          <w:szCs w:val="22"/>
        </w:rPr>
      </w:pPr>
    </w:p>
    <w:p w14:paraId="26CD3164" w14:textId="77777777" w:rsidR="00E42F05" w:rsidRDefault="00E950F3" w:rsidP="00495B7B">
      <w:pPr>
        <w:pStyle w:val="PargrafodaLista1"/>
        <w:numPr>
          <w:ilvl w:val="0"/>
          <w:numId w:val="3"/>
        </w:numPr>
        <w:jc w:val="both"/>
        <w:rPr>
          <w:rFonts w:ascii="Calibri" w:hAnsi="Calibri" w:cs="Calibri"/>
          <w:b/>
          <w:sz w:val="22"/>
        </w:rPr>
      </w:pPr>
      <w:r>
        <w:rPr>
          <w:rFonts w:ascii="Calibri" w:hAnsi="Calibri" w:cs="Calibri"/>
          <w:b/>
          <w:sz w:val="22"/>
        </w:rPr>
        <w:t>RESPONSABILIDADE</w:t>
      </w:r>
      <w:r w:rsidR="002A1A62">
        <w:rPr>
          <w:rFonts w:ascii="Calibri" w:hAnsi="Calibri" w:cs="Calibri"/>
          <w:b/>
          <w:sz w:val="22"/>
        </w:rPr>
        <w:t xml:space="preserve"> DAS PARTES </w:t>
      </w:r>
    </w:p>
    <w:p w14:paraId="4E2F67AE" w14:textId="77777777" w:rsidR="00F90A6E" w:rsidRPr="0097456A" w:rsidRDefault="00F90A6E" w:rsidP="0097456A">
      <w:pPr>
        <w:autoSpaceDE w:val="0"/>
        <w:autoSpaceDN w:val="0"/>
        <w:adjustRightInd w:val="0"/>
        <w:spacing w:line="280" w:lineRule="atLeast"/>
        <w:jc w:val="both"/>
        <w:rPr>
          <w:rFonts w:ascii="Calibri" w:hAnsi="Calibri" w:cs="Calibri"/>
          <w:sz w:val="22"/>
          <w:szCs w:val="22"/>
        </w:rPr>
      </w:pPr>
      <w:r w:rsidRPr="0097456A">
        <w:rPr>
          <w:rFonts w:ascii="Calibri" w:hAnsi="Calibri" w:cs="Calibri"/>
          <w:sz w:val="22"/>
          <w:szCs w:val="22"/>
        </w:rPr>
        <w:t>1</w:t>
      </w:r>
      <w:r w:rsidR="00A408BD" w:rsidRPr="0097456A">
        <w:rPr>
          <w:rFonts w:ascii="Calibri" w:hAnsi="Calibri" w:cs="Calibri"/>
          <w:sz w:val="22"/>
          <w:szCs w:val="22"/>
        </w:rPr>
        <w:t>8</w:t>
      </w:r>
      <w:r w:rsidRPr="0097456A">
        <w:rPr>
          <w:rFonts w:ascii="Calibri" w:hAnsi="Calibri" w:cs="Calibri"/>
          <w:sz w:val="22"/>
          <w:szCs w:val="22"/>
        </w:rPr>
        <w:t xml:space="preserve">.1. A responsabilidade da </w:t>
      </w:r>
      <w:r w:rsidR="00207199">
        <w:rPr>
          <w:rFonts w:ascii="Calibri" w:hAnsi="Calibri" w:cs="Calibri"/>
          <w:sz w:val="22"/>
          <w:szCs w:val="22"/>
        </w:rPr>
        <w:t>VIBRA</w:t>
      </w:r>
      <w:r w:rsidRPr="0097456A">
        <w:rPr>
          <w:rFonts w:ascii="Calibri" w:hAnsi="Calibri" w:cs="Calibri"/>
          <w:sz w:val="22"/>
          <w:szCs w:val="22"/>
        </w:rPr>
        <w:t xml:space="preserve"> e da CONTRATADA por perdas e danos será limitada aos danos diretos de acordo com o Código Civil Brasileiro e legislação aplicáveis, excluídos os danos indiretos </w:t>
      </w:r>
      <w:proofErr w:type="gramStart"/>
      <w:r w:rsidRPr="0097456A">
        <w:rPr>
          <w:rFonts w:ascii="Calibri" w:hAnsi="Calibri" w:cs="Calibri"/>
          <w:sz w:val="22"/>
          <w:szCs w:val="22"/>
        </w:rPr>
        <w:t>e  lucros</w:t>
      </w:r>
      <w:proofErr w:type="gramEnd"/>
      <w:r w:rsidRPr="0097456A">
        <w:rPr>
          <w:rFonts w:ascii="Calibri" w:hAnsi="Calibri" w:cs="Calibri"/>
          <w:sz w:val="22"/>
          <w:szCs w:val="22"/>
        </w:rPr>
        <w:t xml:space="preserve"> cessantes.  </w:t>
      </w:r>
    </w:p>
    <w:p w14:paraId="0C8FE7CE" w14:textId="77777777" w:rsidR="00F90A6E" w:rsidRPr="0097456A" w:rsidRDefault="00F90A6E" w:rsidP="0097456A">
      <w:pPr>
        <w:autoSpaceDE w:val="0"/>
        <w:autoSpaceDN w:val="0"/>
        <w:adjustRightInd w:val="0"/>
        <w:spacing w:line="280" w:lineRule="atLeast"/>
        <w:jc w:val="both"/>
        <w:rPr>
          <w:rFonts w:ascii="Calibri" w:hAnsi="Calibri" w:cs="Calibri"/>
          <w:sz w:val="22"/>
          <w:szCs w:val="22"/>
        </w:rPr>
      </w:pPr>
    </w:p>
    <w:p w14:paraId="0087BCEA" w14:textId="77777777" w:rsidR="00F90A6E" w:rsidRPr="0097456A" w:rsidRDefault="00F90A6E" w:rsidP="0097456A">
      <w:pPr>
        <w:autoSpaceDE w:val="0"/>
        <w:autoSpaceDN w:val="0"/>
        <w:adjustRightInd w:val="0"/>
        <w:spacing w:line="280" w:lineRule="atLeast"/>
        <w:jc w:val="both"/>
        <w:rPr>
          <w:rFonts w:ascii="Calibri" w:hAnsi="Calibri" w:cs="Calibri"/>
          <w:sz w:val="22"/>
          <w:szCs w:val="22"/>
        </w:rPr>
      </w:pPr>
      <w:r w:rsidRPr="0097456A">
        <w:rPr>
          <w:rFonts w:ascii="Calibri" w:hAnsi="Calibri" w:cs="Calibri"/>
          <w:sz w:val="22"/>
          <w:szCs w:val="22"/>
        </w:rPr>
        <w:t>1</w:t>
      </w:r>
      <w:r w:rsidR="00A408BD" w:rsidRPr="0097456A">
        <w:rPr>
          <w:rFonts w:ascii="Calibri" w:hAnsi="Calibri" w:cs="Calibri"/>
          <w:sz w:val="22"/>
          <w:szCs w:val="22"/>
        </w:rPr>
        <w:t>8</w:t>
      </w:r>
      <w:r w:rsidRPr="0097456A">
        <w:rPr>
          <w:rFonts w:ascii="Calibri" w:hAnsi="Calibri" w:cs="Calibri"/>
          <w:sz w:val="22"/>
          <w:szCs w:val="22"/>
        </w:rPr>
        <w:t>.</w:t>
      </w:r>
      <w:r w:rsidR="008E3C4E" w:rsidRPr="0097456A">
        <w:rPr>
          <w:rFonts w:ascii="Calibri" w:hAnsi="Calibri" w:cs="Calibri"/>
          <w:sz w:val="22"/>
          <w:szCs w:val="22"/>
        </w:rPr>
        <w:t>2</w:t>
      </w:r>
      <w:r w:rsidRPr="0097456A">
        <w:rPr>
          <w:rFonts w:ascii="Calibri" w:hAnsi="Calibri" w:cs="Calibri"/>
          <w:sz w:val="22"/>
          <w:szCs w:val="22"/>
        </w:rPr>
        <w:t>. Nenhuma das PARTES exclui ou limita suas responsabilidades em relação à responsabilidade civil perante terceiros.</w:t>
      </w:r>
    </w:p>
    <w:p w14:paraId="41004F19" w14:textId="77777777" w:rsidR="00F90A6E" w:rsidRPr="0097456A" w:rsidRDefault="00F90A6E" w:rsidP="0097456A">
      <w:pPr>
        <w:autoSpaceDE w:val="0"/>
        <w:autoSpaceDN w:val="0"/>
        <w:adjustRightInd w:val="0"/>
        <w:spacing w:line="280" w:lineRule="atLeast"/>
        <w:jc w:val="both"/>
        <w:rPr>
          <w:rFonts w:ascii="Calibri" w:hAnsi="Calibri" w:cs="Calibri"/>
          <w:sz w:val="22"/>
          <w:szCs w:val="22"/>
        </w:rPr>
      </w:pPr>
    </w:p>
    <w:p w14:paraId="47A75A9F" w14:textId="77777777" w:rsidR="00F90A6E" w:rsidRPr="0097456A" w:rsidRDefault="008E3C4E" w:rsidP="0097456A">
      <w:pPr>
        <w:autoSpaceDE w:val="0"/>
        <w:autoSpaceDN w:val="0"/>
        <w:adjustRightInd w:val="0"/>
        <w:spacing w:line="280" w:lineRule="atLeast"/>
        <w:jc w:val="both"/>
        <w:rPr>
          <w:rFonts w:ascii="Calibri" w:hAnsi="Calibri" w:cs="Calibri"/>
          <w:sz w:val="22"/>
          <w:szCs w:val="22"/>
        </w:rPr>
      </w:pPr>
      <w:r w:rsidRPr="0097456A">
        <w:rPr>
          <w:rFonts w:ascii="Calibri" w:hAnsi="Calibri" w:cs="Calibri"/>
          <w:sz w:val="22"/>
          <w:szCs w:val="22"/>
        </w:rPr>
        <w:t>1</w:t>
      </w:r>
      <w:r w:rsidR="00A408BD" w:rsidRPr="0097456A">
        <w:rPr>
          <w:rFonts w:ascii="Calibri" w:hAnsi="Calibri" w:cs="Calibri"/>
          <w:sz w:val="22"/>
          <w:szCs w:val="22"/>
        </w:rPr>
        <w:t>8</w:t>
      </w:r>
      <w:r w:rsidRPr="0097456A">
        <w:rPr>
          <w:rFonts w:ascii="Calibri" w:hAnsi="Calibri" w:cs="Calibri"/>
          <w:sz w:val="22"/>
          <w:szCs w:val="22"/>
        </w:rPr>
        <w:t>.3</w:t>
      </w:r>
      <w:r w:rsidR="00F90A6E" w:rsidRPr="0097456A">
        <w:rPr>
          <w:rFonts w:ascii="Calibri" w:hAnsi="Calibri" w:cs="Calibri"/>
          <w:sz w:val="22"/>
          <w:szCs w:val="22"/>
        </w:rPr>
        <w:t xml:space="preserve">. Será garantido à </w:t>
      </w:r>
      <w:r w:rsidR="00207199">
        <w:rPr>
          <w:rFonts w:ascii="Calibri" w:hAnsi="Calibri" w:cs="Calibri"/>
          <w:sz w:val="22"/>
          <w:szCs w:val="22"/>
        </w:rPr>
        <w:t>VIBRA</w:t>
      </w:r>
      <w:r w:rsidR="00F90A6E" w:rsidRPr="0097456A">
        <w:rPr>
          <w:rFonts w:ascii="Calibri" w:hAnsi="Calibri" w:cs="Calibri"/>
          <w:sz w:val="22"/>
          <w:szCs w:val="22"/>
        </w:rPr>
        <w:t xml:space="preserve"> o direito de regresso em face da CONTRATADA no caso de vir a ser obrigada a reparar, nos termos do parágrafo único do art. 927 do Código Civil Brasileiro, eventual dano causado pela CONTRATADA a terceiros</w:t>
      </w:r>
      <w:r w:rsidR="00E5183D" w:rsidRPr="0097456A">
        <w:rPr>
          <w:rFonts w:ascii="Calibri" w:hAnsi="Calibri" w:cs="Calibri"/>
          <w:sz w:val="22"/>
          <w:szCs w:val="22"/>
        </w:rPr>
        <w:t xml:space="preserve">. </w:t>
      </w:r>
    </w:p>
    <w:p w14:paraId="67C0C651" w14:textId="77777777" w:rsidR="00F90A6E" w:rsidRPr="0097456A" w:rsidRDefault="00F90A6E" w:rsidP="0097456A">
      <w:pPr>
        <w:autoSpaceDE w:val="0"/>
        <w:autoSpaceDN w:val="0"/>
        <w:adjustRightInd w:val="0"/>
        <w:spacing w:line="280" w:lineRule="atLeast"/>
        <w:jc w:val="both"/>
        <w:rPr>
          <w:rFonts w:ascii="Calibri" w:hAnsi="Calibri" w:cs="Calibri"/>
          <w:sz w:val="22"/>
          <w:szCs w:val="22"/>
        </w:rPr>
      </w:pPr>
    </w:p>
    <w:p w14:paraId="66E860F1" w14:textId="77777777" w:rsidR="00F90A6E" w:rsidRPr="0097456A" w:rsidRDefault="008E3C4E" w:rsidP="0097456A">
      <w:pPr>
        <w:autoSpaceDE w:val="0"/>
        <w:autoSpaceDN w:val="0"/>
        <w:adjustRightInd w:val="0"/>
        <w:spacing w:line="280" w:lineRule="atLeast"/>
        <w:jc w:val="both"/>
        <w:rPr>
          <w:rFonts w:ascii="Calibri" w:hAnsi="Calibri" w:cs="Calibri"/>
          <w:sz w:val="22"/>
          <w:szCs w:val="22"/>
        </w:rPr>
      </w:pPr>
      <w:r w:rsidRPr="0097456A">
        <w:rPr>
          <w:rFonts w:ascii="Calibri" w:hAnsi="Calibri" w:cs="Calibri"/>
          <w:sz w:val="22"/>
          <w:szCs w:val="22"/>
        </w:rPr>
        <w:t>1</w:t>
      </w:r>
      <w:r w:rsidR="00A408BD" w:rsidRPr="0097456A">
        <w:rPr>
          <w:rFonts w:ascii="Calibri" w:hAnsi="Calibri" w:cs="Calibri"/>
          <w:sz w:val="22"/>
          <w:szCs w:val="22"/>
        </w:rPr>
        <w:t>8</w:t>
      </w:r>
      <w:r w:rsidRPr="0097456A">
        <w:rPr>
          <w:rFonts w:ascii="Calibri" w:hAnsi="Calibri" w:cs="Calibri"/>
          <w:sz w:val="22"/>
          <w:szCs w:val="22"/>
        </w:rPr>
        <w:t>.4</w:t>
      </w:r>
      <w:r w:rsidR="00F90A6E" w:rsidRPr="0097456A">
        <w:rPr>
          <w:rFonts w:ascii="Calibri" w:hAnsi="Calibri" w:cs="Calibri"/>
          <w:sz w:val="22"/>
          <w:szCs w:val="22"/>
        </w:rPr>
        <w:t xml:space="preserve">. Será objeto de regresso o que efetivamente a </w:t>
      </w:r>
      <w:r w:rsidR="00207199">
        <w:rPr>
          <w:rFonts w:ascii="Calibri" w:hAnsi="Calibri" w:cs="Calibri"/>
          <w:sz w:val="22"/>
          <w:szCs w:val="22"/>
        </w:rPr>
        <w:t>VIBRA</w:t>
      </w:r>
      <w:r w:rsidR="00F90A6E" w:rsidRPr="0097456A">
        <w:rPr>
          <w:rFonts w:ascii="Calibri" w:hAnsi="Calibri" w:cs="Calibri"/>
          <w:sz w:val="22"/>
          <w:szCs w:val="22"/>
        </w:rPr>
        <w:t xml:space="preserve"> vier a despender em juízo ou fora dele, por atos de responsabilidade da CONTRATADA, como custas e despesas judiciais, honorários periciais e advocatícios, custos extrajudiciais, dentre outros.</w:t>
      </w:r>
    </w:p>
    <w:p w14:paraId="308D56CC" w14:textId="77777777" w:rsidR="00F90A6E" w:rsidRPr="0097456A" w:rsidRDefault="00F90A6E" w:rsidP="0097456A">
      <w:pPr>
        <w:autoSpaceDE w:val="0"/>
        <w:autoSpaceDN w:val="0"/>
        <w:adjustRightInd w:val="0"/>
        <w:spacing w:line="280" w:lineRule="atLeast"/>
        <w:jc w:val="both"/>
        <w:rPr>
          <w:rFonts w:ascii="Calibri" w:hAnsi="Calibri" w:cs="Calibri"/>
          <w:sz w:val="22"/>
          <w:szCs w:val="22"/>
        </w:rPr>
      </w:pPr>
    </w:p>
    <w:p w14:paraId="7C973600" w14:textId="77777777" w:rsidR="00E221CA" w:rsidRPr="006B28C2" w:rsidRDefault="00E221CA" w:rsidP="00E221CA">
      <w:pPr>
        <w:pStyle w:val="PargrafodaLista1"/>
        <w:numPr>
          <w:ilvl w:val="0"/>
          <w:numId w:val="3"/>
        </w:numPr>
        <w:jc w:val="both"/>
        <w:rPr>
          <w:rFonts w:ascii="Calibri" w:hAnsi="Calibri" w:cs="Calibri"/>
          <w:b/>
          <w:sz w:val="22"/>
        </w:rPr>
      </w:pPr>
      <w:r w:rsidRPr="006B28C2">
        <w:rPr>
          <w:rFonts w:ascii="Calibri" w:hAnsi="Calibri" w:cs="Calibri"/>
          <w:b/>
          <w:sz w:val="22"/>
        </w:rPr>
        <w:t>CLÁUSULA DE CONFORMIDADE</w:t>
      </w:r>
    </w:p>
    <w:p w14:paraId="791406ED" w14:textId="77777777" w:rsidR="006169E7" w:rsidRPr="006B28C2" w:rsidRDefault="006169E7" w:rsidP="006169E7">
      <w:pPr>
        <w:autoSpaceDE w:val="0"/>
        <w:autoSpaceDN w:val="0"/>
        <w:adjustRightInd w:val="0"/>
        <w:spacing w:line="280" w:lineRule="atLeast"/>
        <w:jc w:val="both"/>
        <w:rPr>
          <w:rFonts w:ascii="Calibri" w:hAnsi="Calibri" w:cs="Calibri"/>
          <w:sz w:val="22"/>
          <w:szCs w:val="22"/>
        </w:rPr>
      </w:pPr>
      <w:r w:rsidRPr="006B28C2">
        <w:rPr>
          <w:rFonts w:ascii="Calibri" w:hAnsi="Calibri" w:cs="Calibri"/>
          <w:sz w:val="22"/>
          <w:szCs w:val="22"/>
        </w:rPr>
        <w:lastRenderedPageBreak/>
        <w:t>19.1</w:t>
      </w:r>
      <w:r w:rsidR="00560652">
        <w:rPr>
          <w:rFonts w:ascii="Calibri" w:hAnsi="Calibri" w:cs="Calibri"/>
          <w:sz w:val="22"/>
          <w:szCs w:val="22"/>
        </w:rPr>
        <w:t>.</w:t>
      </w:r>
      <w:r w:rsidRPr="006B28C2">
        <w:rPr>
          <w:rFonts w:ascii="Calibri" w:hAnsi="Calibri" w:cs="Calibri"/>
          <w:sz w:val="22"/>
          <w:szCs w:val="22"/>
        </w:rPr>
        <w:t xml:space="preserve"> A CONTRATADA, com relação às atividades, operações, serviços e trabalhos vinculados ao objeto do presente contrato, declara e garante que ela própria, seus administradores, diretores, prepostos, empregados, representantes ou terceiros a seu serviço, incluindo subcontratados.</w:t>
      </w:r>
    </w:p>
    <w:p w14:paraId="797E50C6" w14:textId="77777777" w:rsidR="006169E7" w:rsidRPr="006B28C2" w:rsidRDefault="006169E7" w:rsidP="006169E7">
      <w:pPr>
        <w:autoSpaceDE w:val="0"/>
        <w:autoSpaceDN w:val="0"/>
        <w:adjustRightInd w:val="0"/>
        <w:spacing w:line="280" w:lineRule="atLeast"/>
        <w:jc w:val="both"/>
        <w:rPr>
          <w:rFonts w:ascii="Calibri" w:hAnsi="Calibri" w:cs="Calibri"/>
          <w:sz w:val="22"/>
          <w:szCs w:val="22"/>
        </w:rPr>
      </w:pPr>
    </w:p>
    <w:p w14:paraId="5CD66F16" w14:textId="77777777" w:rsidR="006169E7" w:rsidRPr="006B28C2" w:rsidRDefault="006169E7" w:rsidP="006169E7">
      <w:pPr>
        <w:autoSpaceDE w:val="0"/>
        <w:autoSpaceDN w:val="0"/>
        <w:adjustRightInd w:val="0"/>
        <w:spacing w:line="280" w:lineRule="atLeast"/>
        <w:jc w:val="both"/>
        <w:rPr>
          <w:rFonts w:ascii="Calibri" w:hAnsi="Calibri" w:cs="Calibri"/>
          <w:sz w:val="22"/>
          <w:szCs w:val="22"/>
        </w:rPr>
      </w:pPr>
      <w:r w:rsidRPr="006B28C2">
        <w:rPr>
          <w:rFonts w:ascii="Calibri" w:hAnsi="Calibri" w:cs="Calibri"/>
          <w:sz w:val="22"/>
          <w:szCs w:val="22"/>
        </w:rPr>
        <w:t>(i) não realizaram, não ofereceram, não prometeram e não autorizaram qualquer pagamento, presente, promessa, entretenimento ou outra qualquer vantagem, seja diretamente ou indiretamente, para ouso ou benefício direto ou indireto de qualquer autoridade ou funcionário público, conforme definido nos artigos 327, caput, § § 1º e 2º e 337-D caput e parágrafo único, ambos do Código Penal Brasileiro, partido político, autoridade de partido político, candidato a cargo eletivo, ou qualquer outro indivíduo ou entidade, quando tal oferta, pagamento, presente, promessa, entretenimento ou qualquer outra vantagem constituir violação às leis aplicáveis, incluindo, mas não limitado, à Lei 12.846/13 e ao Código Penal Brasileiro</w:t>
      </w:r>
      <w:r w:rsidR="00220528" w:rsidRPr="006B28C2">
        <w:rPr>
          <w:rFonts w:ascii="Calibri" w:hAnsi="Calibri" w:cs="Calibri"/>
          <w:sz w:val="22"/>
          <w:szCs w:val="22"/>
        </w:rPr>
        <w:t>.</w:t>
      </w:r>
    </w:p>
    <w:p w14:paraId="7B04FA47" w14:textId="77777777" w:rsidR="006169E7" w:rsidRPr="006B28C2" w:rsidRDefault="006169E7" w:rsidP="006169E7">
      <w:pPr>
        <w:autoSpaceDE w:val="0"/>
        <w:autoSpaceDN w:val="0"/>
        <w:adjustRightInd w:val="0"/>
        <w:spacing w:line="280" w:lineRule="atLeast"/>
        <w:jc w:val="both"/>
        <w:rPr>
          <w:rFonts w:ascii="Calibri" w:hAnsi="Calibri" w:cs="Calibri"/>
          <w:sz w:val="22"/>
          <w:szCs w:val="22"/>
        </w:rPr>
      </w:pPr>
    </w:p>
    <w:p w14:paraId="14093B74" w14:textId="77777777" w:rsidR="006169E7" w:rsidRPr="006B28C2" w:rsidRDefault="006169E7" w:rsidP="006169E7">
      <w:pPr>
        <w:autoSpaceDE w:val="0"/>
        <w:autoSpaceDN w:val="0"/>
        <w:adjustRightInd w:val="0"/>
        <w:spacing w:line="280" w:lineRule="atLeast"/>
        <w:jc w:val="both"/>
        <w:rPr>
          <w:rFonts w:ascii="Calibri" w:hAnsi="Calibri" w:cs="Calibri"/>
          <w:sz w:val="22"/>
          <w:szCs w:val="22"/>
        </w:rPr>
      </w:pPr>
      <w:r w:rsidRPr="006B28C2">
        <w:rPr>
          <w:rFonts w:ascii="Calibri" w:hAnsi="Calibri" w:cs="Calibri"/>
          <w:sz w:val="22"/>
          <w:szCs w:val="22"/>
        </w:rPr>
        <w:t>(</w:t>
      </w:r>
      <w:proofErr w:type="spellStart"/>
      <w:r w:rsidRPr="006B28C2">
        <w:rPr>
          <w:rFonts w:ascii="Calibri" w:hAnsi="Calibri" w:cs="Calibri"/>
          <w:sz w:val="22"/>
          <w:szCs w:val="22"/>
        </w:rPr>
        <w:t>ii</w:t>
      </w:r>
      <w:proofErr w:type="spellEnd"/>
      <w:r w:rsidRPr="006B28C2">
        <w:rPr>
          <w:rFonts w:ascii="Calibri" w:hAnsi="Calibri" w:cs="Calibri"/>
          <w:sz w:val="22"/>
          <w:szCs w:val="22"/>
        </w:rPr>
        <w:t>) se comprometem a não praticar quaisquer dos atos mencionados no item (i) acima e a cumprir as Leis Anticorrupção.</w:t>
      </w:r>
    </w:p>
    <w:p w14:paraId="568C698B" w14:textId="77777777" w:rsidR="006169E7" w:rsidRPr="006B28C2" w:rsidRDefault="006169E7" w:rsidP="006169E7">
      <w:pPr>
        <w:autoSpaceDE w:val="0"/>
        <w:autoSpaceDN w:val="0"/>
        <w:adjustRightInd w:val="0"/>
        <w:spacing w:line="280" w:lineRule="atLeast"/>
        <w:jc w:val="both"/>
        <w:rPr>
          <w:rFonts w:ascii="Calibri" w:hAnsi="Calibri" w:cs="Calibri"/>
          <w:sz w:val="22"/>
          <w:szCs w:val="22"/>
        </w:rPr>
      </w:pPr>
    </w:p>
    <w:p w14:paraId="4AADA3E1" w14:textId="77777777" w:rsidR="006169E7" w:rsidRPr="006B28C2" w:rsidRDefault="00220528" w:rsidP="006169E7">
      <w:pPr>
        <w:autoSpaceDE w:val="0"/>
        <w:autoSpaceDN w:val="0"/>
        <w:adjustRightInd w:val="0"/>
        <w:spacing w:line="280" w:lineRule="atLeast"/>
        <w:jc w:val="both"/>
        <w:rPr>
          <w:rFonts w:ascii="Calibri" w:hAnsi="Calibri" w:cs="Calibri"/>
          <w:sz w:val="22"/>
          <w:szCs w:val="22"/>
        </w:rPr>
      </w:pPr>
      <w:r w:rsidRPr="006B28C2">
        <w:rPr>
          <w:rFonts w:ascii="Calibri" w:hAnsi="Calibri" w:cs="Calibri"/>
          <w:sz w:val="22"/>
          <w:szCs w:val="22"/>
        </w:rPr>
        <w:t>19</w:t>
      </w:r>
      <w:r w:rsidR="006169E7" w:rsidRPr="006B28C2">
        <w:rPr>
          <w:rFonts w:ascii="Calibri" w:hAnsi="Calibri" w:cs="Calibri"/>
          <w:sz w:val="22"/>
          <w:szCs w:val="22"/>
        </w:rPr>
        <w:t>.2</w:t>
      </w:r>
      <w:r w:rsidR="00560652">
        <w:rPr>
          <w:rFonts w:ascii="Calibri" w:hAnsi="Calibri" w:cs="Calibri"/>
          <w:sz w:val="22"/>
          <w:szCs w:val="22"/>
        </w:rPr>
        <w:t xml:space="preserve">. </w:t>
      </w:r>
      <w:r w:rsidR="006169E7" w:rsidRPr="006B28C2">
        <w:rPr>
          <w:rFonts w:ascii="Calibri" w:hAnsi="Calibri" w:cs="Calibri"/>
          <w:sz w:val="22"/>
          <w:szCs w:val="22"/>
        </w:rPr>
        <w:t xml:space="preserve">A CONTRATADA se obriga a notificar imediatamente a </w:t>
      </w:r>
      <w:r w:rsidR="00207199">
        <w:rPr>
          <w:rFonts w:ascii="Calibri" w:hAnsi="Calibri" w:cs="Calibri"/>
          <w:b/>
          <w:sz w:val="22"/>
          <w:szCs w:val="22"/>
        </w:rPr>
        <w:t>VIBRA</w:t>
      </w:r>
      <w:r w:rsidRPr="006B28C2">
        <w:rPr>
          <w:rFonts w:ascii="Calibri" w:hAnsi="Calibri" w:cs="Calibri"/>
          <w:sz w:val="22"/>
          <w:szCs w:val="22"/>
        </w:rPr>
        <w:t xml:space="preserve"> </w:t>
      </w:r>
      <w:r w:rsidR="006169E7" w:rsidRPr="006B28C2">
        <w:rPr>
          <w:rFonts w:ascii="Calibri" w:hAnsi="Calibri" w:cs="Calibri"/>
          <w:sz w:val="22"/>
          <w:szCs w:val="22"/>
        </w:rPr>
        <w:t xml:space="preserve">de qualquer investigação ou procedimento iniciado por uma autoridade governamental relacionado a uma alegada violação das mencionadas Leis Anticorrupção e das obrigações da CONTRATADA, de seus administradores, diretores, prepostos, empregados, representantes ou terceiros a seu serviço, incluindo subcontratados, referentes ao Contrato. A CONTRATADA envidará todos os esforços para manter a </w:t>
      </w:r>
      <w:r w:rsidR="00207199">
        <w:rPr>
          <w:rFonts w:ascii="Calibri" w:hAnsi="Calibri" w:cs="Calibri"/>
          <w:b/>
          <w:sz w:val="22"/>
          <w:szCs w:val="22"/>
        </w:rPr>
        <w:t>VIBRA</w:t>
      </w:r>
      <w:r w:rsidR="006169E7" w:rsidRPr="006B28C2">
        <w:rPr>
          <w:rFonts w:ascii="Calibri" w:hAnsi="Calibri" w:cs="Calibri"/>
          <w:sz w:val="22"/>
          <w:szCs w:val="22"/>
        </w:rPr>
        <w:t xml:space="preserve"> informada quanto ao progresso e ao caráter de tais investigações ou procedimentos, devendo </w:t>
      </w:r>
      <w:proofErr w:type="spellStart"/>
      <w:r w:rsidR="006169E7" w:rsidRPr="006B28C2">
        <w:rPr>
          <w:rFonts w:ascii="Calibri" w:hAnsi="Calibri" w:cs="Calibri"/>
          <w:sz w:val="22"/>
          <w:szCs w:val="22"/>
        </w:rPr>
        <w:t>fornecer</w:t>
      </w:r>
      <w:proofErr w:type="spellEnd"/>
      <w:r w:rsidR="006169E7" w:rsidRPr="006B28C2">
        <w:rPr>
          <w:rFonts w:ascii="Calibri" w:hAnsi="Calibri" w:cs="Calibri"/>
          <w:sz w:val="22"/>
          <w:szCs w:val="22"/>
        </w:rPr>
        <w:t xml:space="preserve"> todas as informações que venham a ser solicitadas pela </w:t>
      </w:r>
      <w:r w:rsidR="00207199">
        <w:rPr>
          <w:rFonts w:ascii="Calibri" w:hAnsi="Calibri" w:cs="Calibri"/>
          <w:b/>
          <w:sz w:val="22"/>
          <w:szCs w:val="22"/>
        </w:rPr>
        <w:t>VIBRA</w:t>
      </w:r>
      <w:r w:rsidR="006169E7" w:rsidRPr="006B28C2">
        <w:rPr>
          <w:rFonts w:ascii="Calibri" w:hAnsi="Calibri" w:cs="Calibri"/>
          <w:sz w:val="22"/>
          <w:szCs w:val="22"/>
        </w:rPr>
        <w:t>.</w:t>
      </w:r>
    </w:p>
    <w:p w14:paraId="1A939487" w14:textId="77777777" w:rsidR="006169E7" w:rsidRPr="006B28C2" w:rsidRDefault="006169E7" w:rsidP="006169E7">
      <w:pPr>
        <w:autoSpaceDE w:val="0"/>
        <w:autoSpaceDN w:val="0"/>
        <w:adjustRightInd w:val="0"/>
        <w:spacing w:line="280" w:lineRule="atLeast"/>
        <w:jc w:val="both"/>
        <w:rPr>
          <w:rFonts w:ascii="Calibri" w:hAnsi="Calibri" w:cs="Calibri"/>
          <w:sz w:val="22"/>
          <w:szCs w:val="22"/>
        </w:rPr>
      </w:pPr>
    </w:p>
    <w:p w14:paraId="1A05FCA0" w14:textId="77777777" w:rsidR="006169E7" w:rsidRPr="006B28C2" w:rsidRDefault="009B54B2" w:rsidP="006169E7">
      <w:pPr>
        <w:autoSpaceDE w:val="0"/>
        <w:autoSpaceDN w:val="0"/>
        <w:adjustRightInd w:val="0"/>
        <w:spacing w:line="280" w:lineRule="atLeast"/>
        <w:jc w:val="both"/>
        <w:rPr>
          <w:rFonts w:ascii="Calibri" w:hAnsi="Calibri" w:cs="Calibri"/>
          <w:sz w:val="22"/>
          <w:szCs w:val="22"/>
        </w:rPr>
      </w:pPr>
      <w:r w:rsidRPr="006B28C2">
        <w:rPr>
          <w:rFonts w:ascii="Calibri" w:hAnsi="Calibri" w:cs="Calibri"/>
          <w:sz w:val="22"/>
          <w:szCs w:val="22"/>
        </w:rPr>
        <w:t>19</w:t>
      </w:r>
      <w:r w:rsidR="006169E7" w:rsidRPr="006B28C2">
        <w:rPr>
          <w:rFonts w:ascii="Calibri" w:hAnsi="Calibri" w:cs="Calibri"/>
          <w:sz w:val="22"/>
          <w:szCs w:val="22"/>
        </w:rPr>
        <w:t>.3</w:t>
      </w:r>
      <w:r w:rsidR="00560652">
        <w:rPr>
          <w:rFonts w:ascii="Calibri" w:hAnsi="Calibri" w:cs="Calibri"/>
          <w:sz w:val="22"/>
          <w:szCs w:val="22"/>
        </w:rPr>
        <w:t xml:space="preserve">. </w:t>
      </w:r>
      <w:r w:rsidR="006169E7" w:rsidRPr="006B28C2">
        <w:rPr>
          <w:rFonts w:ascii="Calibri" w:hAnsi="Calibri" w:cs="Calibri"/>
          <w:sz w:val="22"/>
          <w:szCs w:val="22"/>
        </w:rPr>
        <w:t xml:space="preserve">A CONTRATADA declara e garante que ela própria e seus administradores, diretores, prepostos, empregados, representantes ou terceiros a seu serviço, incluindo subcontratados, foram informados de suas obrigações em relação às Leis Anticorrupção e que todos possuem políticas e procedimentos adequados em vigor e em relação à ética e conduta nos negócios e às Leis Anticorrupção. A existência de tais políticas e procedimentos poderá ser objeto de </w:t>
      </w:r>
      <w:r w:rsidRPr="006B28C2">
        <w:rPr>
          <w:rFonts w:ascii="Calibri" w:hAnsi="Calibri" w:cs="Calibri"/>
          <w:sz w:val="22"/>
          <w:szCs w:val="22"/>
        </w:rPr>
        <w:t xml:space="preserve">análise </w:t>
      </w:r>
      <w:r w:rsidR="006169E7" w:rsidRPr="006B28C2">
        <w:rPr>
          <w:rFonts w:ascii="Calibri" w:hAnsi="Calibri" w:cs="Calibri"/>
          <w:sz w:val="22"/>
          <w:szCs w:val="22"/>
        </w:rPr>
        <w:t xml:space="preserve">realizada pela </w:t>
      </w:r>
      <w:r w:rsidR="00207199">
        <w:rPr>
          <w:rFonts w:ascii="Calibri" w:hAnsi="Calibri" w:cs="Calibri"/>
          <w:b/>
          <w:sz w:val="22"/>
          <w:szCs w:val="22"/>
        </w:rPr>
        <w:t>VIBRA</w:t>
      </w:r>
      <w:r w:rsidR="006169E7" w:rsidRPr="006B28C2">
        <w:rPr>
          <w:rFonts w:ascii="Calibri" w:hAnsi="Calibri" w:cs="Calibri"/>
          <w:sz w:val="22"/>
          <w:szCs w:val="22"/>
        </w:rPr>
        <w:t>.</w:t>
      </w:r>
    </w:p>
    <w:p w14:paraId="6AA258D8" w14:textId="77777777" w:rsidR="006169E7" w:rsidRPr="006B28C2" w:rsidRDefault="006169E7" w:rsidP="006169E7">
      <w:pPr>
        <w:autoSpaceDE w:val="0"/>
        <w:autoSpaceDN w:val="0"/>
        <w:adjustRightInd w:val="0"/>
        <w:spacing w:line="280" w:lineRule="atLeast"/>
        <w:jc w:val="both"/>
        <w:rPr>
          <w:rFonts w:ascii="Calibri" w:hAnsi="Calibri" w:cs="Calibri"/>
          <w:sz w:val="22"/>
          <w:szCs w:val="22"/>
        </w:rPr>
      </w:pPr>
    </w:p>
    <w:p w14:paraId="698B4844" w14:textId="77777777" w:rsidR="006169E7" w:rsidRPr="006B28C2" w:rsidRDefault="00387A1A" w:rsidP="006169E7">
      <w:pPr>
        <w:autoSpaceDE w:val="0"/>
        <w:autoSpaceDN w:val="0"/>
        <w:adjustRightInd w:val="0"/>
        <w:spacing w:line="280" w:lineRule="atLeast"/>
        <w:jc w:val="both"/>
        <w:rPr>
          <w:rFonts w:ascii="Calibri" w:hAnsi="Calibri" w:cs="Calibri"/>
          <w:sz w:val="22"/>
          <w:szCs w:val="22"/>
        </w:rPr>
      </w:pPr>
      <w:r w:rsidRPr="006B28C2">
        <w:rPr>
          <w:rFonts w:ascii="Calibri" w:hAnsi="Calibri" w:cs="Calibri"/>
          <w:sz w:val="22"/>
          <w:szCs w:val="22"/>
        </w:rPr>
        <w:t>19</w:t>
      </w:r>
      <w:r w:rsidR="006169E7" w:rsidRPr="006B28C2">
        <w:rPr>
          <w:rFonts w:ascii="Calibri" w:hAnsi="Calibri" w:cs="Calibri"/>
          <w:sz w:val="22"/>
          <w:szCs w:val="22"/>
        </w:rPr>
        <w:t>.4</w:t>
      </w:r>
      <w:r w:rsidR="00560652">
        <w:rPr>
          <w:rFonts w:ascii="Calibri" w:hAnsi="Calibri" w:cs="Calibri"/>
          <w:sz w:val="22"/>
          <w:szCs w:val="22"/>
        </w:rPr>
        <w:t xml:space="preserve">. </w:t>
      </w:r>
      <w:r w:rsidR="006169E7" w:rsidRPr="006B28C2">
        <w:rPr>
          <w:rFonts w:ascii="Calibri" w:hAnsi="Calibri" w:cs="Calibri"/>
          <w:sz w:val="22"/>
          <w:szCs w:val="22"/>
        </w:rPr>
        <w:t xml:space="preserve">A CONTRATADA deverá defender, indenizar e manter a </w:t>
      </w:r>
      <w:r w:rsidR="00207199">
        <w:rPr>
          <w:rFonts w:ascii="Calibri" w:hAnsi="Calibri" w:cs="Calibri"/>
          <w:b/>
          <w:sz w:val="22"/>
          <w:szCs w:val="22"/>
        </w:rPr>
        <w:t>VIBRA</w:t>
      </w:r>
      <w:r w:rsidRPr="006B28C2">
        <w:rPr>
          <w:rFonts w:ascii="Calibri" w:hAnsi="Calibri" w:cs="Calibri"/>
          <w:sz w:val="22"/>
          <w:szCs w:val="22"/>
        </w:rPr>
        <w:t xml:space="preserve"> </w:t>
      </w:r>
      <w:r w:rsidR="006169E7" w:rsidRPr="006B28C2">
        <w:rPr>
          <w:rFonts w:ascii="Calibri" w:hAnsi="Calibri" w:cs="Calibri"/>
          <w:sz w:val="22"/>
          <w:szCs w:val="22"/>
        </w:rPr>
        <w:t xml:space="preserve">isenta de responsabilidade em relação a quaisquer reivindicações, danos, perdas, multas, custos e despesas, decorrentes ou relacionadas a qualquer descumprimento pela CONTRATADA das garantias e declarações previstas nesta cláusula e nas Leis Anticorrupção. </w:t>
      </w:r>
    </w:p>
    <w:p w14:paraId="6FFBD3EC" w14:textId="77777777" w:rsidR="006169E7" w:rsidRPr="006B28C2" w:rsidRDefault="006169E7" w:rsidP="006169E7">
      <w:pPr>
        <w:autoSpaceDE w:val="0"/>
        <w:autoSpaceDN w:val="0"/>
        <w:adjustRightInd w:val="0"/>
        <w:spacing w:line="280" w:lineRule="atLeast"/>
        <w:jc w:val="both"/>
        <w:rPr>
          <w:rFonts w:ascii="Calibri" w:hAnsi="Calibri" w:cs="Calibri"/>
          <w:strike/>
          <w:sz w:val="22"/>
          <w:szCs w:val="22"/>
        </w:rPr>
      </w:pPr>
    </w:p>
    <w:p w14:paraId="77447930" w14:textId="77777777" w:rsidR="006169E7" w:rsidRPr="006B28C2" w:rsidRDefault="00387A1A" w:rsidP="006169E7">
      <w:pPr>
        <w:autoSpaceDE w:val="0"/>
        <w:autoSpaceDN w:val="0"/>
        <w:adjustRightInd w:val="0"/>
        <w:spacing w:line="280" w:lineRule="atLeast"/>
        <w:jc w:val="both"/>
        <w:rPr>
          <w:rFonts w:ascii="Calibri" w:hAnsi="Calibri" w:cs="Calibri"/>
          <w:sz w:val="22"/>
          <w:szCs w:val="22"/>
        </w:rPr>
      </w:pPr>
      <w:r w:rsidRPr="006B28C2">
        <w:rPr>
          <w:rFonts w:ascii="Calibri" w:hAnsi="Calibri" w:cs="Calibri"/>
          <w:sz w:val="22"/>
          <w:szCs w:val="22"/>
        </w:rPr>
        <w:t>19</w:t>
      </w:r>
      <w:r w:rsidR="006169E7" w:rsidRPr="006B28C2">
        <w:rPr>
          <w:rFonts w:ascii="Calibri" w:hAnsi="Calibri" w:cs="Calibri"/>
          <w:sz w:val="22"/>
          <w:szCs w:val="22"/>
        </w:rPr>
        <w:t>.5</w:t>
      </w:r>
      <w:r w:rsidR="00560652">
        <w:rPr>
          <w:rFonts w:ascii="Calibri" w:hAnsi="Calibri" w:cs="Calibri"/>
          <w:sz w:val="22"/>
          <w:szCs w:val="22"/>
        </w:rPr>
        <w:t>.</w:t>
      </w:r>
      <w:r w:rsidR="006169E7" w:rsidRPr="006B28C2">
        <w:rPr>
          <w:rFonts w:ascii="Calibri" w:hAnsi="Calibri" w:cs="Calibri"/>
          <w:sz w:val="22"/>
          <w:szCs w:val="22"/>
        </w:rPr>
        <w:t xml:space="preserve"> A CONTRATADA deverá responder, de forma célere e detalhada, com o devido suporte documental, qualquer notificação da </w:t>
      </w:r>
      <w:r w:rsidR="00207199">
        <w:rPr>
          <w:rFonts w:ascii="Calibri" w:hAnsi="Calibri" w:cs="Calibri"/>
          <w:b/>
          <w:sz w:val="22"/>
          <w:szCs w:val="22"/>
        </w:rPr>
        <w:t>VIBRA</w:t>
      </w:r>
      <w:r w:rsidRPr="006B28C2">
        <w:rPr>
          <w:rFonts w:ascii="Calibri" w:hAnsi="Calibri" w:cs="Calibri"/>
          <w:sz w:val="22"/>
          <w:szCs w:val="22"/>
        </w:rPr>
        <w:t xml:space="preserve"> </w:t>
      </w:r>
      <w:r w:rsidR="006169E7" w:rsidRPr="006B28C2">
        <w:rPr>
          <w:rFonts w:ascii="Calibri" w:hAnsi="Calibri" w:cs="Calibri"/>
          <w:sz w:val="22"/>
          <w:szCs w:val="22"/>
        </w:rPr>
        <w:t xml:space="preserve">relacionada aos compromissos, garantias e declarações previstas nesta cláusula. </w:t>
      </w:r>
    </w:p>
    <w:p w14:paraId="30DCCCAD" w14:textId="77777777" w:rsidR="006169E7" w:rsidRPr="006B28C2" w:rsidRDefault="006169E7" w:rsidP="006169E7">
      <w:pPr>
        <w:autoSpaceDE w:val="0"/>
        <w:autoSpaceDN w:val="0"/>
        <w:adjustRightInd w:val="0"/>
        <w:spacing w:line="280" w:lineRule="atLeast"/>
        <w:jc w:val="both"/>
        <w:rPr>
          <w:rFonts w:ascii="Calibri" w:hAnsi="Calibri" w:cs="Calibri"/>
          <w:sz w:val="22"/>
          <w:szCs w:val="22"/>
        </w:rPr>
      </w:pPr>
    </w:p>
    <w:p w14:paraId="372FFEEC" w14:textId="77777777" w:rsidR="006169E7" w:rsidRPr="006B28C2" w:rsidRDefault="00387A1A" w:rsidP="006169E7">
      <w:pPr>
        <w:autoSpaceDE w:val="0"/>
        <w:autoSpaceDN w:val="0"/>
        <w:adjustRightInd w:val="0"/>
        <w:spacing w:line="280" w:lineRule="atLeast"/>
        <w:jc w:val="both"/>
        <w:rPr>
          <w:rFonts w:ascii="Calibri" w:hAnsi="Calibri" w:cs="Calibri"/>
          <w:sz w:val="22"/>
          <w:szCs w:val="22"/>
        </w:rPr>
      </w:pPr>
      <w:r w:rsidRPr="006B28C2">
        <w:rPr>
          <w:rFonts w:ascii="Calibri" w:hAnsi="Calibri" w:cs="Calibri"/>
          <w:sz w:val="22"/>
          <w:szCs w:val="22"/>
        </w:rPr>
        <w:t>19</w:t>
      </w:r>
      <w:r w:rsidR="006169E7" w:rsidRPr="006B28C2">
        <w:rPr>
          <w:rFonts w:ascii="Calibri" w:hAnsi="Calibri" w:cs="Calibri"/>
          <w:sz w:val="22"/>
          <w:szCs w:val="22"/>
        </w:rPr>
        <w:t>.6</w:t>
      </w:r>
      <w:r w:rsidR="00560652">
        <w:rPr>
          <w:rFonts w:ascii="Calibri" w:hAnsi="Calibri" w:cs="Calibri"/>
          <w:sz w:val="22"/>
          <w:szCs w:val="22"/>
        </w:rPr>
        <w:t>.</w:t>
      </w:r>
      <w:r w:rsidR="006169E7" w:rsidRPr="006B28C2">
        <w:rPr>
          <w:rFonts w:ascii="Calibri" w:hAnsi="Calibri" w:cs="Calibri"/>
          <w:sz w:val="22"/>
          <w:szCs w:val="22"/>
        </w:rPr>
        <w:t xml:space="preserve"> A CONTRATADA deverá, em relação às matérias sujeitas a este Contrato:</w:t>
      </w:r>
    </w:p>
    <w:p w14:paraId="36AF6883" w14:textId="77777777" w:rsidR="006169E7" w:rsidRPr="006B28C2" w:rsidRDefault="006169E7" w:rsidP="006169E7">
      <w:pPr>
        <w:autoSpaceDE w:val="0"/>
        <w:autoSpaceDN w:val="0"/>
        <w:adjustRightInd w:val="0"/>
        <w:spacing w:line="280" w:lineRule="atLeast"/>
        <w:jc w:val="both"/>
        <w:rPr>
          <w:rFonts w:ascii="Calibri" w:hAnsi="Calibri" w:cs="Calibri"/>
          <w:sz w:val="22"/>
          <w:szCs w:val="22"/>
        </w:rPr>
      </w:pPr>
    </w:p>
    <w:p w14:paraId="561825EB" w14:textId="77777777" w:rsidR="006169E7" w:rsidRPr="006B28C2" w:rsidRDefault="006169E7" w:rsidP="006169E7">
      <w:pPr>
        <w:autoSpaceDE w:val="0"/>
        <w:autoSpaceDN w:val="0"/>
        <w:adjustRightInd w:val="0"/>
        <w:spacing w:line="280" w:lineRule="atLeast"/>
        <w:jc w:val="both"/>
        <w:rPr>
          <w:rFonts w:ascii="Calibri" w:hAnsi="Calibri" w:cs="Calibri"/>
          <w:sz w:val="22"/>
          <w:szCs w:val="22"/>
        </w:rPr>
      </w:pPr>
      <w:r w:rsidRPr="006B28C2">
        <w:rPr>
          <w:rFonts w:ascii="Calibri" w:hAnsi="Calibri" w:cs="Calibri"/>
          <w:sz w:val="22"/>
          <w:szCs w:val="22"/>
        </w:rPr>
        <w:t xml:space="preserve">(i) Desenvolver e manter controles internos adequados relacionados às obrigações da CONTRATADA previstas no item </w:t>
      </w:r>
      <w:r w:rsidR="00387A1A" w:rsidRPr="006B28C2">
        <w:rPr>
          <w:rFonts w:ascii="Calibri" w:hAnsi="Calibri" w:cs="Calibri"/>
          <w:sz w:val="22"/>
          <w:szCs w:val="22"/>
        </w:rPr>
        <w:t>19</w:t>
      </w:r>
      <w:r w:rsidRPr="006B28C2">
        <w:rPr>
          <w:rFonts w:ascii="Calibri" w:hAnsi="Calibri" w:cs="Calibri"/>
          <w:sz w:val="22"/>
          <w:szCs w:val="22"/>
        </w:rPr>
        <w:t>.1;</w:t>
      </w:r>
    </w:p>
    <w:p w14:paraId="54C529ED" w14:textId="77777777" w:rsidR="00387A1A" w:rsidRPr="006B28C2" w:rsidRDefault="00387A1A" w:rsidP="006169E7">
      <w:pPr>
        <w:autoSpaceDE w:val="0"/>
        <w:autoSpaceDN w:val="0"/>
        <w:adjustRightInd w:val="0"/>
        <w:spacing w:line="280" w:lineRule="atLeast"/>
        <w:jc w:val="both"/>
        <w:rPr>
          <w:rFonts w:ascii="Calibri" w:hAnsi="Calibri" w:cs="Calibri"/>
          <w:sz w:val="22"/>
          <w:szCs w:val="22"/>
        </w:rPr>
      </w:pPr>
    </w:p>
    <w:p w14:paraId="0E3CA5B6" w14:textId="77777777" w:rsidR="006169E7" w:rsidRPr="006B28C2" w:rsidRDefault="006169E7" w:rsidP="006169E7">
      <w:pPr>
        <w:autoSpaceDE w:val="0"/>
        <w:autoSpaceDN w:val="0"/>
        <w:adjustRightInd w:val="0"/>
        <w:spacing w:line="280" w:lineRule="atLeast"/>
        <w:jc w:val="both"/>
        <w:rPr>
          <w:rFonts w:ascii="Calibri" w:hAnsi="Calibri" w:cs="Calibri"/>
          <w:sz w:val="22"/>
          <w:szCs w:val="22"/>
        </w:rPr>
      </w:pPr>
      <w:r w:rsidRPr="006B28C2">
        <w:rPr>
          <w:rFonts w:ascii="Calibri" w:hAnsi="Calibri" w:cs="Calibri"/>
          <w:sz w:val="22"/>
          <w:szCs w:val="22"/>
        </w:rPr>
        <w:t>(</w:t>
      </w:r>
      <w:proofErr w:type="spellStart"/>
      <w:r w:rsidRPr="006B28C2">
        <w:rPr>
          <w:rFonts w:ascii="Calibri" w:hAnsi="Calibri" w:cs="Calibri"/>
          <w:sz w:val="22"/>
          <w:szCs w:val="22"/>
        </w:rPr>
        <w:t>ii</w:t>
      </w:r>
      <w:proofErr w:type="spellEnd"/>
      <w:r w:rsidRPr="006B28C2">
        <w:rPr>
          <w:rFonts w:ascii="Calibri" w:hAnsi="Calibri" w:cs="Calibri"/>
          <w:sz w:val="22"/>
          <w:szCs w:val="22"/>
        </w:rPr>
        <w:t>) Elaborar e preparar seus livros, registros e relatórios de acordo com as práticas contábeis usualmente adotadas, aplicáveis à CONTRATADA;</w:t>
      </w:r>
    </w:p>
    <w:p w14:paraId="1C0157D6" w14:textId="77777777" w:rsidR="00387A1A" w:rsidRPr="006B28C2" w:rsidRDefault="00387A1A" w:rsidP="006169E7">
      <w:pPr>
        <w:autoSpaceDE w:val="0"/>
        <w:autoSpaceDN w:val="0"/>
        <w:adjustRightInd w:val="0"/>
        <w:spacing w:line="280" w:lineRule="atLeast"/>
        <w:jc w:val="both"/>
        <w:rPr>
          <w:rFonts w:ascii="Calibri" w:hAnsi="Calibri" w:cs="Calibri"/>
          <w:sz w:val="22"/>
          <w:szCs w:val="22"/>
        </w:rPr>
      </w:pPr>
    </w:p>
    <w:p w14:paraId="1638F923" w14:textId="77777777" w:rsidR="006169E7" w:rsidRPr="006B28C2" w:rsidRDefault="006169E7" w:rsidP="006169E7">
      <w:pPr>
        <w:autoSpaceDE w:val="0"/>
        <w:autoSpaceDN w:val="0"/>
        <w:adjustRightInd w:val="0"/>
        <w:spacing w:line="280" w:lineRule="atLeast"/>
        <w:jc w:val="both"/>
        <w:rPr>
          <w:rFonts w:ascii="Calibri" w:hAnsi="Calibri" w:cs="Calibri"/>
          <w:sz w:val="22"/>
          <w:szCs w:val="22"/>
        </w:rPr>
      </w:pPr>
      <w:r w:rsidRPr="006B28C2">
        <w:rPr>
          <w:rFonts w:ascii="Calibri" w:hAnsi="Calibri" w:cs="Calibri"/>
          <w:sz w:val="22"/>
          <w:szCs w:val="22"/>
        </w:rPr>
        <w:t>(</w:t>
      </w:r>
      <w:proofErr w:type="spellStart"/>
      <w:r w:rsidRPr="006B28C2">
        <w:rPr>
          <w:rFonts w:ascii="Calibri" w:hAnsi="Calibri" w:cs="Calibri"/>
          <w:sz w:val="22"/>
          <w:szCs w:val="22"/>
        </w:rPr>
        <w:t>iii</w:t>
      </w:r>
      <w:proofErr w:type="spellEnd"/>
      <w:r w:rsidRPr="006B28C2">
        <w:rPr>
          <w:rFonts w:ascii="Calibri" w:hAnsi="Calibri" w:cs="Calibri"/>
          <w:sz w:val="22"/>
          <w:szCs w:val="22"/>
        </w:rPr>
        <w:t>) Elaborar livros, registros e relatórios apropriados das transações da CONTRATADA, de forma que reflitam correta e precisamente, e com nível de detalhamento razoável os ativos e os passivos da CONTRATADA;</w:t>
      </w:r>
    </w:p>
    <w:p w14:paraId="3691E7B2" w14:textId="77777777" w:rsidR="00387A1A" w:rsidRPr="006B28C2" w:rsidRDefault="00387A1A" w:rsidP="006169E7">
      <w:pPr>
        <w:autoSpaceDE w:val="0"/>
        <w:autoSpaceDN w:val="0"/>
        <w:adjustRightInd w:val="0"/>
        <w:spacing w:line="280" w:lineRule="atLeast"/>
        <w:jc w:val="both"/>
        <w:rPr>
          <w:rFonts w:ascii="Calibri" w:hAnsi="Calibri" w:cs="Calibri"/>
          <w:sz w:val="22"/>
          <w:szCs w:val="22"/>
        </w:rPr>
      </w:pPr>
    </w:p>
    <w:p w14:paraId="2D1DCC43" w14:textId="77777777" w:rsidR="006169E7" w:rsidRPr="006B28C2" w:rsidRDefault="006169E7" w:rsidP="006169E7">
      <w:pPr>
        <w:autoSpaceDE w:val="0"/>
        <w:autoSpaceDN w:val="0"/>
        <w:adjustRightInd w:val="0"/>
        <w:spacing w:line="280" w:lineRule="atLeast"/>
        <w:jc w:val="both"/>
        <w:rPr>
          <w:rFonts w:ascii="Calibri" w:hAnsi="Calibri" w:cs="Calibri"/>
          <w:sz w:val="22"/>
          <w:szCs w:val="22"/>
        </w:rPr>
      </w:pPr>
      <w:r w:rsidRPr="006B28C2">
        <w:rPr>
          <w:rFonts w:ascii="Calibri" w:hAnsi="Calibri" w:cs="Calibri"/>
          <w:sz w:val="22"/>
          <w:szCs w:val="22"/>
        </w:rPr>
        <w:t>(</w:t>
      </w:r>
      <w:proofErr w:type="spellStart"/>
      <w:r w:rsidRPr="006B28C2">
        <w:rPr>
          <w:rFonts w:ascii="Calibri" w:hAnsi="Calibri" w:cs="Calibri"/>
          <w:sz w:val="22"/>
          <w:szCs w:val="22"/>
        </w:rPr>
        <w:t>iv</w:t>
      </w:r>
      <w:proofErr w:type="spellEnd"/>
      <w:r w:rsidRPr="006B28C2">
        <w:rPr>
          <w:rFonts w:ascii="Calibri" w:hAnsi="Calibri" w:cs="Calibri"/>
          <w:sz w:val="22"/>
          <w:szCs w:val="22"/>
        </w:rPr>
        <w:t>) Manter os livros, registros e relatórios acima referidos pelo período mínimo de 10 (dez) anos após o encerramento deste Contrato;</w:t>
      </w:r>
    </w:p>
    <w:p w14:paraId="526770CE" w14:textId="77777777" w:rsidR="00387A1A" w:rsidRPr="006B28C2" w:rsidRDefault="00387A1A" w:rsidP="006169E7">
      <w:pPr>
        <w:autoSpaceDE w:val="0"/>
        <w:autoSpaceDN w:val="0"/>
        <w:adjustRightInd w:val="0"/>
        <w:spacing w:line="280" w:lineRule="atLeast"/>
        <w:jc w:val="both"/>
        <w:rPr>
          <w:rFonts w:ascii="Calibri" w:hAnsi="Calibri" w:cs="Calibri"/>
          <w:sz w:val="22"/>
          <w:szCs w:val="22"/>
        </w:rPr>
      </w:pPr>
    </w:p>
    <w:p w14:paraId="26142BB4" w14:textId="77777777" w:rsidR="006169E7" w:rsidRPr="006B28C2" w:rsidRDefault="006169E7" w:rsidP="006169E7">
      <w:pPr>
        <w:autoSpaceDE w:val="0"/>
        <w:autoSpaceDN w:val="0"/>
        <w:adjustRightInd w:val="0"/>
        <w:spacing w:line="280" w:lineRule="atLeast"/>
        <w:jc w:val="both"/>
        <w:rPr>
          <w:rFonts w:ascii="Calibri" w:hAnsi="Calibri" w:cs="Calibri"/>
          <w:sz w:val="22"/>
          <w:szCs w:val="22"/>
        </w:rPr>
      </w:pPr>
      <w:r w:rsidRPr="006B28C2">
        <w:rPr>
          <w:rFonts w:ascii="Calibri" w:hAnsi="Calibri" w:cs="Calibri"/>
          <w:sz w:val="22"/>
          <w:szCs w:val="22"/>
        </w:rPr>
        <w:t>(v) Cumprir a legislação aplicável.</w:t>
      </w:r>
    </w:p>
    <w:p w14:paraId="7CBEED82" w14:textId="77777777" w:rsidR="006169E7" w:rsidRPr="006B28C2" w:rsidRDefault="006169E7" w:rsidP="006169E7">
      <w:pPr>
        <w:autoSpaceDE w:val="0"/>
        <w:autoSpaceDN w:val="0"/>
        <w:adjustRightInd w:val="0"/>
        <w:spacing w:line="280" w:lineRule="atLeast"/>
        <w:jc w:val="both"/>
        <w:rPr>
          <w:rFonts w:ascii="Calibri" w:hAnsi="Calibri" w:cs="Calibri"/>
          <w:sz w:val="22"/>
          <w:szCs w:val="22"/>
        </w:rPr>
      </w:pPr>
    </w:p>
    <w:p w14:paraId="244201ED" w14:textId="77777777" w:rsidR="006169E7" w:rsidRPr="006B28C2" w:rsidRDefault="00387A1A" w:rsidP="006169E7">
      <w:pPr>
        <w:autoSpaceDE w:val="0"/>
        <w:autoSpaceDN w:val="0"/>
        <w:adjustRightInd w:val="0"/>
        <w:spacing w:line="280" w:lineRule="atLeast"/>
        <w:jc w:val="both"/>
        <w:rPr>
          <w:rFonts w:ascii="Calibri" w:hAnsi="Calibri" w:cs="Calibri"/>
          <w:sz w:val="22"/>
          <w:szCs w:val="22"/>
        </w:rPr>
      </w:pPr>
      <w:r w:rsidRPr="006B28C2">
        <w:rPr>
          <w:rFonts w:ascii="Calibri" w:hAnsi="Calibri" w:cs="Calibri"/>
          <w:sz w:val="22"/>
          <w:szCs w:val="22"/>
        </w:rPr>
        <w:t>19</w:t>
      </w:r>
      <w:r w:rsidR="006169E7" w:rsidRPr="006B28C2">
        <w:rPr>
          <w:rFonts w:ascii="Calibri" w:hAnsi="Calibri" w:cs="Calibri"/>
          <w:sz w:val="22"/>
          <w:szCs w:val="22"/>
        </w:rPr>
        <w:t>.7</w:t>
      </w:r>
      <w:r w:rsidR="00560652">
        <w:rPr>
          <w:rFonts w:ascii="Calibri" w:hAnsi="Calibri" w:cs="Calibri"/>
          <w:sz w:val="22"/>
          <w:szCs w:val="22"/>
        </w:rPr>
        <w:t>.</w:t>
      </w:r>
      <w:r w:rsidR="006169E7" w:rsidRPr="006B28C2">
        <w:rPr>
          <w:rFonts w:ascii="Calibri" w:hAnsi="Calibri" w:cs="Calibri"/>
          <w:sz w:val="22"/>
          <w:szCs w:val="22"/>
        </w:rPr>
        <w:t xml:space="preserve"> </w:t>
      </w:r>
      <w:r w:rsidR="00AB054C" w:rsidRPr="006B28C2">
        <w:rPr>
          <w:rFonts w:ascii="Calibri" w:hAnsi="Calibri" w:cs="Calibri"/>
          <w:sz w:val="22"/>
          <w:szCs w:val="22"/>
        </w:rPr>
        <w:t xml:space="preserve">Havendo fundado receio (como, por exemplo, em virtude de mídia adversa) de que a CONTRATADA, ou de quaisquer das pessoas físicas ou jurídicas mencionadas na cláusula 19.1, descumpriu quaisquer das obrigações previstas na alínea (i) do item 19.1, a CONTRATADA deverá permitir que a </w:t>
      </w:r>
      <w:r w:rsidR="00207199">
        <w:rPr>
          <w:rFonts w:ascii="Calibri" w:hAnsi="Calibri" w:cs="Calibri"/>
          <w:b/>
          <w:sz w:val="22"/>
          <w:szCs w:val="22"/>
        </w:rPr>
        <w:t>VIBRA</w:t>
      </w:r>
      <w:r w:rsidR="00AB054C" w:rsidRPr="006B28C2">
        <w:rPr>
          <w:rFonts w:ascii="Calibri" w:hAnsi="Calibri" w:cs="Calibri"/>
          <w:sz w:val="22"/>
          <w:szCs w:val="22"/>
        </w:rPr>
        <w:t xml:space="preserve">, mediante comunicado por escrito com, no mínimo, 05 (cinco) dias úteis de antecedência, tenha acesso aos documentos e informações relativas ao objeto do presente contrato, para verificar a conformidade da </w:t>
      </w:r>
      <w:r w:rsidR="00207199">
        <w:rPr>
          <w:rFonts w:ascii="Calibri" w:hAnsi="Calibri" w:cs="Calibri"/>
          <w:b/>
          <w:sz w:val="22"/>
          <w:szCs w:val="22"/>
        </w:rPr>
        <w:t>VIBRA</w:t>
      </w:r>
      <w:r w:rsidR="00AB054C" w:rsidRPr="006B28C2">
        <w:rPr>
          <w:rFonts w:ascii="Calibri" w:hAnsi="Calibri" w:cs="Calibri"/>
          <w:sz w:val="22"/>
          <w:szCs w:val="22"/>
        </w:rPr>
        <w:t xml:space="preserve"> com os compromissos assumidos na cláusula 19.1.</w:t>
      </w:r>
    </w:p>
    <w:p w14:paraId="6E36661F" w14:textId="77777777" w:rsidR="006169E7" w:rsidRPr="006B28C2" w:rsidRDefault="006169E7" w:rsidP="006169E7">
      <w:pPr>
        <w:autoSpaceDE w:val="0"/>
        <w:autoSpaceDN w:val="0"/>
        <w:adjustRightInd w:val="0"/>
        <w:spacing w:line="280" w:lineRule="atLeast"/>
        <w:jc w:val="both"/>
        <w:rPr>
          <w:rFonts w:ascii="Calibri" w:hAnsi="Calibri" w:cs="Calibri"/>
          <w:sz w:val="22"/>
          <w:szCs w:val="22"/>
        </w:rPr>
      </w:pPr>
    </w:p>
    <w:p w14:paraId="1809C1A5" w14:textId="77777777" w:rsidR="006169E7" w:rsidRPr="006B28C2" w:rsidRDefault="001B373D" w:rsidP="006169E7">
      <w:pPr>
        <w:autoSpaceDE w:val="0"/>
        <w:autoSpaceDN w:val="0"/>
        <w:adjustRightInd w:val="0"/>
        <w:spacing w:line="280" w:lineRule="atLeast"/>
        <w:jc w:val="both"/>
        <w:rPr>
          <w:rFonts w:ascii="Calibri" w:hAnsi="Calibri" w:cs="Calibri"/>
          <w:sz w:val="22"/>
          <w:szCs w:val="22"/>
        </w:rPr>
      </w:pPr>
      <w:r w:rsidRPr="006B28C2">
        <w:rPr>
          <w:rFonts w:ascii="Calibri" w:hAnsi="Calibri" w:cs="Calibri"/>
          <w:sz w:val="22"/>
          <w:szCs w:val="22"/>
        </w:rPr>
        <w:t>19</w:t>
      </w:r>
      <w:r w:rsidR="006169E7" w:rsidRPr="006B28C2">
        <w:rPr>
          <w:rFonts w:ascii="Calibri" w:hAnsi="Calibri" w:cs="Calibri"/>
          <w:sz w:val="22"/>
          <w:szCs w:val="22"/>
        </w:rPr>
        <w:t>.8</w:t>
      </w:r>
      <w:r w:rsidR="00560652">
        <w:rPr>
          <w:rFonts w:ascii="Calibri" w:hAnsi="Calibri" w:cs="Calibri"/>
          <w:sz w:val="22"/>
          <w:szCs w:val="22"/>
        </w:rPr>
        <w:t>.</w:t>
      </w:r>
      <w:r w:rsidR="006169E7" w:rsidRPr="006B28C2">
        <w:rPr>
          <w:rFonts w:ascii="Calibri" w:hAnsi="Calibri" w:cs="Calibri"/>
          <w:sz w:val="22"/>
          <w:szCs w:val="22"/>
        </w:rPr>
        <w:t xml:space="preserve"> A CONTRATADA concorda em cooperar e auxiliar a auditoria, verificação ou investigação conduzida pela </w:t>
      </w:r>
      <w:r w:rsidR="00207199">
        <w:rPr>
          <w:rFonts w:ascii="Calibri" w:hAnsi="Calibri" w:cs="Calibri"/>
          <w:b/>
          <w:sz w:val="22"/>
          <w:szCs w:val="22"/>
        </w:rPr>
        <w:t>VIBRA</w:t>
      </w:r>
      <w:r w:rsidR="006169E7" w:rsidRPr="006B28C2">
        <w:rPr>
          <w:rFonts w:ascii="Calibri" w:hAnsi="Calibri" w:cs="Calibri"/>
          <w:sz w:val="22"/>
          <w:szCs w:val="22"/>
        </w:rPr>
        <w:t>, em relação a qualquer alegada suspeita ou comprovada não-conformidade com as obrigações deste CONTRATO ou das Leis Anticorrupção pela CONTRATADA ou por qualquer de seus administradores, diretores, prepostos, empregados, representantes e agentes, ou terceiros a seu serviço, incluindo subcontratados.</w:t>
      </w:r>
    </w:p>
    <w:p w14:paraId="38645DC7" w14:textId="77777777" w:rsidR="006169E7" w:rsidRPr="006B28C2" w:rsidRDefault="006169E7" w:rsidP="006169E7">
      <w:pPr>
        <w:autoSpaceDE w:val="0"/>
        <w:autoSpaceDN w:val="0"/>
        <w:adjustRightInd w:val="0"/>
        <w:spacing w:line="280" w:lineRule="atLeast"/>
        <w:jc w:val="both"/>
        <w:rPr>
          <w:rFonts w:ascii="Calibri" w:hAnsi="Calibri" w:cs="Calibri"/>
          <w:sz w:val="22"/>
          <w:szCs w:val="22"/>
        </w:rPr>
      </w:pPr>
    </w:p>
    <w:p w14:paraId="5CD6C1E9" w14:textId="77777777" w:rsidR="006169E7" w:rsidRPr="006B28C2" w:rsidRDefault="007B179B" w:rsidP="006169E7">
      <w:pPr>
        <w:autoSpaceDE w:val="0"/>
        <w:autoSpaceDN w:val="0"/>
        <w:adjustRightInd w:val="0"/>
        <w:spacing w:line="280" w:lineRule="atLeast"/>
        <w:jc w:val="both"/>
        <w:rPr>
          <w:rFonts w:ascii="Calibri" w:hAnsi="Calibri" w:cs="Calibri"/>
          <w:sz w:val="22"/>
          <w:szCs w:val="22"/>
        </w:rPr>
      </w:pPr>
      <w:r w:rsidRPr="006B28C2">
        <w:rPr>
          <w:rFonts w:ascii="Calibri" w:hAnsi="Calibri" w:cs="Calibri"/>
          <w:sz w:val="22"/>
          <w:szCs w:val="22"/>
        </w:rPr>
        <w:t>19</w:t>
      </w:r>
      <w:r w:rsidR="006169E7" w:rsidRPr="006B28C2">
        <w:rPr>
          <w:rFonts w:ascii="Calibri" w:hAnsi="Calibri" w:cs="Calibri"/>
          <w:sz w:val="22"/>
          <w:szCs w:val="22"/>
        </w:rPr>
        <w:t>.</w:t>
      </w:r>
      <w:r w:rsidRPr="006B28C2">
        <w:rPr>
          <w:rFonts w:ascii="Calibri" w:hAnsi="Calibri" w:cs="Calibri"/>
          <w:sz w:val="22"/>
          <w:szCs w:val="22"/>
        </w:rPr>
        <w:t>9</w:t>
      </w:r>
      <w:r w:rsidR="00560652">
        <w:rPr>
          <w:rFonts w:ascii="Calibri" w:hAnsi="Calibri" w:cs="Calibri"/>
          <w:sz w:val="22"/>
          <w:szCs w:val="22"/>
        </w:rPr>
        <w:t xml:space="preserve">. </w:t>
      </w:r>
      <w:r w:rsidR="006169E7" w:rsidRPr="006B28C2">
        <w:rPr>
          <w:rFonts w:ascii="Calibri" w:hAnsi="Calibri" w:cs="Calibri"/>
          <w:sz w:val="22"/>
          <w:szCs w:val="22"/>
        </w:rPr>
        <w:t xml:space="preserve">A CONTRATADA reportará por escrito, para o endereço eletrônico </w:t>
      </w:r>
      <w:hyperlink r:id="rId14" w:tgtFrame="_blank" w:history="1">
        <w:r w:rsidR="00E025E3">
          <w:rPr>
            <w:rStyle w:val="normaltextrun"/>
            <w:rFonts w:ascii="Calibri" w:hAnsi="Calibri" w:cs="Calibri"/>
            <w:color w:val="0000FF"/>
            <w:u w:val="single"/>
            <w:shd w:val="clear" w:color="auto" w:fill="FFFFFF"/>
          </w:rPr>
          <w:t>www.vibraenergia.com.br/canaldeetica</w:t>
        </w:r>
      </w:hyperlink>
      <w:r w:rsidR="006169E7" w:rsidRPr="00096134">
        <w:rPr>
          <w:rFonts w:ascii="Calibri" w:hAnsi="Calibri" w:cs="Calibri"/>
          <w:color w:val="0070C0"/>
          <w:sz w:val="22"/>
          <w:szCs w:val="22"/>
        </w:rPr>
        <w:t>,</w:t>
      </w:r>
      <w:r w:rsidR="006169E7" w:rsidRPr="006B28C2">
        <w:rPr>
          <w:rFonts w:ascii="Calibri" w:hAnsi="Calibri" w:cs="Calibri"/>
          <w:sz w:val="22"/>
          <w:szCs w:val="22"/>
        </w:rPr>
        <w:t xml:space="preserve"> qualquer solicitação, explícita ou implícita, de qualquer vantagem pessoal feita por empregado da </w:t>
      </w:r>
      <w:r w:rsidR="00207199">
        <w:rPr>
          <w:rFonts w:ascii="Calibri" w:hAnsi="Calibri" w:cs="Calibri"/>
          <w:b/>
          <w:sz w:val="22"/>
          <w:szCs w:val="22"/>
        </w:rPr>
        <w:t>VIBRA</w:t>
      </w:r>
      <w:r w:rsidR="008A15C5" w:rsidRPr="006B28C2">
        <w:rPr>
          <w:rFonts w:ascii="Calibri" w:hAnsi="Calibri" w:cs="Calibri"/>
          <w:sz w:val="22"/>
          <w:szCs w:val="22"/>
        </w:rPr>
        <w:t xml:space="preserve"> </w:t>
      </w:r>
      <w:r w:rsidR="006169E7" w:rsidRPr="006B28C2">
        <w:rPr>
          <w:rFonts w:ascii="Calibri" w:hAnsi="Calibri" w:cs="Calibri"/>
          <w:sz w:val="22"/>
          <w:szCs w:val="22"/>
        </w:rPr>
        <w:t xml:space="preserve"> ou por qualquer outra pessoa, para a CONTRATADA, ou para qualquer membro do Grupo da CONTRATADA, com relação às atividades, operações, serviços e trabalhos vinculados ao objeto do presente contrato.</w:t>
      </w:r>
    </w:p>
    <w:p w14:paraId="135E58C4" w14:textId="77777777" w:rsidR="007B179B" w:rsidRPr="006169E7" w:rsidRDefault="007B179B" w:rsidP="006169E7">
      <w:pPr>
        <w:autoSpaceDE w:val="0"/>
        <w:autoSpaceDN w:val="0"/>
        <w:adjustRightInd w:val="0"/>
        <w:spacing w:line="280" w:lineRule="atLeast"/>
        <w:jc w:val="both"/>
        <w:rPr>
          <w:rFonts w:ascii="Calibri" w:hAnsi="Calibri" w:cs="Calibri"/>
          <w:color w:val="FF0000"/>
          <w:sz w:val="22"/>
          <w:szCs w:val="22"/>
        </w:rPr>
      </w:pPr>
    </w:p>
    <w:p w14:paraId="46E2294E" w14:textId="77777777" w:rsidR="00A408BD" w:rsidRDefault="00A408BD" w:rsidP="00A408BD">
      <w:pPr>
        <w:pStyle w:val="PargrafodaLista1"/>
        <w:numPr>
          <w:ilvl w:val="0"/>
          <w:numId w:val="3"/>
        </w:numPr>
        <w:jc w:val="both"/>
        <w:rPr>
          <w:rFonts w:ascii="Calibri" w:hAnsi="Calibri" w:cs="Calibri"/>
          <w:b/>
          <w:sz w:val="22"/>
        </w:rPr>
      </w:pPr>
      <w:r w:rsidRPr="00A408BD">
        <w:rPr>
          <w:rFonts w:ascii="Calibri" w:hAnsi="Calibri" w:cs="Calibri"/>
          <w:b/>
          <w:sz w:val="22"/>
        </w:rPr>
        <w:t>DISPOSIÇÕES GERAIS</w:t>
      </w:r>
    </w:p>
    <w:p w14:paraId="2B48D85F" w14:textId="77777777" w:rsidR="00A408BD" w:rsidRPr="00A408BD" w:rsidRDefault="00A408BD" w:rsidP="00A408BD">
      <w:pPr>
        <w:pStyle w:val="PargrafodaLista1"/>
        <w:ind w:left="0"/>
        <w:jc w:val="both"/>
        <w:rPr>
          <w:rFonts w:ascii="Calibri" w:hAnsi="Calibri" w:cs="Calibri"/>
          <w:b/>
          <w:sz w:val="22"/>
        </w:rPr>
      </w:pPr>
      <w:r>
        <w:rPr>
          <w:rFonts w:ascii="Calibri" w:hAnsi="Calibri" w:cs="Calibri"/>
          <w:sz w:val="22"/>
        </w:rPr>
        <w:t xml:space="preserve">20.1. </w:t>
      </w:r>
      <w:r w:rsidRPr="00A408BD">
        <w:rPr>
          <w:rFonts w:ascii="Calibri" w:hAnsi="Calibri" w:cs="Calibri"/>
          <w:sz w:val="22"/>
        </w:rPr>
        <w:t>As disposições complementares que criarem, alterarem e/ou implicarem, em renúncia a direitos e obrigações das PARTES, serão formalizadas através de termos aditivos celebrados por seus representantes credenciados.</w:t>
      </w:r>
    </w:p>
    <w:p w14:paraId="345DB9CB" w14:textId="77777777" w:rsidR="00A408BD" w:rsidRPr="00A408BD" w:rsidRDefault="00A408BD" w:rsidP="00A408BD">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 xml:space="preserve">20.2. </w:t>
      </w:r>
      <w:r w:rsidRPr="00A408BD">
        <w:rPr>
          <w:rFonts w:ascii="Calibri" w:hAnsi="Calibri" w:cs="Calibri"/>
          <w:sz w:val="22"/>
          <w:szCs w:val="22"/>
        </w:rPr>
        <w:t>O não exercício de qualquer direito previsto neste CONTRATO representará simples tolerância, não podendo ser invocado pela outra parte como novação de qualquer das suas obrigações aqui assumidas.</w:t>
      </w:r>
    </w:p>
    <w:p w14:paraId="62EBF9A1" w14:textId="77777777" w:rsidR="00147DFB" w:rsidRDefault="00147DFB" w:rsidP="00400813">
      <w:pPr>
        <w:autoSpaceDE w:val="0"/>
        <w:autoSpaceDN w:val="0"/>
        <w:adjustRightInd w:val="0"/>
        <w:spacing w:line="280" w:lineRule="atLeast"/>
        <w:jc w:val="both"/>
        <w:rPr>
          <w:rFonts w:ascii="Calibri" w:hAnsi="Calibri" w:cs="Calibri"/>
          <w:sz w:val="22"/>
          <w:szCs w:val="22"/>
        </w:rPr>
      </w:pPr>
    </w:p>
    <w:p w14:paraId="253AF7CD" w14:textId="186A401A" w:rsidR="00E42F05" w:rsidRDefault="00147DFB" w:rsidP="00400813">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20.3</w:t>
      </w:r>
      <w:r w:rsidR="00495B7B">
        <w:rPr>
          <w:rFonts w:ascii="Calibri" w:hAnsi="Calibri" w:cs="Calibri"/>
          <w:sz w:val="22"/>
          <w:szCs w:val="22"/>
        </w:rPr>
        <w:t xml:space="preserve">. </w:t>
      </w:r>
      <w:r w:rsidR="00E42F05" w:rsidRPr="00400813">
        <w:rPr>
          <w:rFonts w:ascii="Calibri" w:hAnsi="Calibri" w:cs="Calibri"/>
          <w:sz w:val="22"/>
          <w:szCs w:val="22"/>
        </w:rPr>
        <w:t xml:space="preserve">Os documentos relacionados </w:t>
      </w:r>
      <w:r w:rsidR="00551BEA">
        <w:rPr>
          <w:rFonts w:ascii="Calibri" w:hAnsi="Calibri" w:cs="Calibri"/>
          <w:sz w:val="22"/>
          <w:szCs w:val="22"/>
        </w:rPr>
        <w:t>no item X</w:t>
      </w:r>
      <w:r w:rsidR="00CC1EAF">
        <w:rPr>
          <w:rFonts w:ascii="Calibri" w:hAnsi="Calibri" w:cs="Calibri"/>
          <w:sz w:val="22"/>
          <w:szCs w:val="22"/>
        </w:rPr>
        <w:t>III</w:t>
      </w:r>
      <w:r w:rsidR="00551BEA">
        <w:rPr>
          <w:rFonts w:ascii="Calibri" w:hAnsi="Calibri" w:cs="Calibri"/>
          <w:sz w:val="22"/>
          <w:szCs w:val="22"/>
        </w:rPr>
        <w:t xml:space="preserve"> fazem</w:t>
      </w:r>
      <w:r w:rsidR="00E42F05" w:rsidRPr="00400813">
        <w:rPr>
          <w:rFonts w:ascii="Calibri" w:hAnsi="Calibri" w:cs="Calibri"/>
          <w:sz w:val="22"/>
          <w:szCs w:val="22"/>
        </w:rPr>
        <w:t xml:space="preserve"> parte integrante deste CONTRATO, em tudo aquilo que não o contrarie, de forma a complementar uns aos outros, sendo que em caso de dúvida prevalecerá sempre o expressamente disposto neste CONTRATO.</w:t>
      </w:r>
    </w:p>
    <w:p w14:paraId="0C6C2CD5" w14:textId="77777777" w:rsidR="003933CD" w:rsidRDefault="003933CD" w:rsidP="00400813">
      <w:pPr>
        <w:autoSpaceDE w:val="0"/>
        <w:autoSpaceDN w:val="0"/>
        <w:adjustRightInd w:val="0"/>
        <w:spacing w:line="280" w:lineRule="atLeast"/>
        <w:jc w:val="both"/>
        <w:rPr>
          <w:rFonts w:ascii="Calibri" w:hAnsi="Calibri" w:cs="Calibri"/>
          <w:sz w:val="22"/>
          <w:szCs w:val="22"/>
        </w:rPr>
      </w:pPr>
    </w:p>
    <w:p w14:paraId="157DC112" w14:textId="77777777" w:rsidR="003933CD" w:rsidRPr="00400813" w:rsidRDefault="00147DFB" w:rsidP="003933CD">
      <w:pPr>
        <w:autoSpaceDE w:val="0"/>
        <w:autoSpaceDN w:val="0"/>
        <w:adjustRightInd w:val="0"/>
        <w:spacing w:line="280" w:lineRule="atLeast"/>
        <w:jc w:val="both"/>
        <w:rPr>
          <w:rFonts w:ascii="Calibri" w:hAnsi="Calibri" w:cs="Calibri"/>
          <w:sz w:val="22"/>
          <w:szCs w:val="22"/>
        </w:rPr>
      </w:pPr>
      <w:r>
        <w:rPr>
          <w:rFonts w:ascii="Calibri" w:hAnsi="Calibri" w:cs="Calibri"/>
          <w:sz w:val="22"/>
          <w:szCs w:val="22"/>
        </w:rPr>
        <w:t>20.4</w:t>
      </w:r>
      <w:r w:rsidR="003933CD">
        <w:rPr>
          <w:rFonts w:ascii="Calibri" w:hAnsi="Calibri" w:cs="Calibri"/>
          <w:sz w:val="22"/>
          <w:szCs w:val="22"/>
        </w:rPr>
        <w:t xml:space="preserve">. </w:t>
      </w:r>
      <w:r w:rsidR="003933CD" w:rsidRPr="00400813">
        <w:rPr>
          <w:rFonts w:ascii="Calibri" w:hAnsi="Calibri" w:cs="Calibri"/>
          <w:sz w:val="22"/>
          <w:szCs w:val="22"/>
        </w:rPr>
        <w:t>As disposições complementares que criarem, alterarem e/ou implicarem, em renúncia a direitos e obrigações das PARTES, serão formalizadas através de termos aditivos celebrados por seus representantes credenciados.</w:t>
      </w:r>
    </w:p>
    <w:p w14:paraId="709E88E4" w14:textId="77777777" w:rsidR="003933CD" w:rsidRPr="00400813" w:rsidRDefault="003933CD" w:rsidP="003933CD">
      <w:pPr>
        <w:autoSpaceDE w:val="0"/>
        <w:autoSpaceDN w:val="0"/>
        <w:adjustRightInd w:val="0"/>
        <w:spacing w:line="280" w:lineRule="atLeast"/>
        <w:jc w:val="both"/>
        <w:rPr>
          <w:rFonts w:ascii="Calibri" w:hAnsi="Calibri" w:cs="Calibri"/>
          <w:sz w:val="22"/>
          <w:szCs w:val="22"/>
        </w:rPr>
      </w:pPr>
    </w:p>
    <w:p w14:paraId="56B1D2C3" w14:textId="77777777" w:rsidR="003933CD" w:rsidRDefault="003933CD" w:rsidP="003933CD">
      <w:pPr>
        <w:autoSpaceDE w:val="0"/>
        <w:autoSpaceDN w:val="0"/>
        <w:adjustRightInd w:val="0"/>
        <w:spacing w:line="280" w:lineRule="atLeast"/>
        <w:jc w:val="both"/>
        <w:rPr>
          <w:rFonts w:ascii="Calibri" w:hAnsi="Calibri" w:cs="Calibri"/>
          <w:sz w:val="22"/>
          <w:szCs w:val="22"/>
        </w:rPr>
      </w:pPr>
      <w:r w:rsidRPr="70D208EB">
        <w:rPr>
          <w:rFonts w:ascii="Calibri" w:hAnsi="Calibri" w:cs="Calibri"/>
          <w:sz w:val="22"/>
          <w:szCs w:val="22"/>
        </w:rPr>
        <w:t>2</w:t>
      </w:r>
      <w:r w:rsidR="00147DFB" w:rsidRPr="70D208EB">
        <w:rPr>
          <w:rFonts w:ascii="Calibri" w:hAnsi="Calibri" w:cs="Calibri"/>
          <w:sz w:val="22"/>
          <w:szCs w:val="22"/>
        </w:rPr>
        <w:t>0.5</w:t>
      </w:r>
      <w:r w:rsidRPr="70D208EB">
        <w:rPr>
          <w:rFonts w:ascii="Calibri" w:hAnsi="Calibri" w:cs="Calibri"/>
          <w:sz w:val="22"/>
          <w:szCs w:val="22"/>
        </w:rPr>
        <w:t>. O não exercício de qualquer direito previsto neste CONTRATO representará simples tolerância, não podendo ser invocado pela outra parte como novação de qualquer das suas obrigações aqui assumidas.</w:t>
      </w:r>
    </w:p>
    <w:p w14:paraId="43434CB2" w14:textId="0646F271" w:rsidR="70D208EB" w:rsidRDefault="70D208EB" w:rsidP="70D208EB">
      <w:pPr>
        <w:spacing w:line="280" w:lineRule="atLeast"/>
        <w:jc w:val="both"/>
        <w:rPr>
          <w:rFonts w:ascii="Calibri" w:hAnsi="Calibri" w:cs="Calibri"/>
          <w:sz w:val="22"/>
          <w:szCs w:val="22"/>
        </w:rPr>
      </w:pPr>
    </w:p>
    <w:p w14:paraId="66DED35E" w14:textId="55A66771" w:rsidR="60322ED9" w:rsidRDefault="60322ED9" w:rsidP="70D208EB">
      <w:pPr>
        <w:spacing w:line="280" w:lineRule="atLeast"/>
        <w:jc w:val="both"/>
        <w:rPr>
          <w:rFonts w:ascii="Calibri" w:eastAsia="Calibri" w:hAnsi="Calibri" w:cs="Calibri"/>
          <w:sz w:val="22"/>
          <w:szCs w:val="22"/>
        </w:rPr>
      </w:pPr>
      <w:r w:rsidRPr="70D208EB">
        <w:rPr>
          <w:rFonts w:ascii="Calibri" w:eastAsia="Calibri" w:hAnsi="Calibri" w:cs="Calibri"/>
          <w:color w:val="000000" w:themeColor="text1"/>
          <w:sz w:val="22"/>
          <w:szCs w:val="22"/>
        </w:rPr>
        <w:t>20.6. As Partes declaram e garantem que possuem plena legitimidade, poderes e autorização para celebrar o presente Contrato, bem como que a sua celebração e execução, nas condições aqui previstas, não violam qualquer obrigação contratual ou legal previamente assumida, nem implicam violação de direitos de terceiros, especialmente no que se refere a contratos com objeto semelhante ou relacionado.</w:t>
      </w:r>
    </w:p>
    <w:p w14:paraId="458408CE" w14:textId="240D9D0B" w:rsidR="70D208EB" w:rsidRDefault="70D208EB" w:rsidP="70D208EB">
      <w:pPr>
        <w:spacing w:line="280" w:lineRule="atLeast"/>
        <w:jc w:val="both"/>
        <w:rPr>
          <w:rFonts w:ascii="Calibri" w:hAnsi="Calibri" w:cs="Calibri"/>
          <w:sz w:val="22"/>
          <w:szCs w:val="22"/>
        </w:rPr>
      </w:pPr>
    </w:p>
    <w:p w14:paraId="508C98E9" w14:textId="77777777" w:rsidR="00560652" w:rsidRDefault="00560652" w:rsidP="003933CD">
      <w:pPr>
        <w:autoSpaceDE w:val="0"/>
        <w:autoSpaceDN w:val="0"/>
        <w:adjustRightInd w:val="0"/>
        <w:spacing w:line="280" w:lineRule="atLeast"/>
        <w:jc w:val="both"/>
        <w:rPr>
          <w:rFonts w:ascii="Calibri" w:hAnsi="Calibri" w:cs="Calibri"/>
          <w:sz w:val="22"/>
          <w:szCs w:val="22"/>
        </w:rPr>
      </w:pPr>
    </w:p>
    <w:p w14:paraId="779F8E76" w14:textId="77777777" w:rsidR="00560652" w:rsidRDefault="00560652" w:rsidP="003933CD">
      <w:pPr>
        <w:autoSpaceDE w:val="0"/>
        <w:autoSpaceDN w:val="0"/>
        <w:adjustRightInd w:val="0"/>
        <w:spacing w:line="280" w:lineRule="atLeast"/>
        <w:jc w:val="both"/>
        <w:rPr>
          <w:rFonts w:ascii="Calibri" w:hAnsi="Calibri" w:cs="Calibri"/>
          <w:sz w:val="22"/>
          <w:szCs w:val="22"/>
        </w:rPr>
      </w:pPr>
    </w:p>
    <w:p w14:paraId="2887CF10" w14:textId="77777777" w:rsidR="00560652" w:rsidRDefault="00560652" w:rsidP="00560652">
      <w:pPr>
        <w:autoSpaceDE w:val="0"/>
        <w:autoSpaceDN w:val="0"/>
        <w:adjustRightInd w:val="0"/>
        <w:spacing w:line="280" w:lineRule="atLeast"/>
        <w:jc w:val="both"/>
        <w:rPr>
          <w:rFonts w:ascii="Calibri" w:hAnsi="Calibri" w:cs="Calibri"/>
          <w:sz w:val="22"/>
          <w:szCs w:val="22"/>
        </w:rPr>
      </w:pPr>
      <w:r w:rsidRPr="00554C41">
        <w:rPr>
          <w:rFonts w:ascii="Calibri" w:hAnsi="Calibri" w:cs="Calibri"/>
          <w:b/>
          <w:sz w:val="22"/>
          <w:szCs w:val="22"/>
        </w:rPr>
        <w:t>2</w:t>
      </w:r>
      <w:r>
        <w:rPr>
          <w:rFonts w:ascii="Calibri" w:hAnsi="Calibri" w:cs="Calibri"/>
          <w:b/>
          <w:sz w:val="22"/>
          <w:szCs w:val="22"/>
        </w:rPr>
        <w:t>1</w:t>
      </w:r>
      <w:r w:rsidRPr="00554C41">
        <w:rPr>
          <w:rFonts w:ascii="Calibri" w:hAnsi="Calibri" w:cs="Calibri"/>
          <w:b/>
          <w:sz w:val="22"/>
          <w:szCs w:val="22"/>
        </w:rPr>
        <w:t xml:space="preserve">. </w:t>
      </w:r>
      <w:r w:rsidRPr="00554C41">
        <w:rPr>
          <w:rFonts w:ascii="Calibri" w:hAnsi="Calibri" w:cs="Calibri"/>
          <w:b/>
          <w:bCs/>
          <w:sz w:val="22"/>
          <w:szCs w:val="22"/>
        </w:rPr>
        <w:t>TRATAMENTO DE DADOS PESSOAIS</w:t>
      </w:r>
      <w:r w:rsidRPr="00554C41">
        <w:rPr>
          <w:rFonts w:ascii="Calibri" w:hAnsi="Calibri" w:cs="Calibri"/>
          <w:sz w:val="22"/>
          <w:szCs w:val="22"/>
        </w:rPr>
        <w:t xml:space="preserve">  </w:t>
      </w:r>
    </w:p>
    <w:p w14:paraId="7818863E" w14:textId="77777777" w:rsidR="00560652" w:rsidRPr="00554C41" w:rsidRDefault="00560652" w:rsidP="00560652">
      <w:pPr>
        <w:autoSpaceDE w:val="0"/>
        <w:autoSpaceDN w:val="0"/>
        <w:adjustRightInd w:val="0"/>
        <w:spacing w:line="280" w:lineRule="atLeast"/>
        <w:jc w:val="both"/>
        <w:rPr>
          <w:rFonts w:ascii="Calibri" w:hAnsi="Calibri" w:cs="Calibri"/>
          <w:b/>
          <w:sz w:val="22"/>
          <w:szCs w:val="22"/>
        </w:rPr>
      </w:pPr>
    </w:p>
    <w:p w14:paraId="39953FA6" w14:textId="77777777" w:rsidR="00560652" w:rsidRPr="00554C41" w:rsidRDefault="00560652" w:rsidP="00560652">
      <w:pPr>
        <w:autoSpaceDE w:val="0"/>
        <w:autoSpaceDN w:val="0"/>
        <w:adjustRightInd w:val="0"/>
        <w:spacing w:line="280" w:lineRule="atLeast"/>
        <w:jc w:val="both"/>
        <w:rPr>
          <w:rFonts w:ascii="Calibri" w:hAnsi="Calibri" w:cs="Calibri"/>
          <w:sz w:val="22"/>
          <w:szCs w:val="22"/>
        </w:rPr>
      </w:pPr>
      <w:r w:rsidRPr="00554C41">
        <w:rPr>
          <w:rFonts w:ascii="Calibri" w:hAnsi="Calibri" w:cs="Calibri"/>
          <w:sz w:val="22"/>
          <w:szCs w:val="22"/>
        </w:rPr>
        <w:t>2</w:t>
      </w:r>
      <w:r>
        <w:rPr>
          <w:rFonts w:ascii="Calibri" w:hAnsi="Calibri" w:cs="Calibri"/>
          <w:sz w:val="22"/>
          <w:szCs w:val="22"/>
        </w:rPr>
        <w:t>1</w:t>
      </w:r>
      <w:r w:rsidRPr="00554C41">
        <w:rPr>
          <w:rFonts w:ascii="Calibri" w:hAnsi="Calibri" w:cs="Calibri"/>
          <w:sz w:val="22"/>
          <w:szCs w:val="22"/>
        </w:rPr>
        <w:t>.1. As partes concordam que o tratamento dos dados e informações relacionados ao escopo deste contrato deverá observar a legislação aplicável aos dados pessoais, em especial a Lei nº 13.709/2018 (“Lei Geral de Proteção de Dados- LGPD).  </w:t>
      </w:r>
    </w:p>
    <w:p w14:paraId="6E7BEAA2" w14:textId="77777777" w:rsidR="00560652" w:rsidRPr="00554C41" w:rsidRDefault="00560652" w:rsidP="00560652">
      <w:pPr>
        <w:autoSpaceDE w:val="0"/>
        <w:autoSpaceDN w:val="0"/>
        <w:adjustRightInd w:val="0"/>
        <w:spacing w:line="280" w:lineRule="atLeast"/>
        <w:jc w:val="both"/>
        <w:rPr>
          <w:rFonts w:ascii="Calibri" w:hAnsi="Calibri" w:cs="Calibri"/>
          <w:sz w:val="22"/>
          <w:szCs w:val="22"/>
        </w:rPr>
      </w:pPr>
      <w:r w:rsidRPr="00554C41">
        <w:rPr>
          <w:rFonts w:ascii="Calibri" w:hAnsi="Calibri" w:cs="Calibri"/>
          <w:sz w:val="22"/>
          <w:szCs w:val="22"/>
        </w:rPr>
        <w:t> </w:t>
      </w:r>
    </w:p>
    <w:p w14:paraId="4F952885" w14:textId="77777777" w:rsidR="00560652" w:rsidRPr="00554C41" w:rsidRDefault="00560652" w:rsidP="00560652">
      <w:pPr>
        <w:autoSpaceDE w:val="0"/>
        <w:autoSpaceDN w:val="0"/>
        <w:adjustRightInd w:val="0"/>
        <w:spacing w:line="280" w:lineRule="atLeast"/>
        <w:jc w:val="both"/>
        <w:rPr>
          <w:rFonts w:ascii="Calibri" w:hAnsi="Calibri" w:cs="Calibri"/>
          <w:sz w:val="22"/>
          <w:szCs w:val="22"/>
        </w:rPr>
      </w:pPr>
      <w:r w:rsidRPr="00554C41">
        <w:rPr>
          <w:rFonts w:ascii="Calibri" w:hAnsi="Calibri" w:cs="Calibri"/>
          <w:sz w:val="22"/>
          <w:szCs w:val="22"/>
        </w:rPr>
        <w:t>2</w:t>
      </w:r>
      <w:r>
        <w:rPr>
          <w:rFonts w:ascii="Calibri" w:hAnsi="Calibri" w:cs="Calibri"/>
          <w:sz w:val="22"/>
          <w:szCs w:val="22"/>
        </w:rPr>
        <w:t>1</w:t>
      </w:r>
      <w:r w:rsidRPr="00554C41">
        <w:rPr>
          <w:rFonts w:ascii="Calibri" w:hAnsi="Calibri" w:cs="Calibri"/>
          <w:sz w:val="22"/>
          <w:szCs w:val="22"/>
        </w:rPr>
        <w:t xml:space="preserve">.2. A </w:t>
      </w:r>
      <w:r w:rsidRPr="00554C41">
        <w:rPr>
          <w:rFonts w:ascii="Calibri" w:hAnsi="Calibri" w:cs="Calibri"/>
          <w:b/>
          <w:bCs/>
          <w:sz w:val="22"/>
          <w:szCs w:val="22"/>
        </w:rPr>
        <w:t>CONTRATADA</w:t>
      </w:r>
      <w:r w:rsidRPr="00554C41">
        <w:rPr>
          <w:rFonts w:ascii="Calibri" w:hAnsi="Calibri" w:cs="Calibri"/>
          <w:sz w:val="22"/>
          <w:szCs w:val="22"/>
        </w:rPr>
        <w:t> tratará os dados relacionados com as categorias de dados pessoais unicamente para a(s) finalidade(s) indicada(s) no escopo deste contrato, que poderão ser complementadas com instruções fornecidas, por escrito, pela </w:t>
      </w:r>
      <w:r w:rsidR="00207199">
        <w:rPr>
          <w:rFonts w:ascii="Calibri" w:hAnsi="Calibri" w:cs="Calibri"/>
          <w:b/>
          <w:bCs/>
          <w:sz w:val="22"/>
          <w:szCs w:val="22"/>
        </w:rPr>
        <w:t>VIBRA</w:t>
      </w:r>
      <w:r w:rsidRPr="00554C41">
        <w:rPr>
          <w:rFonts w:ascii="Calibri" w:hAnsi="Calibri" w:cs="Calibri"/>
          <w:sz w:val="22"/>
          <w:szCs w:val="22"/>
        </w:rPr>
        <w:t xml:space="preserve"> e não </w:t>
      </w:r>
      <w:proofErr w:type="gramStart"/>
      <w:r w:rsidRPr="00554C41">
        <w:rPr>
          <w:rFonts w:ascii="Calibri" w:hAnsi="Calibri" w:cs="Calibri"/>
          <w:sz w:val="22"/>
          <w:szCs w:val="22"/>
        </w:rPr>
        <w:t>poderá  tratar</w:t>
      </w:r>
      <w:proofErr w:type="gramEnd"/>
      <w:r w:rsidRPr="00554C41">
        <w:rPr>
          <w:rFonts w:ascii="Calibri" w:hAnsi="Calibri" w:cs="Calibri"/>
          <w:sz w:val="22"/>
          <w:szCs w:val="22"/>
        </w:rPr>
        <w:t xml:space="preserve">, transferir, compartilhar, </w:t>
      </w:r>
      <w:proofErr w:type="gramStart"/>
      <w:r w:rsidRPr="00554C41">
        <w:rPr>
          <w:rFonts w:ascii="Calibri" w:hAnsi="Calibri" w:cs="Calibri"/>
          <w:sz w:val="22"/>
          <w:szCs w:val="22"/>
        </w:rPr>
        <w:t>modificar,  alterar</w:t>
      </w:r>
      <w:proofErr w:type="gramEnd"/>
      <w:r w:rsidRPr="00554C41">
        <w:rPr>
          <w:rFonts w:ascii="Calibri" w:hAnsi="Calibri" w:cs="Calibri"/>
          <w:sz w:val="22"/>
          <w:szCs w:val="22"/>
        </w:rPr>
        <w:t xml:space="preserve">, divulgar </w:t>
      </w:r>
      <w:proofErr w:type="gramStart"/>
      <w:r w:rsidRPr="00554C41">
        <w:rPr>
          <w:rFonts w:ascii="Calibri" w:hAnsi="Calibri" w:cs="Calibri"/>
          <w:sz w:val="22"/>
          <w:szCs w:val="22"/>
        </w:rPr>
        <w:t>ou  dar</w:t>
      </w:r>
      <w:proofErr w:type="gramEnd"/>
      <w:r w:rsidRPr="00554C41">
        <w:rPr>
          <w:rFonts w:ascii="Calibri" w:hAnsi="Calibri" w:cs="Calibri"/>
          <w:sz w:val="22"/>
          <w:szCs w:val="22"/>
        </w:rPr>
        <w:t xml:space="preserve"> qualquer outro tratamento de dados pessoais de terceiros sem </w:t>
      </w:r>
      <w:proofErr w:type="gramStart"/>
      <w:r w:rsidRPr="00554C41">
        <w:rPr>
          <w:rFonts w:ascii="Calibri" w:hAnsi="Calibri" w:cs="Calibri"/>
          <w:sz w:val="22"/>
          <w:szCs w:val="22"/>
        </w:rPr>
        <w:t>essas  instruções</w:t>
      </w:r>
      <w:proofErr w:type="gramEnd"/>
      <w:r w:rsidRPr="00554C41">
        <w:rPr>
          <w:rFonts w:ascii="Calibri" w:hAnsi="Calibri" w:cs="Calibri"/>
          <w:sz w:val="22"/>
          <w:szCs w:val="22"/>
        </w:rPr>
        <w:t>/aprovações.  </w:t>
      </w:r>
    </w:p>
    <w:p w14:paraId="63E4A9CD" w14:textId="77777777" w:rsidR="00560652" w:rsidRPr="00554C41" w:rsidRDefault="00560652" w:rsidP="00560652">
      <w:pPr>
        <w:autoSpaceDE w:val="0"/>
        <w:autoSpaceDN w:val="0"/>
        <w:adjustRightInd w:val="0"/>
        <w:spacing w:line="280" w:lineRule="atLeast"/>
        <w:jc w:val="both"/>
        <w:rPr>
          <w:rFonts w:ascii="Calibri" w:hAnsi="Calibri" w:cs="Calibri"/>
          <w:sz w:val="22"/>
          <w:szCs w:val="22"/>
        </w:rPr>
      </w:pPr>
      <w:r w:rsidRPr="00554C41">
        <w:rPr>
          <w:rFonts w:ascii="Calibri" w:hAnsi="Calibri" w:cs="Calibri"/>
          <w:sz w:val="22"/>
          <w:szCs w:val="22"/>
        </w:rPr>
        <w:t> </w:t>
      </w:r>
    </w:p>
    <w:p w14:paraId="49A04908" w14:textId="77777777" w:rsidR="00560652" w:rsidRPr="00554C41" w:rsidRDefault="00560652" w:rsidP="00560652">
      <w:pPr>
        <w:autoSpaceDE w:val="0"/>
        <w:autoSpaceDN w:val="0"/>
        <w:adjustRightInd w:val="0"/>
        <w:spacing w:line="280" w:lineRule="atLeast"/>
        <w:jc w:val="both"/>
        <w:rPr>
          <w:rFonts w:ascii="Calibri" w:hAnsi="Calibri" w:cs="Calibri"/>
          <w:sz w:val="22"/>
          <w:szCs w:val="22"/>
        </w:rPr>
      </w:pPr>
      <w:r w:rsidRPr="00554C41">
        <w:rPr>
          <w:rFonts w:ascii="Calibri" w:hAnsi="Calibri" w:cs="Calibri"/>
          <w:sz w:val="22"/>
          <w:szCs w:val="22"/>
        </w:rPr>
        <w:t>2</w:t>
      </w:r>
      <w:r>
        <w:rPr>
          <w:rFonts w:ascii="Calibri" w:hAnsi="Calibri" w:cs="Calibri"/>
          <w:sz w:val="22"/>
          <w:szCs w:val="22"/>
        </w:rPr>
        <w:t>1</w:t>
      </w:r>
      <w:r w:rsidRPr="00554C41">
        <w:rPr>
          <w:rFonts w:ascii="Calibri" w:hAnsi="Calibri" w:cs="Calibri"/>
          <w:sz w:val="22"/>
          <w:szCs w:val="22"/>
        </w:rPr>
        <w:t xml:space="preserve">.3. A </w:t>
      </w:r>
      <w:r w:rsidRPr="00554C41">
        <w:rPr>
          <w:rFonts w:ascii="Calibri" w:hAnsi="Calibri" w:cs="Calibri"/>
          <w:b/>
          <w:bCs/>
          <w:sz w:val="22"/>
          <w:szCs w:val="22"/>
        </w:rPr>
        <w:t>CONTRATADA</w:t>
      </w:r>
      <w:r w:rsidRPr="00554C41">
        <w:rPr>
          <w:rFonts w:ascii="Calibri" w:hAnsi="Calibri" w:cs="Calibri"/>
          <w:sz w:val="22"/>
          <w:szCs w:val="22"/>
        </w:rPr>
        <w:t xml:space="preserve"> deverá auxiliar imediatamente a </w:t>
      </w:r>
      <w:r w:rsidR="00207199">
        <w:rPr>
          <w:rFonts w:ascii="Calibri" w:hAnsi="Calibri" w:cs="Calibri"/>
          <w:b/>
          <w:bCs/>
          <w:sz w:val="22"/>
          <w:szCs w:val="22"/>
        </w:rPr>
        <w:t>VIBRA</w:t>
      </w:r>
      <w:r w:rsidRPr="00554C41">
        <w:rPr>
          <w:rFonts w:ascii="Calibri" w:hAnsi="Calibri" w:cs="Calibri"/>
          <w:sz w:val="22"/>
          <w:szCs w:val="22"/>
        </w:rPr>
        <w:t xml:space="preserve"> no atendimento de quaisquer solicitações dos titulares dos dados ou de autoridades públicas, que se façam devidas no âmbito desse contrato.  </w:t>
      </w:r>
    </w:p>
    <w:p w14:paraId="4F6584BE" w14:textId="77777777" w:rsidR="00560652" w:rsidRPr="00554C41" w:rsidRDefault="00560652" w:rsidP="00560652">
      <w:pPr>
        <w:autoSpaceDE w:val="0"/>
        <w:autoSpaceDN w:val="0"/>
        <w:adjustRightInd w:val="0"/>
        <w:spacing w:line="280" w:lineRule="atLeast"/>
        <w:jc w:val="both"/>
        <w:rPr>
          <w:rFonts w:ascii="Calibri" w:hAnsi="Calibri" w:cs="Calibri"/>
          <w:sz w:val="22"/>
          <w:szCs w:val="22"/>
        </w:rPr>
      </w:pPr>
      <w:r w:rsidRPr="00554C41">
        <w:rPr>
          <w:rFonts w:ascii="Calibri" w:hAnsi="Calibri" w:cs="Calibri"/>
          <w:sz w:val="22"/>
          <w:szCs w:val="22"/>
        </w:rPr>
        <w:t> </w:t>
      </w:r>
    </w:p>
    <w:p w14:paraId="37CE9F07" w14:textId="77777777" w:rsidR="00560652" w:rsidRPr="00554C41" w:rsidRDefault="00560652" w:rsidP="00560652">
      <w:pPr>
        <w:autoSpaceDE w:val="0"/>
        <w:autoSpaceDN w:val="0"/>
        <w:adjustRightInd w:val="0"/>
        <w:spacing w:line="280" w:lineRule="atLeast"/>
        <w:jc w:val="both"/>
        <w:rPr>
          <w:rFonts w:ascii="Calibri" w:hAnsi="Calibri" w:cs="Calibri"/>
          <w:sz w:val="22"/>
          <w:szCs w:val="22"/>
        </w:rPr>
      </w:pPr>
      <w:r w:rsidRPr="00554C41">
        <w:rPr>
          <w:rFonts w:ascii="Calibri" w:hAnsi="Calibri" w:cs="Calibri"/>
          <w:sz w:val="22"/>
          <w:szCs w:val="22"/>
        </w:rPr>
        <w:t>2</w:t>
      </w:r>
      <w:r>
        <w:rPr>
          <w:rFonts w:ascii="Calibri" w:hAnsi="Calibri" w:cs="Calibri"/>
          <w:sz w:val="22"/>
          <w:szCs w:val="22"/>
        </w:rPr>
        <w:t>1</w:t>
      </w:r>
      <w:r w:rsidRPr="00554C41">
        <w:rPr>
          <w:rFonts w:ascii="Calibri" w:hAnsi="Calibri" w:cs="Calibri"/>
          <w:sz w:val="22"/>
          <w:szCs w:val="22"/>
        </w:rPr>
        <w:t>.4.  A </w:t>
      </w:r>
      <w:r w:rsidRPr="00554C41">
        <w:rPr>
          <w:rFonts w:ascii="Calibri" w:hAnsi="Calibri" w:cs="Calibri"/>
          <w:b/>
          <w:bCs/>
          <w:sz w:val="22"/>
          <w:szCs w:val="22"/>
        </w:rPr>
        <w:t>CONTRATADA</w:t>
      </w:r>
      <w:r w:rsidRPr="00554C41">
        <w:rPr>
          <w:rFonts w:ascii="Calibri" w:hAnsi="Calibri" w:cs="Calibri"/>
          <w:sz w:val="22"/>
          <w:szCs w:val="22"/>
        </w:rPr>
        <w:t xml:space="preserve"> não poderá transferir os dados pessoais relacionados a esse contrato para locais e/ou pessoas fora do território brasileiro, sem o consentimento prévio, por escrito, da </w:t>
      </w:r>
      <w:r w:rsidR="00207199">
        <w:rPr>
          <w:rFonts w:ascii="Calibri" w:hAnsi="Calibri" w:cs="Calibri"/>
          <w:b/>
          <w:bCs/>
          <w:sz w:val="22"/>
          <w:szCs w:val="22"/>
        </w:rPr>
        <w:t>VIBRA</w:t>
      </w:r>
      <w:r w:rsidRPr="00554C41">
        <w:rPr>
          <w:rFonts w:ascii="Calibri" w:hAnsi="Calibri" w:cs="Calibri"/>
          <w:sz w:val="22"/>
          <w:szCs w:val="22"/>
        </w:rPr>
        <w:t>.  </w:t>
      </w:r>
    </w:p>
    <w:p w14:paraId="09AF38FC" w14:textId="77777777" w:rsidR="00560652" w:rsidRPr="00554C41" w:rsidRDefault="00560652" w:rsidP="00560652">
      <w:pPr>
        <w:autoSpaceDE w:val="0"/>
        <w:autoSpaceDN w:val="0"/>
        <w:adjustRightInd w:val="0"/>
        <w:spacing w:line="280" w:lineRule="atLeast"/>
        <w:jc w:val="both"/>
        <w:rPr>
          <w:rFonts w:ascii="Calibri" w:hAnsi="Calibri" w:cs="Calibri"/>
          <w:sz w:val="22"/>
          <w:szCs w:val="22"/>
        </w:rPr>
      </w:pPr>
      <w:r w:rsidRPr="00554C41">
        <w:rPr>
          <w:rFonts w:ascii="Calibri" w:hAnsi="Calibri" w:cs="Calibri"/>
          <w:sz w:val="22"/>
          <w:szCs w:val="22"/>
        </w:rPr>
        <w:t> </w:t>
      </w:r>
    </w:p>
    <w:p w14:paraId="534E04AB" w14:textId="77777777" w:rsidR="00560652" w:rsidRPr="00554C41" w:rsidRDefault="00560652" w:rsidP="00560652">
      <w:pPr>
        <w:autoSpaceDE w:val="0"/>
        <w:autoSpaceDN w:val="0"/>
        <w:adjustRightInd w:val="0"/>
        <w:spacing w:line="280" w:lineRule="atLeast"/>
        <w:jc w:val="both"/>
        <w:rPr>
          <w:rFonts w:ascii="Calibri" w:hAnsi="Calibri" w:cs="Calibri"/>
          <w:sz w:val="22"/>
          <w:szCs w:val="22"/>
        </w:rPr>
      </w:pPr>
      <w:r w:rsidRPr="00554C41">
        <w:rPr>
          <w:rFonts w:ascii="Calibri" w:hAnsi="Calibri" w:cs="Calibri"/>
          <w:sz w:val="22"/>
          <w:szCs w:val="22"/>
        </w:rPr>
        <w:t>2</w:t>
      </w:r>
      <w:r>
        <w:rPr>
          <w:rFonts w:ascii="Calibri" w:hAnsi="Calibri" w:cs="Calibri"/>
          <w:sz w:val="22"/>
          <w:szCs w:val="22"/>
        </w:rPr>
        <w:t>1</w:t>
      </w:r>
      <w:r w:rsidRPr="00554C41">
        <w:rPr>
          <w:rFonts w:ascii="Calibri" w:hAnsi="Calibri" w:cs="Calibri"/>
          <w:sz w:val="22"/>
          <w:szCs w:val="22"/>
        </w:rPr>
        <w:t xml:space="preserve">.5. Em caso de violação das obrigações dessa cláusula ou da LGPD, serão aplicadas à </w:t>
      </w:r>
      <w:r w:rsidRPr="00554C41">
        <w:rPr>
          <w:rFonts w:ascii="Calibri" w:hAnsi="Calibri" w:cs="Calibri"/>
          <w:b/>
          <w:bCs/>
          <w:sz w:val="22"/>
          <w:szCs w:val="22"/>
        </w:rPr>
        <w:t>CONTRATADA</w:t>
      </w:r>
      <w:r w:rsidRPr="00554C41">
        <w:rPr>
          <w:rFonts w:ascii="Calibri" w:hAnsi="Calibri" w:cs="Calibri"/>
          <w:sz w:val="22"/>
          <w:szCs w:val="22"/>
        </w:rPr>
        <w:t xml:space="preserve"> as penalidades previstas neste contrato, sem prejuízo de ressarcir à </w:t>
      </w:r>
      <w:r w:rsidR="00207199">
        <w:rPr>
          <w:rFonts w:ascii="Calibri" w:hAnsi="Calibri" w:cs="Calibri"/>
          <w:b/>
          <w:bCs/>
          <w:sz w:val="22"/>
          <w:szCs w:val="22"/>
        </w:rPr>
        <w:t>VIBRA</w:t>
      </w:r>
      <w:r w:rsidRPr="00554C41">
        <w:rPr>
          <w:rFonts w:ascii="Calibri" w:hAnsi="Calibri" w:cs="Calibri"/>
          <w:sz w:val="22"/>
          <w:szCs w:val="22"/>
        </w:rPr>
        <w:t xml:space="preserve"> por quaisquer sanções e danos que vier a suportar em razão do descumprimento dessas previsões.  </w:t>
      </w:r>
    </w:p>
    <w:p w14:paraId="15AA318D" w14:textId="77777777" w:rsidR="00560652" w:rsidRPr="00554C41" w:rsidRDefault="00560652" w:rsidP="00560652">
      <w:pPr>
        <w:autoSpaceDE w:val="0"/>
        <w:autoSpaceDN w:val="0"/>
        <w:adjustRightInd w:val="0"/>
        <w:spacing w:line="280" w:lineRule="atLeast"/>
        <w:jc w:val="both"/>
        <w:rPr>
          <w:rFonts w:ascii="Calibri" w:hAnsi="Calibri" w:cs="Calibri"/>
          <w:sz w:val="22"/>
          <w:szCs w:val="22"/>
        </w:rPr>
      </w:pPr>
      <w:r w:rsidRPr="00554C41">
        <w:rPr>
          <w:rFonts w:ascii="Calibri" w:hAnsi="Calibri" w:cs="Calibri"/>
          <w:sz w:val="22"/>
          <w:szCs w:val="22"/>
        </w:rPr>
        <w:t> </w:t>
      </w:r>
    </w:p>
    <w:p w14:paraId="482DCE03" w14:textId="77777777" w:rsidR="00560652" w:rsidRPr="00554C41" w:rsidRDefault="00560652" w:rsidP="00560652">
      <w:pPr>
        <w:autoSpaceDE w:val="0"/>
        <w:autoSpaceDN w:val="0"/>
        <w:adjustRightInd w:val="0"/>
        <w:spacing w:line="280" w:lineRule="atLeast"/>
        <w:jc w:val="both"/>
        <w:rPr>
          <w:rFonts w:ascii="Calibri" w:hAnsi="Calibri" w:cs="Calibri"/>
          <w:b/>
          <w:sz w:val="22"/>
          <w:szCs w:val="22"/>
        </w:rPr>
      </w:pPr>
      <w:r w:rsidRPr="00554C41">
        <w:rPr>
          <w:rFonts w:ascii="Calibri" w:hAnsi="Calibri" w:cs="Calibri"/>
          <w:sz w:val="22"/>
          <w:szCs w:val="22"/>
        </w:rPr>
        <w:t>2</w:t>
      </w:r>
      <w:r>
        <w:rPr>
          <w:rFonts w:ascii="Calibri" w:hAnsi="Calibri" w:cs="Calibri"/>
          <w:sz w:val="22"/>
          <w:szCs w:val="22"/>
        </w:rPr>
        <w:t>1</w:t>
      </w:r>
      <w:r w:rsidRPr="00554C41">
        <w:rPr>
          <w:rFonts w:ascii="Calibri" w:hAnsi="Calibri" w:cs="Calibri"/>
          <w:sz w:val="22"/>
          <w:szCs w:val="22"/>
        </w:rPr>
        <w:t xml:space="preserve">.6. Na hipótese de adoção, neste contrato, do ANEXO - DIRETRIZES PARA O TRATAMENTO DE DADOS, a </w:t>
      </w:r>
      <w:r w:rsidRPr="00554C41">
        <w:rPr>
          <w:rFonts w:ascii="Calibri" w:hAnsi="Calibri" w:cs="Calibri"/>
          <w:b/>
          <w:bCs/>
          <w:sz w:val="22"/>
          <w:szCs w:val="22"/>
        </w:rPr>
        <w:t>CONTRATADA</w:t>
      </w:r>
      <w:r w:rsidRPr="00554C41">
        <w:rPr>
          <w:rFonts w:ascii="Calibri" w:hAnsi="Calibri" w:cs="Calibri"/>
          <w:sz w:val="22"/>
          <w:szCs w:val="22"/>
        </w:rPr>
        <w:t xml:space="preserve"> está ciente de que as regras de tratamento de dados pessoais previstas no referido ANEXO deverão ser observadas de forma cumulativa com os itens desta cláusula. </w:t>
      </w:r>
    </w:p>
    <w:p w14:paraId="44F69B9A" w14:textId="77777777" w:rsidR="00147DFB" w:rsidRDefault="00147DFB" w:rsidP="003933CD">
      <w:pPr>
        <w:autoSpaceDE w:val="0"/>
        <w:autoSpaceDN w:val="0"/>
        <w:adjustRightInd w:val="0"/>
        <w:spacing w:line="280" w:lineRule="atLeast"/>
        <w:jc w:val="both"/>
        <w:rPr>
          <w:rFonts w:ascii="Calibri" w:hAnsi="Calibri" w:cs="Calibri"/>
          <w:sz w:val="22"/>
          <w:szCs w:val="22"/>
        </w:rPr>
      </w:pPr>
    </w:p>
    <w:p w14:paraId="7EC10C39" w14:textId="77777777" w:rsidR="00147DFB" w:rsidRPr="00147DFB" w:rsidRDefault="00560652" w:rsidP="00560652">
      <w:pPr>
        <w:autoSpaceDE w:val="0"/>
        <w:autoSpaceDN w:val="0"/>
        <w:adjustRightInd w:val="0"/>
        <w:spacing w:line="280" w:lineRule="atLeast"/>
        <w:jc w:val="both"/>
        <w:rPr>
          <w:rFonts w:ascii="Calibri" w:hAnsi="Calibri" w:cs="Calibri"/>
          <w:b/>
          <w:bCs/>
          <w:sz w:val="22"/>
          <w:szCs w:val="22"/>
        </w:rPr>
      </w:pPr>
      <w:r>
        <w:rPr>
          <w:rFonts w:ascii="Calibri" w:hAnsi="Calibri" w:cs="Calibri"/>
          <w:b/>
          <w:bCs/>
          <w:sz w:val="22"/>
          <w:szCs w:val="22"/>
        </w:rPr>
        <w:t xml:space="preserve">22. </w:t>
      </w:r>
      <w:r w:rsidR="00147DFB" w:rsidRPr="00147DFB">
        <w:rPr>
          <w:rFonts w:ascii="Calibri" w:hAnsi="Calibri" w:cs="Calibri"/>
          <w:b/>
          <w:bCs/>
          <w:sz w:val="22"/>
          <w:szCs w:val="22"/>
        </w:rPr>
        <w:t>ASSINATURA ELETRÔNICA</w:t>
      </w:r>
    </w:p>
    <w:p w14:paraId="5F07D11E" w14:textId="77777777" w:rsidR="00147DFB" w:rsidRDefault="00147DFB" w:rsidP="00147DFB">
      <w:pPr>
        <w:suppressAutoHyphens w:val="0"/>
        <w:rPr>
          <w:rFonts w:ascii="Segoe UI" w:hAnsi="Segoe UI" w:cs="Segoe UI"/>
          <w:sz w:val="21"/>
          <w:szCs w:val="21"/>
          <w:lang w:eastAsia="pt-BR"/>
        </w:rPr>
      </w:pPr>
    </w:p>
    <w:p w14:paraId="012143A3" w14:textId="77777777" w:rsidR="00147DFB" w:rsidRPr="00560652" w:rsidRDefault="00147DFB" w:rsidP="00147DFB">
      <w:pPr>
        <w:suppressAutoHyphens w:val="0"/>
        <w:jc w:val="both"/>
        <w:rPr>
          <w:rFonts w:ascii="Calibri" w:hAnsi="Calibri" w:cs="Calibri"/>
          <w:sz w:val="22"/>
          <w:szCs w:val="22"/>
        </w:rPr>
      </w:pPr>
      <w:r w:rsidRPr="00560652">
        <w:rPr>
          <w:rFonts w:ascii="Calibri" w:hAnsi="Calibri" w:cs="Calibri"/>
          <w:sz w:val="22"/>
          <w:szCs w:val="22"/>
        </w:rPr>
        <w:t>2</w:t>
      </w:r>
      <w:r w:rsidR="00560652">
        <w:rPr>
          <w:rFonts w:ascii="Calibri" w:hAnsi="Calibri" w:cs="Calibri"/>
          <w:sz w:val="22"/>
          <w:szCs w:val="22"/>
        </w:rPr>
        <w:t>2</w:t>
      </w:r>
      <w:r w:rsidRPr="00560652">
        <w:rPr>
          <w:rFonts w:ascii="Calibri" w:hAnsi="Calibri" w:cs="Calibri"/>
          <w:sz w:val="22"/>
          <w:szCs w:val="22"/>
        </w:rPr>
        <w:t>.1. As Partes admitem como válida a formalização e assinatura do presente instrumento por meio eletrônico, incluindo todas as páginas de assinatura e eventuais anexos, bem como declaram que representam a integralidade dos termos entre elas acordados, substituindo quaisquer outros acordos anteriores formalizados por qualquer outro meio, verbal, escrito, físico ou digital, nos termos dos art. 107, 219 e 220 do Código Civil.</w:t>
      </w:r>
      <w:r w:rsidRPr="00560652">
        <w:rPr>
          <w:rFonts w:ascii="Calibri" w:hAnsi="Calibri" w:cs="Calibri"/>
          <w:sz w:val="22"/>
          <w:szCs w:val="22"/>
        </w:rPr>
        <w:br/>
      </w:r>
    </w:p>
    <w:p w14:paraId="19F32B58" w14:textId="77777777" w:rsidR="00147DFB" w:rsidRDefault="00147DFB" w:rsidP="00147DFB">
      <w:pPr>
        <w:suppressAutoHyphens w:val="0"/>
        <w:jc w:val="both"/>
        <w:rPr>
          <w:rFonts w:ascii="Calibri" w:hAnsi="Calibri" w:cs="Calibri"/>
          <w:sz w:val="22"/>
          <w:szCs w:val="22"/>
        </w:rPr>
      </w:pPr>
      <w:r w:rsidRPr="00560652">
        <w:rPr>
          <w:rFonts w:ascii="Calibri" w:hAnsi="Calibri" w:cs="Calibri"/>
          <w:sz w:val="22"/>
          <w:szCs w:val="22"/>
        </w:rPr>
        <w:t>2</w:t>
      </w:r>
      <w:r w:rsidR="00560652">
        <w:rPr>
          <w:rFonts w:ascii="Calibri" w:hAnsi="Calibri" w:cs="Calibri"/>
          <w:sz w:val="22"/>
          <w:szCs w:val="22"/>
        </w:rPr>
        <w:t>2</w:t>
      </w:r>
      <w:r w:rsidRPr="00560652">
        <w:rPr>
          <w:rFonts w:ascii="Calibri" w:hAnsi="Calibri" w:cs="Calibri"/>
          <w:sz w:val="22"/>
          <w:szCs w:val="22"/>
        </w:rPr>
        <w:t xml:space="preserve">.2.    Nos termos do art. 10, § 2º, da Medida Provisória nº 2.200-2, as Partes expressamente concordam em utilizar e reconhecem como válida qualquer forma de comprovação de consentimento aos termos do presente instrumento em formato eletrônico, ainda que não utilizem de certificado digital emitido no padrão ICP-Brasil, incluindo as </w:t>
      </w:r>
      <w:r w:rsidRPr="00560652">
        <w:rPr>
          <w:rFonts w:ascii="Calibri" w:hAnsi="Calibri" w:cs="Calibri"/>
          <w:sz w:val="22"/>
          <w:szCs w:val="22"/>
        </w:rPr>
        <w:lastRenderedPageBreak/>
        <w:t xml:space="preserve">assinaturas eletrônicas nas plataformas de assinatura CERTSIGN </w:t>
      </w:r>
      <w:proofErr w:type="gramStart"/>
      <w:r w:rsidRPr="00560652">
        <w:rPr>
          <w:rFonts w:ascii="Calibri" w:hAnsi="Calibri" w:cs="Calibri"/>
          <w:sz w:val="22"/>
          <w:szCs w:val="22"/>
        </w:rPr>
        <w:t>ou  outras</w:t>
      </w:r>
      <w:proofErr w:type="gramEnd"/>
      <w:r w:rsidRPr="00560652">
        <w:rPr>
          <w:rFonts w:ascii="Calibri" w:hAnsi="Calibri" w:cs="Calibri"/>
          <w:sz w:val="22"/>
          <w:szCs w:val="22"/>
        </w:rPr>
        <w:t xml:space="preserve"> equivalentes no mercado. A formalização do presente instrumento na forma acordada retro será suficiente para a validade jurídica e integral vinculação das Partes ao seu inteiro teor.</w:t>
      </w:r>
    </w:p>
    <w:p w14:paraId="41508A3C" w14:textId="77777777" w:rsidR="00560652" w:rsidRPr="00560652" w:rsidRDefault="00560652" w:rsidP="00147DFB">
      <w:pPr>
        <w:suppressAutoHyphens w:val="0"/>
        <w:jc w:val="both"/>
        <w:rPr>
          <w:rFonts w:ascii="Calibri" w:hAnsi="Calibri" w:cs="Calibri"/>
          <w:sz w:val="22"/>
          <w:szCs w:val="22"/>
        </w:rPr>
      </w:pPr>
    </w:p>
    <w:p w14:paraId="42F12353" w14:textId="77777777" w:rsidR="00E42F05" w:rsidRDefault="00E42F05" w:rsidP="00074012">
      <w:pPr>
        <w:autoSpaceDE w:val="0"/>
        <w:autoSpaceDN w:val="0"/>
        <w:adjustRightInd w:val="0"/>
        <w:spacing w:line="280" w:lineRule="atLeast"/>
        <w:jc w:val="both"/>
        <w:rPr>
          <w:rFonts w:ascii="Calibri" w:hAnsi="Calibri" w:cs="Calibri"/>
          <w:sz w:val="22"/>
          <w:szCs w:val="22"/>
        </w:rPr>
      </w:pPr>
      <w:r w:rsidRPr="003303DE">
        <w:rPr>
          <w:rFonts w:ascii="Calibri" w:hAnsi="Calibri" w:cs="Calibri"/>
          <w:sz w:val="22"/>
          <w:szCs w:val="22"/>
        </w:rPr>
        <w:t>E por estarem certos e acordados firmam o presente instrumento em duas vias de igual teor, acompanhada das testemunhas abaixo arroladas</w:t>
      </w:r>
      <w:r w:rsidR="00495B7B">
        <w:rPr>
          <w:rFonts w:ascii="Calibri" w:hAnsi="Calibri" w:cs="Calibri"/>
          <w:sz w:val="22"/>
          <w:szCs w:val="22"/>
        </w:rPr>
        <w:t>:</w:t>
      </w:r>
    </w:p>
    <w:tbl>
      <w:tblPr>
        <w:tblW w:w="10206" w:type="dxa"/>
        <w:tblInd w:w="70" w:type="dxa"/>
        <w:tblLayout w:type="fixed"/>
        <w:tblCellMar>
          <w:left w:w="70" w:type="dxa"/>
          <w:right w:w="70" w:type="dxa"/>
        </w:tblCellMar>
        <w:tblLook w:val="0000" w:firstRow="0" w:lastRow="0" w:firstColumn="0" w:lastColumn="0" w:noHBand="0" w:noVBand="0"/>
      </w:tblPr>
      <w:tblGrid>
        <w:gridCol w:w="5245"/>
        <w:gridCol w:w="4961"/>
      </w:tblGrid>
      <w:tr w:rsidR="00495B7B" w:rsidRPr="005A5D27" w14:paraId="5378052C" w14:textId="77777777" w:rsidTr="004A7928">
        <w:tc>
          <w:tcPr>
            <w:tcW w:w="5245" w:type="dxa"/>
          </w:tcPr>
          <w:p w14:paraId="1F97BA8B" w14:textId="77777777" w:rsidR="00495B7B" w:rsidRPr="005A5D27" w:rsidRDefault="00495B7B" w:rsidP="004A7928">
            <w:pPr>
              <w:widowControl w:val="0"/>
              <w:suppressLineNumbers/>
              <w:rPr>
                <w:rFonts w:ascii="Calibri" w:hAnsi="Calibri" w:cs="Calibri"/>
                <w:sz w:val="22"/>
                <w:szCs w:val="22"/>
              </w:rPr>
            </w:pPr>
            <w:r w:rsidRPr="005A5D27">
              <w:rPr>
                <w:rFonts w:ascii="Calibri" w:hAnsi="Calibri" w:cs="Calibri"/>
                <w:spacing w:val="-20"/>
                <w:sz w:val="22"/>
                <w:szCs w:val="22"/>
              </w:rPr>
              <w:t xml:space="preserve">........................  , .......... </w:t>
            </w:r>
            <w:proofErr w:type="gramStart"/>
            <w:r w:rsidRPr="005A5D27">
              <w:rPr>
                <w:rFonts w:ascii="Calibri" w:hAnsi="Calibri" w:cs="Calibri"/>
                <w:spacing w:val="-20"/>
                <w:sz w:val="22"/>
                <w:szCs w:val="22"/>
              </w:rPr>
              <w:t>de  ................</w:t>
            </w:r>
            <w:proofErr w:type="gramEnd"/>
            <w:r w:rsidRPr="005A5D27">
              <w:rPr>
                <w:rFonts w:ascii="Calibri" w:hAnsi="Calibri" w:cs="Calibri"/>
                <w:spacing w:val="-20"/>
                <w:sz w:val="22"/>
                <w:szCs w:val="22"/>
              </w:rPr>
              <w:t xml:space="preserve"> de ......................</w:t>
            </w:r>
          </w:p>
        </w:tc>
        <w:tc>
          <w:tcPr>
            <w:tcW w:w="4961" w:type="dxa"/>
          </w:tcPr>
          <w:p w14:paraId="43D6B1D6" w14:textId="77777777" w:rsidR="00495B7B" w:rsidRPr="005A5D27" w:rsidRDefault="00495B7B" w:rsidP="004A7928">
            <w:pPr>
              <w:widowControl w:val="0"/>
              <w:suppressLineNumbers/>
              <w:tabs>
                <w:tab w:val="right" w:pos="4289"/>
              </w:tabs>
              <w:ind w:right="57"/>
              <w:rPr>
                <w:rFonts w:ascii="Calibri" w:hAnsi="Calibri" w:cs="Calibri"/>
                <w:spacing w:val="-20"/>
                <w:sz w:val="22"/>
                <w:szCs w:val="22"/>
              </w:rPr>
            </w:pPr>
          </w:p>
        </w:tc>
      </w:tr>
      <w:tr w:rsidR="00495B7B" w:rsidRPr="007E24FD" w14:paraId="353022B4" w14:textId="77777777" w:rsidTr="004A7928">
        <w:tc>
          <w:tcPr>
            <w:tcW w:w="5245" w:type="dxa"/>
          </w:tcPr>
          <w:p w14:paraId="253A4D3A" w14:textId="77777777" w:rsidR="00495B7B" w:rsidRPr="007E24FD" w:rsidRDefault="00207199" w:rsidP="004A7928">
            <w:pPr>
              <w:widowControl w:val="0"/>
              <w:suppressLineNumbers/>
              <w:spacing w:before="360"/>
              <w:jc w:val="center"/>
              <w:rPr>
                <w:rFonts w:ascii="Calibri" w:hAnsi="Calibri" w:cs="Calibri"/>
                <w:sz w:val="22"/>
                <w:szCs w:val="22"/>
              </w:rPr>
            </w:pPr>
            <w:r>
              <w:rPr>
                <w:rFonts w:ascii="Calibri" w:hAnsi="Calibri" w:cs="Calibri"/>
                <w:b/>
                <w:sz w:val="22"/>
                <w:szCs w:val="22"/>
              </w:rPr>
              <w:t>VIBRA</w:t>
            </w:r>
            <w:r w:rsidR="00495B7B" w:rsidRPr="007E24FD">
              <w:rPr>
                <w:rFonts w:ascii="Calibri" w:hAnsi="Calibri" w:cs="Calibri"/>
                <w:sz w:val="22"/>
                <w:szCs w:val="22"/>
              </w:rPr>
              <w:t>:</w:t>
            </w:r>
          </w:p>
        </w:tc>
        <w:tc>
          <w:tcPr>
            <w:tcW w:w="4961" w:type="dxa"/>
          </w:tcPr>
          <w:p w14:paraId="3BEC128E" w14:textId="77777777" w:rsidR="00495B7B" w:rsidRPr="007E24FD" w:rsidRDefault="00495B7B" w:rsidP="004A7928">
            <w:pPr>
              <w:widowControl w:val="0"/>
              <w:suppressLineNumbers/>
              <w:spacing w:before="360"/>
              <w:jc w:val="center"/>
              <w:rPr>
                <w:rFonts w:ascii="Calibri" w:hAnsi="Calibri" w:cs="Calibri"/>
                <w:sz w:val="22"/>
                <w:szCs w:val="22"/>
              </w:rPr>
            </w:pPr>
            <w:r w:rsidRPr="007E24FD">
              <w:rPr>
                <w:rFonts w:ascii="Calibri" w:hAnsi="Calibri" w:cs="Calibri"/>
                <w:b/>
                <w:smallCaps/>
                <w:sz w:val="22"/>
                <w:szCs w:val="22"/>
              </w:rPr>
              <w:t>CONTRATADA</w:t>
            </w:r>
            <w:r w:rsidRPr="007E24FD">
              <w:rPr>
                <w:rFonts w:ascii="Calibri" w:hAnsi="Calibri" w:cs="Calibri"/>
                <w:sz w:val="22"/>
                <w:szCs w:val="22"/>
              </w:rPr>
              <w:t>:</w:t>
            </w:r>
          </w:p>
        </w:tc>
      </w:tr>
      <w:tr w:rsidR="00495B7B" w:rsidRPr="007E24FD" w14:paraId="599D1C7E" w14:textId="77777777" w:rsidTr="004A7928">
        <w:tc>
          <w:tcPr>
            <w:tcW w:w="5245" w:type="dxa"/>
          </w:tcPr>
          <w:p w14:paraId="5EBA8DF5" w14:textId="77777777" w:rsidR="00495B7B" w:rsidRPr="007E24FD" w:rsidRDefault="00495B7B" w:rsidP="004A7928">
            <w:pPr>
              <w:widowControl w:val="0"/>
              <w:suppressLineNumbers/>
              <w:spacing w:before="360"/>
              <w:jc w:val="center"/>
              <w:rPr>
                <w:rFonts w:ascii="Calibri" w:hAnsi="Calibri" w:cs="Calibri"/>
                <w:sz w:val="22"/>
                <w:szCs w:val="22"/>
              </w:rPr>
            </w:pPr>
            <w:r w:rsidRPr="007E24FD">
              <w:rPr>
                <w:rFonts w:ascii="Calibri" w:hAnsi="Calibri" w:cs="Calibri"/>
                <w:sz w:val="22"/>
                <w:szCs w:val="22"/>
              </w:rPr>
              <w:t>__________________________________</w:t>
            </w:r>
          </w:p>
        </w:tc>
        <w:tc>
          <w:tcPr>
            <w:tcW w:w="4961" w:type="dxa"/>
          </w:tcPr>
          <w:p w14:paraId="446F76C5" w14:textId="77777777" w:rsidR="00495B7B" w:rsidRPr="007E24FD" w:rsidRDefault="00495B7B" w:rsidP="004A7928">
            <w:pPr>
              <w:widowControl w:val="0"/>
              <w:suppressLineNumbers/>
              <w:spacing w:before="360"/>
              <w:jc w:val="center"/>
              <w:rPr>
                <w:rFonts w:ascii="Calibri" w:hAnsi="Calibri" w:cs="Calibri"/>
                <w:b/>
                <w:sz w:val="22"/>
                <w:szCs w:val="22"/>
              </w:rPr>
            </w:pPr>
            <w:r w:rsidRPr="007E24FD">
              <w:rPr>
                <w:rFonts w:ascii="Calibri" w:hAnsi="Calibri" w:cs="Calibri"/>
                <w:sz w:val="22"/>
                <w:szCs w:val="22"/>
              </w:rPr>
              <w:t>__________________________________</w:t>
            </w:r>
          </w:p>
        </w:tc>
      </w:tr>
      <w:tr w:rsidR="00495B7B" w:rsidRPr="007E24FD" w14:paraId="50F63DB0" w14:textId="77777777" w:rsidTr="004A7928">
        <w:tc>
          <w:tcPr>
            <w:tcW w:w="5245" w:type="dxa"/>
          </w:tcPr>
          <w:p w14:paraId="3F271848" w14:textId="77777777" w:rsidR="00495B7B" w:rsidRPr="007E24FD" w:rsidRDefault="00DC58C3" w:rsidP="004A7928">
            <w:pPr>
              <w:widowControl w:val="0"/>
              <w:suppressLineNumbers/>
              <w:jc w:val="center"/>
              <w:rPr>
                <w:rFonts w:ascii="Calibri" w:hAnsi="Calibri" w:cs="Calibri"/>
                <w:b/>
                <w:sz w:val="22"/>
                <w:szCs w:val="22"/>
              </w:rPr>
            </w:pPr>
            <w:bookmarkStart w:id="0" w:name="_Hlk86151181"/>
            <w:r>
              <w:rPr>
                <w:rFonts w:ascii="Calibri" w:hAnsi="Calibri" w:cs="Calibri"/>
                <w:b/>
                <w:sz w:val="22"/>
                <w:szCs w:val="22"/>
              </w:rPr>
              <w:t>VIBRA ENERGIA</w:t>
            </w:r>
            <w:r w:rsidR="00495B7B" w:rsidRPr="007E24FD">
              <w:rPr>
                <w:rFonts w:ascii="Calibri" w:hAnsi="Calibri" w:cs="Calibri"/>
                <w:b/>
                <w:sz w:val="22"/>
                <w:szCs w:val="22"/>
              </w:rPr>
              <w:t xml:space="preserve"> </w:t>
            </w:r>
            <w:bookmarkEnd w:id="0"/>
            <w:r w:rsidR="00495B7B" w:rsidRPr="007E24FD">
              <w:rPr>
                <w:rFonts w:ascii="Calibri" w:hAnsi="Calibri" w:cs="Calibri"/>
                <w:b/>
                <w:sz w:val="22"/>
                <w:szCs w:val="22"/>
              </w:rPr>
              <w:t>S.A.</w:t>
            </w:r>
          </w:p>
        </w:tc>
        <w:tc>
          <w:tcPr>
            <w:tcW w:w="4961" w:type="dxa"/>
          </w:tcPr>
          <w:p w14:paraId="17DBC151" w14:textId="77777777" w:rsidR="00495B7B" w:rsidRPr="007E24FD" w:rsidRDefault="00495B7B" w:rsidP="00495B7B">
            <w:pPr>
              <w:widowControl w:val="0"/>
              <w:suppressLineNumbers/>
              <w:jc w:val="center"/>
              <w:rPr>
                <w:rFonts w:ascii="Calibri" w:hAnsi="Calibri" w:cs="Calibri"/>
                <w:b/>
                <w:sz w:val="22"/>
                <w:szCs w:val="22"/>
              </w:rPr>
            </w:pPr>
          </w:p>
        </w:tc>
      </w:tr>
      <w:tr w:rsidR="00495B7B" w:rsidRPr="007E24FD" w14:paraId="6F8BD81B" w14:textId="77777777" w:rsidTr="004A7928">
        <w:tc>
          <w:tcPr>
            <w:tcW w:w="5245" w:type="dxa"/>
          </w:tcPr>
          <w:p w14:paraId="2613E9C1" w14:textId="77777777" w:rsidR="00495B7B" w:rsidRPr="007E24FD" w:rsidRDefault="00495B7B" w:rsidP="004A7928">
            <w:pPr>
              <w:widowControl w:val="0"/>
              <w:suppressLineNumbers/>
              <w:jc w:val="center"/>
              <w:rPr>
                <w:rFonts w:ascii="Calibri" w:hAnsi="Calibri" w:cs="Calibri"/>
                <w:sz w:val="22"/>
                <w:szCs w:val="22"/>
              </w:rPr>
            </w:pPr>
          </w:p>
        </w:tc>
        <w:tc>
          <w:tcPr>
            <w:tcW w:w="4961" w:type="dxa"/>
          </w:tcPr>
          <w:p w14:paraId="1037B8A3" w14:textId="77777777" w:rsidR="00495B7B" w:rsidRPr="007E24FD" w:rsidRDefault="00495B7B" w:rsidP="004A7928">
            <w:pPr>
              <w:widowControl w:val="0"/>
              <w:suppressLineNumbers/>
              <w:jc w:val="center"/>
              <w:rPr>
                <w:rFonts w:ascii="Calibri" w:hAnsi="Calibri" w:cs="Calibri"/>
                <w:sz w:val="22"/>
                <w:szCs w:val="22"/>
              </w:rPr>
            </w:pPr>
          </w:p>
        </w:tc>
      </w:tr>
      <w:tr w:rsidR="00495B7B" w:rsidRPr="007E24FD" w14:paraId="66038A50" w14:textId="77777777" w:rsidTr="004A7928">
        <w:tc>
          <w:tcPr>
            <w:tcW w:w="5245" w:type="dxa"/>
          </w:tcPr>
          <w:tbl>
            <w:tblPr>
              <w:tblW w:w="10206" w:type="dxa"/>
              <w:tblInd w:w="70" w:type="dxa"/>
              <w:tblLayout w:type="fixed"/>
              <w:tblCellMar>
                <w:left w:w="70" w:type="dxa"/>
                <w:right w:w="70" w:type="dxa"/>
              </w:tblCellMar>
              <w:tblLook w:val="0000" w:firstRow="0" w:lastRow="0" w:firstColumn="0" w:lastColumn="0" w:noHBand="0" w:noVBand="0"/>
            </w:tblPr>
            <w:tblGrid>
              <w:gridCol w:w="5245"/>
              <w:gridCol w:w="4961"/>
            </w:tblGrid>
            <w:tr w:rsidR="00147DFB" w:rsidRPr="007E24FD" w14:paraId="1856CEF0" w14:textId="77777777" w:rsidTr="00F30E51">
              <w:tc>
                <w:tcPr>
                  <w:tcW w:w="5245" w:type="dxa"/>
                </w:tcPr>
                <w:p w14:paraId="4805180F" w14:textId="77777777" w:rsidR="00147DFB" w:rsidRPr="007E24FD" w:rsidRDefault="00207199" w:rsidP="00147DFB">
                  <w:pPr>
                    <w:widowControl w:val="0"/>
                    <w:suppressLineNumbers/>
                    <w:spacing w:before="360"/>
                    <w:jc w:val="center"/>
                    <w:rPr>
                      <w:rFonts w:ascii="Calibri" w:hAnsi="Calibri" w:cs="Calibri"/>
                      <w:sz w:val="22"/>
                      <w:szCs w:val="22"/>
                    </w:rPr>
                  </w:pPr>
                  <w:r>
                    <w:rPr>
                      <w:rFonts w:ascii="Calibri" w:hAnsi="Calibri" w:cs="Calibri"/>
                      <w:b/>
                      <w:sz w:val="22"/>
                      <w:szCs w:val="22"/>
                    </w:rPr>
                    <w:t>VIBRA</w:t>
                  </w:r>
                  <w:r w:rsidR="00147DFB" w:rsidRPr="007E24FD">
                    <w:rPr>
                      <w:rFonts w:ascii="Calibri" w:hAnsi="Calibri" w:cs="Calibri"/>
                      <w:sz w:val="22"/>
                      <w:szCs w:val="22"/>
                    </w:rPr>
                    <w:t>:</w:t>
                  </w:r>
                </w:p>
              </w:tc>
              <w:tc>
                <w:tcPr>
                  <w:tcW w:w="4961" w:type="dxa"/>
                </w:tcPr>
                <w:p w14:paraId="0B1893A4" w14:textId="77777777" w:rsidR="00147DFB" w:rsidRPr="007E24FD" w:rsidRDefault="00147DFB" w:rsidP="00147DFB">
                  <w:pPr>
                    <w:widowControl w:val="0"/>
                    <w:suppressLineNumbers/>
                    <w:spacing w:before="360"/>
                    <w:jc w:val="center"/>
                    <w:rPr>
                      <w:rFonts w:ascii="Calibri" w:hAnsi="Calibri" w:cs="Calibri"/>
                      <w:sz w:val="22"/>
                      <w:szCs w:val="22"/>
                    </w:rPr>
                  </w:pPr>
                  <w:r w:rsidRPr="007E24FD">
                    <w:rPr>
                      <w:rFonts w:ascii="Calibri" w:hAnsi="Calibri" w:cs="Calibri"/>
                      <w:b/>
                      <w:smallCaps/>
                      <w:sz w:val="22"/>
                      <w:szCs w:val="22"/>
                    </w:rPr>
                    <w:t>CONTRATADA</w:t>
                  </w:r>
                  <w:r w:rsidRPr="007E24FD">
                    <w:rPr>
                      <w:rFonts w:ascii="Calibri" w:hAnsi="Calibri" w:cs="Calibri"/>
                      <w:sz w:val="22"/>
                      <w:szCs w:val="22"/>
                    </w:rPr>
                    <w:t>:</w:t>
                  </w:r>
                </w:p>
              </w:tc>
            </w:tr>
            <w:tr w:rsidR="00147DFB" w:rsidRPr="007E24FD" w14:paraId="7F7F3249" w14:textId="77777777" w:rsidTr="00F30E51">
              <w:tc>
                <w:tcPr>
                  <w:tcW w:w="5245" w:type="dxa"/>
                </w:tcPr>
                <w:p w14:paraId="56E5AF4D" w14:textId="77777777" w:rsidR="00147DFB" w:rsidRPr="007E24FD" w:rsidRDefault="00147DFB" w:rsidP="00147DFB">
                  <w:pPr>
                    <w:widowControl w:val="0"/>
                    <w:suppressLineNumbers/>
                    <w:spacing w:before="360"/>
                    <w:jc w:val="center"/>
                    <w:rPr>
                      <w:rFonts w:ascii="Calibri" w:hAnsi="Calibri" w:cs="Calibri"/>
                      <w:sz w:val="22"/>
                      <w:szCs w:val="22"/>
                    </w:rPr>
                  </w:pPr>
                  <w:r w:rsidRPr="007E24FD">
                    <w:rPr>
                      <w:rFonts w:ascii="Calibri" w:hAnsi="Calibri" w:cs="Calibri"/>
                      <w:sz w:val="22"/>
                      <w:szCs w:val="22"/>
                    </w:rPr>
                    <w:t>__________________________________</w:t>
                  </w:r>
                </w:p>
              </w:tc>
              <w:tc>
                <w:tcPr>
                  <w:tcW w:w="4961" w:type="dxa"/>
                </w:tcPr>
                <w:p w14:paraId="5453628C" w14:textId="77777777" w:rsidR="00147DFB" w:rsidRPr="007E24FD" w:rsidRDefault="00147DFB" w:rsidP="00147DFB">
                  <w:pPr>
                    <w:widowControl w:val="0"/>
                    <w:suppressLineNumbers/>
                    <w:spacing w:before="360"/>
                    <w:jc w:val="center"/>
                    <w:rPr>
                      <w:rFonts w:ascii="Calibri" w:hAnsi="Calibri" w:cs="Calibri"/>
                      <w:b/>
                      <w:sz w:val="22"/>
                      <w:szCs w:val="22"/>
                    </w:rPr>
                  </w:pPr>
                  <w:r w:rsidRPr="007E24FD">
                    <w:rPr>
                      <w:rFonts w:ascii="Calibri" w:hAnsi="Calibri" w:cs="Calibri"/>
                      <w:sz w:val="22"/>
                      <w:szCs w:val="22"/>
                    </w:rPr>
                    <w:t>__________________________________</w:t>
                  </w:r>
                </w:p>
              </w:tc>
            </w:tr>
            <w:tr w:rsidR="00147DFB" w:rsidRPr="007E24FD" w14:paraId="15369803" w14:textId="77777777" w:rsidTr="00F30E51">
              <w:tc>
                <w:tcPr>
                  <w:tcW w:w="5245" w:type="dxa"/>
                </w:tcPr>
                <w:p w14:paraId="154FD6AB" w14:textId="77777777" w:rsidR="00147DFB" w:rsidRPr="007E24FD" w:rsidRDefault="00DC58C3" w:rsidP="00147DFB">
                  <w:pPr>
                    <w:widowControl w:val="0"/>
                    <w:suppressLineNumbers/>
                    <w:jc w:val="center"/>
                    <w:rPr>
                      <w:rFonts w:ascii="Calibri" w:hAnsi="Calibri" w:cs="Calibri"/>
                      <w:b/>
                      <w:sz w:val="22"/>
                      <w:szCs w:val="22"/>
                    </w:rPr>
                  </w:pPr>
                  <w:r w:rsidRPr="00DC58C3">
                    <w:rPr>
                      <w:rFonts w:ascii="Calibri" w:hAnsi="Calibri" w:cs="Calibri"/>
                      <w:b/>
                      <w:sz w:val="22"/>
                      <w:szCs w:val="22"/>
                    </w:rPr>
                    <w:t xml:space="preserve">VIBRA ENERGIA </w:t>
                  </w:r>
                  <w:r w:rsidR="00147DFB" w:rsidRPr="007E24FD">
                    <w:rPr>
                      <w:rFonts w:ascii="Calibri" w:hAnsi="Calibri" w:cs="Calibri"/>
                      <w:b/>
                      <w:sz w:val="22"/>
                      <w:szCs w:val="22"/>
                    </w:rPr>
                    <w:t>S.A.</w:t>
                  </w:r>
                </w:p>
              </w:tc>
              <w:tc>
                <w:tcPr>
                  <w:tcW w:w="4961" w:type="dxa"/>
                </w:tcPr>
                <w:p w14:paraId="573AF461" w14:textId="77777777" w:rsidR="00147DFB" w:rsidRPr="007E24FD" w:rsidRDefault="00147DFB" w:rsidP="00147DFB">
                  <w:pPr>
                    <w:widowControl w:val="0"/>
                    <w:suppressLineNumbers/>
                    <w:jc w:val="center"/>
                    <w:rPr>
                      <w:rFonts w:ascii="Calibri" w:hAnsi="Calibri" w:cs="Calibri"/>
                      <w:b/>
                      <w:sz w:val="22"/>
                      <w:szCs w:val="22"/>
                    </w:rPr>
                  </w:pPr>
                  <w:r w:rsidRPr="007E24FD">
                    <w:rPr>
                      <w:rFonts w:ascii="Calibri" w:hAnsi="Calibri" w:cs="Calibri"/>
                      <w:b/>
                      <w:spacing w:val="-20"/>
                      <w:sz w:val="22"/>
                      <w:szCs w:val="22"/>
                    </w:rPr>
                    <w:t>[RAZÃO SOCIAL DA CONTRATADA]</w:t>
                  </w:r>
                </w:p>
              </w:tc>
            </w:tr>
            <w:tr w:rsidR="00147DFB" w:rsidRPr="007E24FD" w14:paraId="15195CD6" w14:textId="77777777" w:rsidTr="00F30E51">
              <w:tc>
                <w:tcPr>
                  <w:tcW w:w="5245" w:type="dxa"/>
                </w:tcPr>
                <w:p w14:paraId="687C6DE0" w14:textId="77777777" w:rsidR="00147DFB" w:rsidRPr="007E24FD" w:rsidRDefault="00147DFB" w:rsidP="00147DFB">
                  <w:pPr>
                    <w:widowControl w:val="0"/>
                    <w:suppressLineNumbers/>
                    <w:jc w:val="center"/>
                    <w:rPr>
                      <w:rFonts w:ascii="Calibri" w:hAnsi="Calibri" w:cs="Calibri"/>
                      <w:sz w:val="22"/>
                      <w:szCs w:val="22"/>
                    </w:rPr>
                  </w:pPr>
                </w:p>
              </w:tc>
              <w:tc>
                <w:tcPr>
                  <w:tcW w:w="4961" w:type="dxa"/>
                </w:tcPr>
                <w:p w14:paraId="39EE7CA2" w14:textId="77777777" w:rsidR="00147DFB" w:rsidRPr="007E24FD" w:rsidRDefault="00147DFB" w:rsidP="00147DFB">
                  <w:pPr>
                    <w:widowControl w:val="0"/>
                    <w:suppressLineNumbers/>
                    <w:jc w:val="center"/>
                    <w:rPr>
                      <w:rFonts w:ascii="Calibri" w:hAnsi="Calibri" w:cs="Calibri"/>
                      <w:sz w:val="22"/>
                      <w:szCs w:val="22"/>
                    </w:rPr>
                  </w:pPr>
                  <w:r w:rsidRPr="007E24FD">
                    <w:rPr>
                      <w:rFonts w:ascii="Calibri" w:hAnsi="Calibri" w:cs="Calibri"/>
                      <w:spacing w:val="-20"/>
                      <w:sz w:val="22"/>
                      <w:szCs w:val="22"/>
                    </w:rPr>
                    <w:t>[Representante Legal]</w:t>
                  </w:r>
                </w:p>
              </w:tc>
            </w:tr>
          </w:tbl>
          <w:p w14:paraId="5B2F9378" w14:textId="77777777" w:rsidR="00591C1A" w:rsidRDefault="00591C1A" w:rsidP="00074012">
            <w:pPr>
              <w:widowControl w:val="0"/>
              <w:suppressLineNumbers/>
              <w:rPr>
                <w:rFonts w:ascii="Calibri" w:hAnsi="Calibri" w:cs="Calibri"/>
                <w:spacing w:val="-20"/>
                <w:sz w:val="22"/>
                <w:szCs w:val="22"/>
              </w:rPr>
            </w:pPr>
          </w:p>
          <w:p w14:paraId="58E6DD4E" w14:textId="77777777" w:rsidR="00591C1A" w:rsidRDefault="00591C1A" w:rsidP="00074012">
            <w:pPr>
              <w:widowControl w:val="0"/>
              <w:suppressLineNumbers/>
              <w:rPr>
                <w:rFonts w:ascii="Calibri" w:hAnsi="Calibri" w:cs="Calibri"/>
                <w:spacing w:val="-20"/>
                <w:sz w:val="22"/>
                <w:szCs w:val="22"/>
              </w:rPr>
            </w:pPr>
          </w:p>
          <w:p w14:paraId="7D3BEE8F" w14:textId="77777777" w:rsidR="00591C1A" w:rsidRPr="007E24FD" w:rsidRDefault="00591C1A" w:rsidP="00074012">
            <w:pPr>
              <w:widowControl w:val="0"/>
              <w:suppressLineNumbers/>
              <w:rPr>
                <w:rFonts w:ascii="Calibri" w:hAnsi="Calibri" w:cs="Calibri"/>
                <w:spacing w:val="-20"/>
                <w:sz w:val="22"/>
                <w:szCs w:val="22"/>
              </w:rPr>
            </w:pPr>
          </w:p>
        </w:tc>
        <w:tc>
          <w:tcPr>
            <w:tcW w:w="4961" w:type="dxa"/>
          </w:tcPr>
          <w:p w14:paraId="3B88899E" w14:textId="77777777" w:rsidR="00495B7B" w:rsidRPr="007E24FD" w:rsidRDefault="00495B7B" w:rsidP="004A7928">
            <w:pPr>
              <w:widowControl w:val="0"/>
              <w:suppressLineNumbers/>
              <w:jc w:val="center"/>
              <w:rPr>
                <w:rFonts w:ascii="Calibri" w:hAnsi="Calibri" w:cs="Calibri"/>
                <w:spacing w:val="-20"/>
                <w:sz w:val="22"/>
                <w:szCs w:val="22"/>
              </w:rPr>
            </w:pPr>
          </w:p>
        </w:tc>
      </w:tr>
      <w:tr w:rsidR="00495B7B" w:rsidRPr="007E24FD" w14:paraId="29DDE790" w14:textId="77777777" w:rsidTr="004A7928">
        <w:tc>
          <w:tcPr>
            <w:tcW w:w="5245" w:type="dxa"/>
          </w:tcPr>
          <w:p w14:paraId="0970066E" w14:textId="77777777" w:rsidR="00495B7B" w:rsidRPr="007E24FD" w:rsidRDefault="00495B7B" w:rsidP="004A7928">
            <w:pPr>
              <w:widowControl w:val="0"/>
              <w:suppressLineNumbers/>
              <w:rPr>
                <w:rFonts w:ascii="Calibri" w:hAnsi="Calibri" w:cs="Calibri"/>
                <w:b/>
                <w:spacing w:val="-20"/>
                <w:sz w:val="22"/>
                <w:szCs w:val="22"/>
              </w:rPr>
            </w:pPr>
            <w:r w:rsidRPr="007E24FD">
              <w:rPr>
                <w:rFonts w:ascii="Calibri" w:hAnsi="Calibri" w:cs="Calibri"/>
                <w:b/>
                <w:spacing w:val="-20"/>
                <w:sz w:val="22"/>
                <w:szCs w:val="22"/>
              </w:rPr>
              <w:t>TESTEMUNHA:</w:t>
            </w:r>
          </w:p>
        </w:tc>
        <w:tc>
          <w:tcPr>
            <w:tcW w:w="4961" w:type="dxa"/>
          </w:tcPr>
          <w:p w14:paraId="671E3D6C" w14:textId="77777777" w:rsidR="00495B7B" w:rsidRPr="007E24FD" w:rsidRDefault="00495B7B" w:rsidP="004A7928">
            <w:pPr>
              <w:widowControl w:val="0"/>
              <w:suppressLineNumbers/>
              <w:rPr>
                <w:rFonts w:ascii="Calibri" w:hAnsi="Calibri" w:cs="Calibri"/>
                <w:b/>
                <w:spacing w:val="-20"/>
                <w:sz w:val="22"/>
                <w:szCs w:val="22"/>
              </w:rPr>
            </w:pPr>
            <w:r w:rsidRPr="007E24FD">
              <w:rPr>
                <w:rFonts w:ascii="Calibri" w:hAnsi="Calibri" w:cs="Calibri"/>
                <w:b/>
                <w:spacing w:val="-20"/>
                <w:sz w:val="22"/>
                <w:szCs w:val="22"/>
              </w:rPr>
              <w:t>TESTEMUNHA:</w:t>
            </w:r>
          </w:p>
        </w:tc>
      </w:tr>
      <w:tr w:rsidR="00495B7B" w:rsidRPr="007E24FD" w14:paraId="69E2BB2B" w14:textId="77777777" w:rsidTr="004A7928">
        <w:tc>
          <w:tcPr>
            <w:tcW w:w="5245" w:type="dxa"/>
          </w:tcPr>
          <w:p w14:paraId="57C0D796" w14:textId="77777777" w:rsidR="00495B7B" w:rsidRPr="007E24FD" w:rsidRDefault="00495B7B" w:rsidP="004A7928">
            <w:pPr>
              <w:widowControl w:val="0"/>
              <w:suppressLineNumbers/>
              <w:rPr>
                <w:rFonts w:ascii="Calibri" w:hAnsi="Calibri" w:cs="Calibri"/>
                <w:spacing w:val="-20"/>
                <w:sz w:val="22"/>
                <w:szCs w:val="22"/>
              </w:rPr>
            </w:pPr>
          </w:p>
        </w:tc>
        <w:tc>
          <w:tcPr>
            <w:tcW w:w="4961" w:type="dxa"/>
          </w:tcPr>
          <w:p w14:paraId="0D142F6F" w14:textId="77777777" w:rsidR="00495B7B" w:rsidRPr="007E24FD" w:rsidRDefault="00495B7B" w:rsidP="004A7928">
            <w:pPr>
              <w:widowControl w:val="0"/>
              <w:suppressLineNumbers/>
              <w:rPr>
                <w:rFonts w:ascii="Calibri" w:hAnsi="Calibri" w:cs="Calibri"/>
                <w:spacing w:val="-20"/>
                <w:sz w:val="22"/>
                <w:szCs w:val="22"/>
              </w:rPr>
            </w:pPr>
          </w:p>
          <w:p w14:paraId="4475AD14" w14:textId="77777777" w:rsidR="00495B7B" w:rsidRPr="007E24FD" w:rsidRDefault="00495B7B" w:rsidP="004A7928">
            <w:pPr>
              <w:widowControl w:val="0"/>
              <w:suppressLineNumbers/>
              <w:rPr>
                <w:rFonts w:ascii="Calibri" w:hAnsi="Calibri" w:cs="Calibri"/>
                <w:spacing w:val="-20"/>
                <w:sz w:val="22"/>
                <w:szCs w:val="22"/>
              </w:rPr>
            </w:pPr>
          </w:p>
        </w:tc>
      </w:tr>
      <w:tr w:rsidR="00495B7B" w:rsidRPr="007E24FD" w14:paraId="28977C73" w14:textId="77777777" w:rsidTr="004A7928">
        <w:tc>
          <w:tcPr>
            <w:tcW w:w="5245" w:type="dxa"/>
          </w:tcPr>
          <w:p w14:paraId="3B9CE73C" w14:textId="77777777" w:rsidR="00495B7B" w:rsidRPr="007E24FD" w:rsidRDefault="00495B7B" w:rsidP="004A7928">
            <w:pPr>
              <w:widowControl w:val="0"/>
              <w:suppressLineNumbers/>
              <w:rPr>
                <w:rFonts w:ascii="Calibri" w:hAnsi="Calibri" w:cs="Calibri"/>
                <w:spacing w:val="-20"/>
                <w:sz w:val="22"/>
                <w:szCs w:val="22"/>
              </w:rPr>
            </w:pPr>
            <w:r w:rsidRPr="007E24FD">
              <w:rPr>
                <w:rFonts w:ascii="Calibri" w:hAnsi="Calibri" w:cs="Calibri"/>
                <w:sz w:val="22"/>
                <w:szCs w:val="22"/>
              </w:rPr>
              <w:t>______________________________</w:t>
            </w:r>
          </w:p>
        </w:tc>
        <w:tc>
          <w:tcPr>
            <w:tcW w:w="4961" w:type="dxa"/>
          </w:tcPr>
          <w:p w14:paraId="265510A0" w14:textId="77777777" w:rsidR="00495B7B" w:rsidRPr="007E24FD" w:rsidRDefault="00495B7B" w:rsidP="004A7928">
            <w:pPr>
              <w:widowControl w:val="0"/>
              <w:suppressLineNumbers/>
              <w:rPr>
                <w:rFonts w:ascii="Calibri" w:hAnsi="Calibri" w:cs="Calibri"/>
                <w:spacing w:val="-20"/>
                <w:sz w:val="22"/>
                <w:szCs w:val="22"/>
              </w:rPr>
            </w:pPr>
            <w:r w:rsidRPr="007E24FD">
              <w:rPr>
                <w:rFonts w:ascii="Calibri" w:hAnsi="Calibri" w:cs="Calibri"/>
                <w:sz w:val="22"/>
                <w:szCs w:val="22"/>
              </w:rPr>
              <w:t>______________________________</w:t>
            </w:r>
          </w:p>
        </w:tc>
      </w:tr>
      <w:tr w:rsidR="00495B7B" w:rsidRPr="007E24FD" w14:paraId="08F83682" w14:textId="77777777" w:rsidTr="004A7928">
        <w:tc>
          <w:tcPr>
            <w:tcW w:w="5245" w:type="dxa"/>
          </w:tcPr>
          <w:p w14:paraId="2D23FCBB" w14:textId="77777777" w:rsidR="00495B7B" w:rsidRPr="007E24FD" w:rsidRDefault="00495B7B" w:rsidP="004A7928">
            <w:pPr>
              <w:widowControl w:val="0"/>
              <w:suppressLineNumbers/>
              <w:rPr>
                <w:rFonts w:ascii="Calibri" w:hAnsi="Calibri" w:cs="Calibri"/>
                <w:sz w:val="22"/>
                <w:szCs w:val="22"/>
              </w:rPr>
            </w:pPr>
            <w:r w:rsidRPr="007E24FD">
              <w:rPr>
                <w:rFonts w:ascii="Calibri" w:hAnsi="Calibri" w:cs="Calibri"/>
                <w:sz w:val="22"/>
                <w:szCs w:val="22"/>
              </w:rPr>
              <w:t>NOME:</w:t>
            </w:r>
          </w:p>
        </w:tc>
        <w:tc>
          <w:tcPr>
            <w:tcW w:w="4961" w:type="dxa"/>
          </w:tcPr>
          <w:p w14:paraId="37FF51F8" w14:textId="77777777" w:rsidR="00495B7B" w:rsidRPr="007E24FD" w:rsidRDefault="00495B7B" w:rsidP="004A7928">
            <w:pPr>
              <w:widowControl w:val="0"/>
              <w:suppressLineNumbers/>
              <w:rPr>
                <w:rFonts w:ascii="Calibri" w:hAnsi="Calibri" w:cs="Calibri"/>
                <w:sz w:val="22"/>
                <w:szCs w:val="22"/>
              </w:rPr>
            </w:pPr>
            <w:r w:rsidRPr="007E24FD">
              <w:rPr>
                <w:rFonts w:ascii="Calibri" w:hAnsi="Calibri" w:cs="Calibri"/>
                <w:sz w:val="22"/>
                <w:szCs w:val="22"/>
              </w:rPr>
              <w:t>NOME:</w:t>
            </w:r>
          </w:p>
        </w:tc>
      </w:tr>
      <w:tr w:rsidR="00495B7B" w:rsidRPr="007E24FD" w14:paraId="299D4765" w14:textId="77777777" w:rsidTr="004A7928">
        <w:tc>
          <w:tcPr>
            <w:tcW w:w="5245" w:type="dxa"/>
          </w:tcPr>
          <w:p w14:paraId="20BB847F" w14:textId="77777777" w:rsidR="00495B7B" w:rsidRPr="007E24FD" w:rsidRDefault="00495B7B" w:rsidP="004A7928">
            <w:pPr>
              <w:widowControl w:val="0"/>
              <w:suppressLineNumbers/>
              <w:rPr>
                <w:rFonts w:ascii="Calibri" w:hAnsi="Calibri" w:cs="Calibri"/>
                <w:sz w:val="22"/>
                <w:szCs w:val="22"/>
              </w:rPr>
            </w:pPr>
            <w:r w:rsidRPr="007E24FD">
              <w:rPr>
                <w:rFonts w:ascii="Calibri" w:hAnsi="Calibri" w:cs="Calibri"/>
                <w:sz w:val="22"/>
                <w:szCs w:val="22"/>
              </w:rPr>
              <w:t>RG:</w:t>
            </w:r>
          </w:p>
        </w:tc>
        <w:tc>
          <w:tcPr>
            <w:tcW w:w="4961" w:type="dxa"/>
          </w:tcPr>
          <w:p w14:paraId="236628A5" w14:textId="77777777" w:rsidR="00495B7B" w:rsidRPr="007E24FD" w:rsidRDefault="00495B7B" w:rsidP="004A7928">
            <w:pPr>
              <w:widowControl w:val="0"/>
              <w:suppressLineNumbers/>
              <w:rPr>
                <w:rFonts w:ascii="Calibri" w:hAnsi="Calibri" w:cs="Calibri"/>
                <w:sz w:val="22"/>
                <w:szCs w:val="22"/>
              </w:rPr>
            </w:pPr>
            <w:r w:rsidRPr="007E24FD">
              <w:rPr>
                <w:rFonts w:ascii="Calibri" w:hAnsi="Calibri" w:cs="Calibri"/>
                <w:sz w:val="22"/>
                <w:szCs w:val="22"/>
              </w:rPr>
              <w:t>RG:</w:t>
            </w:r>
          </w:p>
        </w:tc>
      </w:tr>
      <w:tr w:rsidR="00495B7B" w:rsidRPr="007E24FD" w14:paraId="46459FAA" w14:textId="77777777" w:rsidTr="004A7928">
        <w:tc>
          <w:tcPr>
            <w:tcW w:w="5245" w:type="dxa"/>
          </w:tcPr>
          <w:p w14:paraId="3F1CA928" w14:textId="77777777" w:rsidR="00495B7B" w:rsidRPr="007E24FD" w:rsidRDefault="00495B7B" w:rsidP="004A7928">
            <w:pPr>
              <w:widowControl w:val="0"/>
              <w:suppressLineNumbers/>
              <w:rPr>
                <w:rFonts w:ascii="Calibri" w:hAnsi="Calibri" w:cs="Calibri"/>
                <w:sz w:val="22"/>
                <w:szCs w:val="22"/>
              </w:rPr>
            </w:pPr>
            <w:r w:rsidRPr="007E24FD">
              <w:rPr>
                <w:rFonts w:ascii="Calibri" w:hAnsi="Calibri" w:cs="Calibri"/>
                <w:sz w:val="22"/>
                <w:szCs w:val="22"/>
              </w:rPr>
              <w:t>CPF/MF:</w:t>
            </w:r>
          </w:p>
        </w:tc>
        <w:tc>
          <w:tcPr>
            <w:tcW w:w="4961" w:type="dxa"/>
          </w:tcPr>
          <w:p w14:paraId="3D0A4E1A" w14:textId="77777777" w:rsidR="00495B7B" w:rsidRPr="007E24FD" w:rsidRDefault="00495B7B" w:rsidP="004A7928">
            <w:pPr>
              <w:widowControl w:val="0"/>
              <w:suppressLineNumbers/>
              <w:rPr>
                <w:rFonts w:ascii="Calibri" w:hAnsi="Calibri" w:cs="Calibri"/>
                <w:sz w:val="22"/>
                <w:szCs w:val="22"/>
              </w:rPr>
            </w:pPr>
            <w:r w:rsidRPr="007E24FD">
              <w:rPr>
                <w:rFonts w:ascii="Calibri" w:hAnsi="Calibri" w:cs="Calibri"/>
                <w:sz w:val="22"/>
                <w:szCs w:val="22"/>
              </w:rPr>
              <w:t>CPF/MF:</w:t>
            </w:r>
          </w:p>
        </w:tc>
      </w:tr>
    </w:tbl>
    <w:p w14:paraId="120C4E94" w14:textId="77777777" w:rsidR="00E42F05" w:rsidRPr="00CD0DAC" w:rsidRDefault="00E42F05" w:rsidP="007D68D1">
      <w:pPr>
        <w:jc w:val="both"/>
        <w:rPr>
          <w:rFonts w:ascii="Calibri" w:hAnsi="Calibri" w:cs="Calibri"/>
          <w:sz w:val="22"/>
          <w:szCs w:val="22"/>
        </w:rPr>
      </w:pPr>
    </w:p>
    <w:sectPr w:rsidR="00E42F05" w:rsidRPr="00CD0DAC" w:rsidSect="00F36A07">
      <w:headerReference w:type="default" r:id="rId15"/>
      <w:footerReference w:type="default" r:id="rId16"/>
      <w:pgSz w:w="11906" w:h="16838" w:code="9"/>
      <w:pgMar w:top="1418" w:right="590" w:bottom="1134" w:left="828" w:header="720" w:footer="992" w:gutter="0"/>
      <w:pgBorders>
        <w:top w:val="single" w:sz="4" w:space="15" w:color="000000"/>
        <w:left w:val="single" w:sz="4" w:space="9" w:color="000000"/>
        <w:bottom w:val="single" w:sz="4" w:space="28" w:color="000000"/>
        <w:right w:val="single" w:sz="4" w:space="15"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BE423" w14:textId="77777777" w:rsidR="00913D68" w:rsidRDefault="00913D68">
      <w:r>
        <w:separator/>
      </w:r>
    </w:p>
  </w:endnote>
  <w:endnote w:type="continuationSeparator" w:id="0">
    <w:p w14:paraId="2D3F0BEC" w14:textId="77777777" w:rsidR="00913D68" w:rsidRDefault="00913D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3BBEE" w14:textId="77777777" w:rsidR="00B35C7F" w:rsidRPr="001F294A" w:rsidRDefault="003702C9">
    <w:pPr>
      <w:pStyle w:val="Rodap"/>
      <w:jc w:val="right"/>
      <w:rPr>
        <w:rFonts w:ascii="Calibri" w:hAnsi="Calibri" w:cs="Calibri"/>
      </w:rPr>
    </w:pPr>
    <w:r>
      <w:rPr>
        <w:rFonts w:ascii="Calibri" w:hAnsi="Calibri" w:cs="Calibri"/>
        <w:noProof/>
      </w:rPr>
      <mc:AlternateContent>
        <mc:Choice Requires="wps">
          <w:drawing>
            <wp:anchor distT="0" distB="0" distL="114300" distR="114300" simplePos="0" relativeHeight="251657728" behindDoc="0" locked="0" layoutInCell="0" allowOverlap="1" wp14:anchorId="32927334" wp14:editId="07777777">
              <wp:simplePos x="0" y="0"/>
              <wp:positionH relativeFrom="page">
                <wp:posOffset>0</wp:posOffset>
              </wp:positionH>
              <wp:positionV relativeFrom="page">
                <wp:posOffset>10234930</wp:posOffset>
              </wp:positionV>
              <wp:extent cx="7560310" cy="266700"/>
              <wp:effectExtent l="0" t="0" r="2540" b="4445"/>
              <wp:wrapNone/>
              <wp:docPr id="3" name="MSIPCM6143484c8e1c63b308a85a05" descr="{&quot;HashCode&quot;:-321200650,&quot;Height&quot;:841.0,&quot;Width&quot;:595.0,&quot;Placement&quot;:&quot;Foot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031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D20C98" w14:textId="77777777" w:rsidR="00147DFB" w:rsidRPr="00EB2EDF" w:rsidRDefault="00FA67F1" w:rsidP="00EB2EDF">
                          <w:pPr>
                            <w:jc w:val="center"/>
                            <w:rPr>
                              <w:rFonts w:ascii="Calibri" w:hAnsi="Calibri" w:cs="Calibri"/>
                              <w:color w:val="000000"/>
                            </w:rPr>
                          </w:pPr>
                          <w:r>
                            <w:rPr>
                              <w:rFonts w:ascii="Calibri" w:hAnsi="Calibri" w:cs="Calibri"/>
                              <w:color w:val="000000"/>
                            </w:rPr>
                            <w:t>Pública</w:t>
                          </w:r>
                        </w:p>
                      </w:txbxContent>
                    </wps:txbx>
                    <wps:bodyPr rot="0" vert="horz" wrap="square" lIns="91440" tIns="0" rIns="91440" bIns="0" anchor="b"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591A4424">
            <v:shapetype id="_x0000_t202" coordsize="21600,21600" o:spt="202" path="m,l,21600r21600,l21600,xe" w14:anchorId="32927334">
              <v:stroke joinstyle="miter"/>
              <v:path gradientshapeok="t" o:connecttype="rect"/>
            </v:shapetype>
            <v:shape id="MSIPCM6143484c8e1c63b308a85a05" style="position:absolute;left:0;text-align:left;margin-left:0;margin-top:805.9pt;width:595.3pt;height:21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alt="{&quot;HashCode&quot;:-321200650,&quot;Height&quot;:841.0,&quot;Width&quot;:595.0,&quot;Placement&quot;:&quot;Footer&quot;,&quot;Index&quot;:&quot;Primary&quot;,&quot;Section&quot;:1,&quot;Top&quot;:0.0,&quot;Left&quot;:0.0}" o:spid="_x0000_s1026"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">
              <v:textbox inset=",0,,0">
                <w:txbxContent>
                  <w:p w:rsidRPr="00EB2EDF" w:rsidR="00147DFB" w:rsidP="00EB2EDF" w:rsidRDefault="00FA67F1" w14:paraId="301D1FE0" w14:textId="77777777">
                    <w:pPr>
                      <w:jc w:val="center"/>
                      <w:rPr>
                        <w:rFonts w:ascii="Calibri" w:hAnsi="Calibri" w:cs="Calibri"/>
                        <w:color w:val="000000"/>
                      </w:rPr>
                    </w:pPr>
                    <w:r>
                      <w:rPr>
                        <w:rFonts w:ascii="Calibri" w:hAnsi="Calibri" w:cs="Calibri"/>
                        <w:color w:val="000000"/>
                      </w:rPr>
                      <w:t>Pública</w:t>
                    </w:r>
                  </w:p>
                </w:txbxContent>
              </v:textbox>
              <w10:wrap anchorx="page" anchory="page"/>
            </v:shape>
          </w:pict>
        </mc:Fallback>
      </mc:AlternateContent>
    </w:r>
  </w:p>
  <w:p w14:paraId="75CF4315" w14:textId="77777777" w:rsidR="00B35C7F" w:rsidRDefault="003702C9" w:rsidP="00FA67F1">
    <w:pPr>
      <w:pStyle w:val="Rodap"/>
      <w:jc w:val="right"/>
    </w:pPr>
    <w:r w:rsidRPr="00DA7D95">
      <w:rPr>
        <w:noProof/>
      </w:rPr>
      <w:drawing>
        <wp:inline distT="0" distB="0" distL="0" distR="0" wp14:anchorId="3485817E" wp14:editId="07777777">
          <wp:extent cx="2438400" cy="828675"/>
          <wp:effectExtent l="0" t="0" r="0" b="0"/>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38400" cy="82867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FC42D" w14:textId="77777777" w:rsidR="00913D68" w:rsidRDefault="00913D68">
      <w:r>
        <w:separator/>
      </w:r>
    </w:p>
  </w:footnote>
  <w:footnote w:type="continuationSeparator" w:id="0">
    <w:p w14:paraId="271CA723" w14:textId="77777777" w:rsidR="00913D68" w:rsidRDefault="00913D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45E20" w14:textId="77777777" w:rsidR="00B35C7F" w:rsidRDefault="003702C9" w:rsidP="00560652">
    <w:pPr>
      <w:pStyle w:val="Cabealho"/>
      <w:tabs>
        <w:tab w:val="clear" w:pos="4419"/>
        <w:tab w:val="clear" w:pos="8838"/>
        <w:tab w:val="center" w:pos="6804"/>
        <w:tab w:val="left" w:pos="7088"/>
        <w:tab w:val="right" w:pos="10490"/>
      </w:tabs>
      <w:rPr>
        <w:rFonts w:ascii="Arial" w:hAnsi="Arial"/>
        <w:b/>
        <w:sz w:val="32"/>
      </w:rPr>
    </w:pPr>
    <w:r w:rsidRPr="009F0B65">
      <w:rPr>
        <w:noProof/>
      </w:rPr>
      <w:drawing>
        <wp:inline distT="0" distB="0" distL="0" distR="0" wp14:anchorId="29377C5E" wp14:editId="07777777">
          <wp:extent cx="2543175" cy="100012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43175" cy="1000125"/>
                  </a:xfrm>
                  <a:prstGeom prst="rect">
                    <a:avLst/>
                  </a:prstGeom>
                  <a:noFill/>
                  <a:ln>
                    <a:noFill/>
                  </a:ln>
                </pic:spPr>
              </pic:pic>
            </a:graphicData>
          </a:graphic>
        </wp:inline>
      </w:drawing>
    </w:r>
    <w:r w:rsidR="00B35C7F">
      <w:rPr>
        <w:rFonts w:ascii="Arial" w:hAnsi="Arial"/>
        <w:b/>
        <w:sz w:val="32"/>
      </w:rPr>
      <w:tab/>
    </w:r>
    <w:r w:rsidR="00B35C7F">
      <w:rPr>
        <w:rFonts w:ascii="Arial" w:hAnsi="Arial"/>
        <w:b/>
        <w:sz w:val="32"/>
      </w:rPr>
      <w:tab/>
    </w:r>
    <w:r w:rsidR="00B35C7F">
      <w:rPr>
        <w:rFonts w:ascii="Arial" w:hAnsi="Arial"/>
        <w:b/>
      </w:rPr>
      <w:t>CONTRATO Nº.:  ...................</w:t>
    </w:r>
    <w:r w:rsidR="00B35C7F">
      <w:rPr>
        <w:rFonts w:ascii="Arial" w:hAnsi="Arial"/>
        <w:b/>
        <w:sz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tulo1"/>
      <w:suff w:val="nothing"/>
      <w:lvlText w:val=""/>
      <w:lvlJc w:val="left"/>
      <w:pPr>
        <w:tabs>
          <w:tab w:val="num" w:pos="432"/>
        </w:tabs>
        <w:ind w:left="432" w:hanging="432"/>
      </w:pPr>
    </w:lvl>
    <w:lvl w:ilvl="1">
      <w:start w:val="1"/>
      <w:numFmt w:val="none"/>
      <w:pStyle w:val="Ttulo2"/>
      <w:suff w:val="nothing"/>
      <w:lvlText w:val=""/>
      <w:lvlJc w:val="left"/>
      <w:pPr>
        <w:tabs>
          <w:tab w:val="num" w:pos="576"/>
        </w:tabs>
        <w:ind w:left="576" w:hanging="576"/>
      </w:pPr>
    </w:lvl>
    <w:lvl w:ilvl="2">
      <w:start w:val="1"/>
      <w:numFmt w:val="none"/>
      <w:pStyle w:val="Ttulo3"/>
      <w:suff w:val="nothing"/>
      <w:lvlText w:val=""/>
      <w:lvlJc w:val="left"/>
      <w:pPr>
        <w:tabs>
          <w:tab w:val="num" w:pos="720"/>
        </w:tabs>
        <w:ind w:left="720" w:hanging="720"/>
      </w:pPr>
    </w:lvl>
    <w:lvl w:ilvl="3">
      <w:start w:val="1"/>
      <w:numFmt w:val="none"/>
      <w:pStyle w:val="Ttulo4"/>
      <w:suff w:val="nothing"/>
      <w:lvlText w:val=""/>
      <w:lvlJc w:val="left"/>
      <w:pPr>
        <w:tabs>
          <w:tab w:val="num" w:pos="864"/>
        </w:tabs>
        <w:ind w:left="864" w:hanging="864"/>
      </w:pPr>
    </w:lvl>
    <w:lvl w:ilvl="4">
      <w:start w:val="1"/>
      <w:numFmt w:val="none"/>
      <w:pStyle w:val="Ttulo5"/>
      <w:suff w:val="nothing"/>
      <w:lvlText w:val=""/>
      <w:lvlJc w:val="left"/>
      <w:pPr>
        <w:tabs>
          <w:tab w:val="num" w:pos="1008"/>
        </w:tabs>
        <w:ind w:left="1008" w:hanging="1008"/>
      </w:pPr>
    </w:lvl>
    <w:lvl w:ilvl="5">
      <w:start w:val="1"/>
      <w:numFmt w:val="none"/>
      <w:pStyle w:val="Ttulo6"/>
      <w:suff w:val="nothing"/>
      <w:lvlText w:val=""/>
      <w:lvlJc w:val="left"/>
      <w:pPr>
        <w:tabs>
          <w:tab w:val="num" w:pos="1152"/>
        </w:tabs>
        <w:ind w:left="1152" w:hanging="1152"/>
      </w:pPr>
    </w:lvl>
    <w:lvl w:ilvl="6">
      <w:start w:val="1"/>
      <w:numFmt w:val="none"/>
      <w:pStyle w:val="Ttulo7"/>
      <w:suff w:val="nothing"/>
      <w:lvlText w:val=""/>
      <w:lvlJc w:val="left"/>
      <w:pPr>
        <w:tabs>
          <w:tab w:val="num" w:pos="1296"/>
        </w:tabs>
        <w:ind w:left="1296" w:hanging="1296"/>
      </w:pPr>
    </w:lvl>
    <w:lvl w:ilvl="7">
      <w:start w:val="1"/>
      <w:numFmt w:val="none"/>
      <w:pStyle w:val="Ttulo8"/>
      <w:suff w:val="nothing"/>
      <w:lvlText w:val=""/>
      <w:lvlJc w:val="left"/>
      <w:pPr>
        <w:tabs>
          <w:tab w:val="num" w:pos="1440"/>
        </w:tabs>
        <w:ind w:left="1440" w:hanging="1440"/>
      </w:pPr>
    </w:lvl>
    <w:lvl w:ilvl="8">
      <w:start w:val="1"/>
      <w:numFmt w:val="none"/>
      <w:pStyle w:val="Ttulo9"/>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12"/>
    <w:lvl w:ilvl="0">
      <w:start w:val="9"/>
      <w:numFmt w:val="decimal"/>
      <w:lvlText w:val="%1"/>
      <w:lvlJc w:val="left"/>
      <w:pPr>
        <w:tabs>
          <w:tab w:val="num" w:pos="435"/>
        </w:tabs>
        <w:ind w:left="435" w:hanging="435"/>
      </w:pPr>
      <w:rPr>
        <w:rFonts w:cs="Times New Roman"/>
      </w:rPr>
    </w:lvl>
    <w:lvl w:ilvl="1">
      <w:start w:val="6"/>
      <w:numFmt w:val="decimal"/>
      <w:lvlText w:val="%1.%2"/>
      <w:lvlJc w:val="left"/>
      <w:pPr>
        <w:tabs>
          <w:tab w:val="num" w:pos="613"/>
        </w:tabs>
        <w:ind w:left="613" w:hanging="435"/>
      </w:pPr>
      <w:rPr>
        <w:rFonts w:cs="Times New Roman"/>
      </w:rPr>
    </w:lvl>
    <w:lvl w:ilvl="2">
      <w:start w:val="1"/>
      <w:numFmt w:val="decimal"/>
      <w:lvlText w:val="%1.%2.%3"/>
      <w:lvlJc w:val="left"/>
      <w:pPr>
        <w:tabs>
          <w:tab w:val="num" w:pos="1076"/>
        </w:tabs>
        <w:ind w:left="1076" w:hanging="720"/>
      </w:pPr>
      <w:rPr>
        <w:rFonts w:cs="Times New Roman"/>
      </w:rPr>
    </w:lvl>
    <w:lvl w:ilvl="3">
      <w:start w:val="1"/>
      <w:numFmt w:val="decimal"/>
      <w:lvlText w:val="%1.%2.%3.%4"/>
      <w:lvlJc w:val="left"/>
      <w:pPr>
        <w:tabs>
          <w:tab w:val="num" w:pos="1254"/>
        </w:tabs>
        <w:ind w:left="1254" w:hanging="720"/>
      </w:pPr>
      <w:rPr>
        <w:rFonts w:cs="Times New Roman"/>
      </w:rPr>
    </w:lvl>
    <w:lvl w:ilvl="4">
      <w:start w:val="1"/>
      <w:numFmt w:val="decimal"/>
      <w:lvlText w:val="%1.%2.%3.%4.%5"/>
      <w:lvlJc w:val="left"/>
      <w:pPr>
        <w:tabs>
          <w:tab w:val="num" w:pos="1792"/>
        </w:tabs>
        <w:ind w:left="1792" w:hanging="1080"/>
      </w:pPr>
      <w:rPr>
        <w:rFonts w:cs="Times New Roman"/>
      </w:rPr>
    </w:lvl>
    <w:lvl w:ilvl="5">
      <w:start w:val="1"/>
      <w:numFmt w:val="decimal"/>
      <w:lvlText w:val="%1.%2.%3.%4.%5.%6"/>
      <w:lvlJc w:val="left"/>
      <w:pPr>
        <w:tabs>
          <w:tab w:val="num" w:pos="1970"/>
        </w:tabs>
        <w:ind w:left="1970" w:hanging="1080"/>
      </w:pPr>
      <w:rPr>
        <w:rFonts w:cs="Times New Roman"/>
      </w:rPr>
    </w:lvl>
    <w:lvl w:ilvl="6">
      <w:start w:val="1"/>
      <w:numFmt w:val="decimal"/>
      <w:lvlText w:val="%1.%2.%3.%4.%5.%6.%7"/>
      <w:lvlJc w:val="left"/>
      <w:pPr>
        <w:tabs>
          <w:tab w:val="num" w:pos="2508"/>
        </w:tabs>
        <w:ind w:left="2508" w:hanging="1440"/>
      </w:pPr>
      <w:rPr>
        <w:rFonts w:cs="Times New Roman"/>
      </w:rPr>
    </w:lvl>
    <w:lvl w:ilvl="7">
      <w:start w:val="1"/>
      <w:numFmt w:val="decimal"/>
      <w:lvlText w:val="%1.%2.%3.%4.%5.%6.%7.%8"/>
      <w:lvlJc w:val="left"/>
      <w:pPr>
        <w:tabs>
          <w:tab w:val="num" w:pos="2686"/>
        </w:tabs>
        <w:ind w:left="2686" w:hanging="1440"/>
      </w:pPr>
      <w:rPr>
        <w:rFonts w:cs="Times New Roman"/>
      </w:rPr>
    </w:lvl>
    <w:lvl w:ilvl="8">
      <w:start w:val="1"/>
      <w:numFmt w:val="decimal"/>
      <w:lvlText w:val="%1.%2.%3.%4.%5.%6.%7.%8.%9"/>
      <w:lvlJc w:val="left"/>
      <w:pPr>
        <w:tabs>
          <w:tab w:val="num" w:pos="3224"/>
        </w:tabs>
        <w:ind w:left="3224" w:hanging="1800"/>
      </w:pPr>
      <w:rPr>
        <w:rFonts w:cs="Times New Roman"/>
      </w:rPr>
    </w:lvl>
  </w:abstractNum>
  <w:abstractNum w:abstractNumId="2" w15:restartNumberingAfterBreak="0">
    <w:nsid w:val="00000003"/>
    <w:multiLevelType w:val="multilevel"/>
    <w:tmpl w:val="00000003"/>
    <w:name w:val="WW8Num29"/>
    <w:lvl w:ilvl="0">
      <w:start w:val="1"/>
      <w:numFmt w:val="decimal"/>
      <w:lvlText w:val="%1."/>
      <w:lvlJc w:val="left"/>
      <w:pPr>
        <w:tabs>
          <w:tab w:val="num" w:pos="0"/>
        </w:tabs>
        <w:ind w:left="360" w:hanging="360"/>
      </w:pPr>
      <w:rPr>
        <w:rFonts w:cs="Times New Roman"/>
      </w:rPr>
    </w:lvl>
    <w:lvl w:ilvl="1">
      <w:start w:val="1"/>
      <w:numFmt w:val="decimal"/>
      <w:lvlText w:val="%1.%2."/>
      <w:lvlJc w:val="left"/>
      <w:pPr>
        <w:tabs>
          <w:tab w:val="num" w:pos="0"/>
        </w:tabs>
        <w:ind w:left="2592" w:hanging="432"/>
      </w:pPr>
      <w:rPr>
        <w:rFonts w:cs="Times New Roman"/>
      </w:rPr>
    </w:lvl>
    <w:lvl w:ilvl="2">
      <w:start w:val="1"/>
      <w:numFmt w:val="decimal"/>
      <w:lvlText w:val="%1.%2.%3."/>
      <w:lvlJc w:val="left"/>
      <w:pPr>
        <w:tabs>
          <w:tab w:val="num" w:pos="0"/>
        </w:tabs>
        <w:ind w:left="1944" w:hanging="504"/>
      </w:pPr>
      <w:rPr>
        <w:rFonts w:cs="Times New Roman"/>
      </w:rPr>
    </w:lvl>
    <w:lvl w:ilvl="3">
      <w:start w:val="1"/>
      <w:numFmt w:val="decimal"/>
      <w:lvlText w:val="%1.%2.%3.%4."/>
      <w:lvlJc w:val="left"/>
      <w:pPr>
        <w:tabs>
          <w:tab w:val="num" w:pos="0"/>
        </w:tabs>
        <w:ind w:left="1728" w:hanging="648"/>
      </w:pPr>
      <w:rPr>
        <w:rFonts w:cs="Times New Roman"/>
      </w:rPr>
    </w:lvl>
    <w:lvl w:ilvl="4">
      <w:start w:val="1"/>
      <w:numFmt w:val="decimal"/>
      <w:lvlText w:val="%1.%2.%3.%4.%5."/>
      <w:lvlJc w:val="left"/>
      <w:pPr>
        <w:tabs>
          <w:tab w:val="num" w:pos="0"/>
        </w:tabs>
        <w:ind w:left="2232" w:hanging="792"/>
      </w:pPr>
      <w:rPr>
        <w:rFonts w:cs="Times New Roman"/>
      </w:rPr>
    </w:lvl>
    <w:lvl w:ilvl="5">
      <w:start w:val="1"/>
      <w:numFmt w:val="decimal"/>
      <w:lvlText w:val="%1.%2.%3.%4.%5.%6."/>
      <w:lvlJc w:val="left"/>
      <w:pPr>
        <w:tabs>
          <w:tab w:val="num" w:pos="0"/>
        </w:tabs>
        <w:ind w:left="2736" w:hanging="936"/>
      </w:pPr>
      <w:rPr>
        <w:rFonts w:cs="Times New Roman"/>
      </w:rPr>
    </w:lvl>
    <w:lvl w:ilvl="6">
      <w:start w:val="1"/>
      <w:numFmt w:val="decimal"/>
      <w:lvlText w:val="%1.%2.%3.%4.%5.%6.%7."/>
      <w:lvlJc w:val="left"/>
      <w:pPr>
        <w:tabs>
          <w:tab w:val="num" w:pos="0"/>
        </w:tabs>
        <w:ind w:left="3240" w:hanging="1080"/>
      </w:pPr>
      <w:rPr>
        <w:rFonts w:cs="Times New Roman"/>
      </w:rPr>
    </w:lvl>
    <w:lvl w:ilvl="7">
      <w:start w:val="1"/>
      <w:numFmt w:val="decimal"/>
      <w:lvlText w:val="%1.%2.%3.%4.%5.%6.%7.%8."/>
      <w:lvlJc w:val="left"/>
      <w:pPr>
        <w:tabs>
          <w:tab w:val="num" w:pos="0"/>
        </w:tabs>
        <w:ind w:left="3744" w:hanging="1224"/>
      </w:pPr>
      <w:rPr>
        <w:rFonts w:cs="Times New Roman"/>
      </w:rPr>
    </w:lvl>
    <w:lvl w:ilvl="8">
      <w:start w:val="1"/>
      <w:numFmt w:val="decimal"/>
      <w:lvlText w:val="%1.%2.%3.%4.%5.%6.%7.%8.%9."/>
      <w:lvlJc w:val="left"/>
      <w:pPr>
        <w:tabs>
          <w:tab w:val="num" w:pos="0"/>
        </w:tabs>
        <w:ind w:left="4320" w:hanging="1440"/>
      </w:pPr>
      <w:rPr>
        <w:rFonts w:cs="Times New Roman"/>
      </w:rPr>
    </w:lvl>
  </w:abstractNum>
  <w:abstractNum w:abstractNumId="3" w15:restartNumberingAfterBreak="0">
    <w:nsid w:val="00000004"/>
    <w:multiLevelType w:val="multilevel"/>
    <w:tmpl w:val="00000004"/>
    <w:name w:val="WW8StyleNum"/>
    <w:lvl w:ilvl="0">
      <w:start w:val="1"/>
      <w:numFmt w:val="none"/>
      <w:pStyle w:val="Commarcadores1"/>
      <w:suff w:val="nothing"/>
      <w:lvlText w:val=""/>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B2C38D3"/>
    <w:multiLevelType w:val="multilevel"/>
    <w:tmpl w:val="EBC8D75C"/>
    <w:lvl w:ilvl="0">
      <w:start w:val="20"/>
      <w:numFmt w:val="decimal"/>
      <w:lvlText w:val="%1."/>
      <w:lvlJc w:val="left"/>
      <w:pPr>
        <w:ind w:left="435" w:hanging="435"/>
      </w:pPr>
      <w:rPr>
        <w:rFonts w:hint="default"/>
      </w:rPr>
    </w:lvl>
    <w:lvl w:ilvl="1">
      <w:start w:val="1"/>
      <w:numFmt w:val="decimal"/>
      <w:lvlText w:val="%1.%2."/>
      <w:lvlJc w:val="left"/>
      <w:pPr>
        <w:ind w:left="1286" w:hanging="435"/>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2361722">
    <w:abstractNumId w:val="0"/>
  </w:num>
  <w:num w:numId="2" w16cid:durableId="1444230612">
    <w:abstractNumId w:val="1"/>
  </w:num>
  <w:num w:numId="3" w16cid:durableId="1950310556">
    <w:abstractNumId w:val="2"/>
  </w:num>
  <w:num w:numId="4" w16cid:durableId="1939629638">
    <w:abstractNumId w:val="3"/>
  </w:num>
  <w:num w:numId="5" w16cid:durableId="4901024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716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3DE"/>
    <w:rsid w:val="00003865"/>
    <w:rsid w:val="000061A4"/>
    <w:rsid w:val="000061CE"/>
    <w:rsid w:val="00021488"/>
    <w:rsid w:val="00030D29"/>
    <w:rsid w:val="00031328"/>
    <w:rsid w:val="0003348B"/>
    <w:rsid w:val="000343B9"/>
    <w:rsid w:val="000423BD"/>
    <w:rsid w:val="00043A10"/>
    <w:rsid w:val="000575B3"/>
    <w:rsid w:val="00074012"/>
    <w:rsid w:val="00075F0B"/>
    <w:rsid w:val="00077EB5"/>
    <w:rsid w:val="000806EB"/>
    <w:rsid w:val="00087C2C"/>
    <w:rsid w:val="00091725"/>
    <w:rsid w:val="00096134"/>
    <w:rsid w:val="000A6122"/>
    <w:rsid w:val="000B5884"/>
    <w:rsid w:val="000B6199"/>
    <w:rsid w:val="000C0428"/>
    <w:rsid w:val="000C79C1"/>
    <w:rsid w:val="000C7ABE"/>
    <w:rsid w:val="000D287C"/>
    <w:rsid w:val="000D69BC"/>
    <w:rsid w:val="001170B1"/>
    <w:rsid w:val="00120AFB"/>
    <w:rsid w:val="001238C3"/>
    <w:rsid w:val="00124941"/>
    <w:rsid w:val="00147DFB"/>
    <w:rsid w:val="00163C77"/>
    <w:rsid w:val="00171378"/>
    <w:rsid w:val="001817CF"/>
    <w:rsid w:val="00184468"/>
    <w:rsid w:val="00185CDB"/>
    <w:rsid w:val="001A44D1"/>
    <w:rsid w:val="001B0579"/>
    <w:rsid w:val="001B373D"/>
    <w:rsid w:val="001B4FC4"/>
    <w:rsid w:val="001B7974"/>
    <w:rsid w:val="001B7EE8"/>
    <w:rsid w:val="001D7B5C"/>
    <w:rsid w:val="001E0B42"/>
    <w:rsid w:val="001E2FEA"/>
    <w:rsid w:val="001E3251"/>
    <w:rsid w:val="001E767B"/>
    <w:rsid w:val="001F294A"/>
    <w:rsid w:val="001F4B97"/>
    <w:rsid w:val="001F50D7"/>
    <w:rsid w:val="0020356D"/>
    <w:rsid w:val="00207199"/>
    <w:rsid w:val="00220528"/>
    <w:rsid w:val="00223330"/>
    <w:rsid w:val="00230300"/>
    <w:rsid w:val="0023281D"/>
    <w:rsid w:val="00245EBC"/>
    <w:rsid w:val="002471BD"/>
    <w:rsid w:val="0025386D"/>
    <w:rsid w:val="00257CA0"/>
    <w:rsid w:val="00265528"/>
    <w:rsid w:val="0026700D"/>
    <w:rsid w:val="0027076D"/>
    <w:rsid w:val="0027608C"/>
    <w:rsid w:val="0028077C"/>
    <w:rsid w:val="00282AF3"/>
    <w:rsid w:val="0028375A"/>
    <w:rsid w:val="00283F54"/>
    <w:rsid w:val="00284CEF"/>
    <w:rsid w:val="002865CE"/>
    <w:rsid w:val="00293A78"/>
    <w:rsid w:val="00294E0E"/>
    <w:rsid w:val="00297C2D"/>
    <w:rsid w:val="002A1A62"/>
    <w:rsid w:val="002A2C38"/>
    <w:rsid w:val="002B3E28"/>
    <w:rsid w:val="002B42DC"/>
    <w:rsid w:val="002C40D6"/>
    <w:rsid w:val="002C4500"/>
    <w:rsid w:val="002C5146"/>
    <w:rsid w:val="002C726A"/>
    <w:rsid w:val="002F0B1E"/>
    <w:rsid w:val="002F1D26"/>
    <w:rsid w:val="002F2599"/>
    <w:rsid w:val="002F4650"/>
    <w:rsid w:val="002F6CD3"/>
    <w:rsid w:val="003153C0"/>
    <w:rsid w:val="003222FF"/>
    <w:rsid w:val="003303DE"/>
    <w:rsid w:val="003360A6"/>
    <w:rsid w:val="0034415D"/>
    <w:rsid w:val="00347359"/>
    <w:rsid w:val="003515C2"/>
    <w:rsid w:val="00361872"/>
    <w:rsid w:val="003702C9"/>
    <w:rsid w:val="00373ED0"/>
    <w:rsid w:val="00385EBD"/>
    <w:rsid w:val="00387A1A"/>
    <w:rsid w:val="003933CD"/>
    <w:rsid w:val="00396CDB"/>
    <w:rsid w:val="003A3A5A"/>
    <w:rsid w:val="003B2EC4"/>
    <w:rsid w:val="003B7330"/>
    <w:rsid w:val="003D0432"/>
    <w:rsid w:val="003D0F8C"/>
    <w:rsid w:val="003D338B"/>
    <w:rsid w:val="003D5774"/>
    <w:rsid w:val="003D598D"/>
    <w:rsid w:val="003E012A"/>
    <w:rsid w:val="003E69BB"/>
    <w:rsid w:val="003F0AA3"/>
    <w:rsid w:val="003F3505"/>
    <w:rsid w:val="003F3B93"/>
    <w:rsid w:val="003F71F1"/>
    <w:rsid w:val="00400813"/>
    <w:rsid w:val="004009A3"/>
    <w:rsid w:val="00400FBA"/>
    <w:rsid w:val="00406494"/>
    <w:rsid w:val="004120DF"/>
    <w:rsid w:val="00420B71"/>
    <w:rsid w:val="00424572"/>
    <w:rsid w:val="00433A8F"/>
    <w:rsid w:val="00444BBA"/>
    <w:rsid w:val="004618E9"/>
    <w:rsid w:val="004656D8"/>
    <w:rsid w:val="0046651A"/>
    <w:rsid w:val="0047312E"/>
    <w:rsid w:val="004906DA"/>
    <w:rsid w:val="004955C6"/>
    <w:rsid w:val="00495B7B"/>
    <w:rsid w:val="004A4736"/>
    <w:rsid w:val="004A668F"/>
    <w:rsid w:val="004A7928"/>
    <w:rsid w:val="004B102C"/>
    <w:rsid w:val="004B2121"/>
    <w:rsid w:val="004B347C"/>
    <w:rsid w:val="004B579C"/>
    <w:rsid w:val="004B7122"/>
    <w:rsid w:val="004D21C4"/>
    <w:rsid w:val="004D5AB9"/>
    <w:rsid w:val="004E0AE7"/>
    <w:rsid w:val="004F313B"/>
    <w:rsid w:val="004F3817"/>
    <w:rsid w:val="00504A0A"/>
    <w:rsid w:val="00511106"/>
    <w:rsid w:val="00511B6F"/>
    <w:rsid w:val="005136E4"/>
    <w:rsid w:val="00516D02"/>
    <w:rsid w:val="00523E88"/>
    <w:rsid w:val="00530F88"/>
    <w:rsid w:val="00544B23"/>
    <w:rsid w:val="00545EDD"/>
    <w:rsid w:val="00551BEA"/>
    <w:rsid w:val="00553582"/>
    <w:rsid w:val="00560652"/>
    <w:rsid w:val="005908D7"/>
    <w:rsid w:val="00591C1A"/>
    <w:rsid w:val="00592519"/>
    <w:rsid w:val="00594115"/>
    <w:rsid w:val="005A5D27"/>
    <w:rsid w:val="005A75CB"/>
    <w:rsid w:val="005B00BF"/>
    <w:rsid w:val="005C008F"/>
    <w:rsid w:val="005C1712"/>
    <w:rsid w:val="005D2F35"/>
    <w:rsid w:val="005E190F"/>
    <w:rsid w:val="005E2EAB"/>
    <w:rsid w:val="005E4357"/>
    <w:rsid w:val="005F17B0"/>
    <w:rsid w:val="005F4D16"/>
    <w:rsid w:val="006076F4"/>
    <w:rsid w:val="00607E98"/>
    <w:rsid w:val="006169E7"/>
    <w:rsid w:val="00630987"/>
    <w:rsid w:val="0063256C"/>
    <w:rsid w:val="00635152"/>
    <w:rsid w:val="00650B9E"/>
    <w:rsid w:val="00661ACF"/>
    <w:rsid w:val="00661C1D"/>
    <w:rsid w:val="00677C02"/>
    <w:rsid w:val="00681948"/>
    <w:rsid w:val="0069020F"/>
    <w:rsid w:val="006A7FEC"/>
    <w:rsid w:val="006B259D"/>
    <w:rsid w:val="006B28C2"/>
    <w:rsid w:val="006B413E"/>
    <w:rsid w:val="006C1437"/>
    <w:rsid w:val="006D21C4"/>
    <w:rsid w:val="006E0B3F"/>
    <w:rsid w:val="006E53FD"/>
    <w:rsid w:val="006F14FB"/>
    <w:rsid w:val="006F3E25"/>
    <w:rsid w:val="006F73B8"/>
    <w:rsid w:val="00701A84"/>
    <w:rsid w:val="00702D1F"/>
    <w:rsid w:val="007107D3"/>
    <w:rsid w:val="00711227"/>
    <w:rsid w:val="0071444B"/>
    <w:rsid w:val="0072216F"/>
    <w:rsid w:val="00727684"/>
    <w:rsid w:val="0073616A"/>
    <w:rsid w:val="00742533"/>
    <w:rsid w:val="007434D0"/>
    <w:rsid w:val="0074697D"/>
    <w:rsid w:val="00746DBC"/>
    <w:rsid w:val="00752A93"/>
    <w:rsid w:val="007643FE"/>
    <w:rsid w:val="007654B9"/>
    <w:rsid w:val="00783262"/>
    <w:rsid w:val="00784DF1"/>
    <w:rsid w:val="0078599C"/>
    <w:rsid w:val="0079029F"/>
    <w:rsid w:val="007B179B"/>
    <w:rsid w:val="007C24D1"/>
    <w:rsid w:val="007D4F61"/>
    <w:rsid w:val="007D68D1"/>
    <w:rsid w:val="007E24FD"/>
    <w:rsid w:val="007F5569"/>
    <w:rsid w:val="008006BC"/>
    <w:rsid w:val="0080095F"/>
    <w:rsid w:val="008022F5"/>
    <w:rsid w:val="0081449B"/>
    <w:rsid w:val="0085022F"/>
    <w:rsid w:val="00851E49"/>
    <w:rsid w:val="00860144"/>
    <w:rsid w:val="0087717A"/>
    <w:rsid w:val="00881CFB"/>
    <w:rsid w:val="00884D78"/>
    <w:rsid w:val="00886516"/>
    <w:rsid w:val="008956AA"/>
    <w:rsid w:val="008A15C5"/>
    <w:rsid w:val="008B60B8"/>
    <w:rsid w:val="008B6ADA"/>
    <w:rsid w:val="008D4B6F"/>
    <w:rsid w:val="008E3C4E"/>
    <w:rsid w:val="008E4CED"/>
    <w:rsid w:val="00901DCE"/>
    <w:rsid w:val="0090313F"/>
    <w:rsid w:val="009042C7"/>
    <w:rsid w:val="00905428"/>
    <w:rsid w:val="009124CE"/>
    <w:rsid w:val="00913A47"/>
    <w:rsid w:val="00913D68"/>
    <w:rsid w:val="00920025"/>
    <w:rsid w:val="00931111"/>
    <w:rsid w:val="00934687"/>
    <w:rsid w:val="00934E40"/>
    <w:rsid w:val="00936DC5"/>
    <w:rsid w:val="009378F8"/>
    <w:rsid w:val="00942C88"/>
    <w:rsid w:val="00950281"/>
    <w:rsid w:val="009542B2"/>
    <w:rsid w:val="0095671B"/>
    <w:rsid w:val="00963D7F"/>
    <w:rsid w:val="00965010"/>
    <w:rsid w:val="00965B63"/>
    <w:rsid w:val="00965C4F"/>
    <w:rsid w:val="0097456A"/>
    <w:rsid w:val="00974C07"/>
    <w:rsid w:val="0098771B"/>
    <w:rsid w:val="0099026A"/>
    <w:rsid w:val="009920B1"/>
    <w:rsid w:val="00996560"/>
    <w:rsid w:val="009A0A38"/>
    <w:rsid w:val="009A1151"/>
    <w:rsid w:val="009A7B11"/>
    <w:rsid w:val="009B4716"/>
    <w:rsid w:val="009B54B2"/>
    <w:rsid w:val="009B56FE"/>
    <w:rsid w:val="009C0B88"/>
    <w:rsid w:val="009C1DAB"/>
    <w:rsid w:val="009C2479"/>
    <w:rsid w:val="009C3F32"/>
    <w:rsid w:val="009C6553"/>
    <w:rsid w:val="009D16CE"/>
    <w:rsid w:val="009D363B"/>
    <w:rsid w:val="009D7F09"/>
    <w:rsid w:val="009E54B3"/>
    <w:rsid w:val="00A02ACB"/>
    <w:rsid w:val="00A06357"/>
    <w:rsid w:val="00A15D79"/>
    <w:rsid w:val="00A166CC"/>
    <w:rsid w:val="00A2762D"/>
    <w:rsid w:val="00A37518"/>
    <w:rsid w:val="00A408BD"/>
    <w:rsid w:val="00A415B7"/>
    <w:rsid w:val="00A43C9E"/>
    <w:rsid w:val="00A4735E"/>
    <w:rsid w:val="00A645FF"/>
    <w:rsid w:val="00A678AC"/>
    <w:rsid w:val="00A679E2"/>
    <w:rsid w:val="00A76E15"/>
    <w:rsid w:val="00A807E9"/>
    <w:rsid w:val="00A827EE"/>
    <w:rsid w:val="00A9723C"/>
    <w:rsid w:val="00AA2307"/>
    <w:rsid w:val="00AA2340"/>
    <w:rsid w:val="00AB054C"/>
    <w:rsid w:val="00AF253D"/>
    <w:rsid w:val="00AF33BF"/>
    <w:rsid w:val="00B116F1"/>
    <w:rsid w:val="00B23EE1"/>
    <w:rsid w:val="00B24F6E"/>
    <w:rsid w:val="00B25A50"/>
    <w:rsid w:val="00B26528"/>
    <w:rsid w:val="00B35C7F"/>
    <w:rsid w:val="00B442DB"/>
    <w:rsid w:val="00B4514F"/>
    <w:rsid w:val="00B514B0"/>
    <w:rsid w:val="00B673E1"/>
    <w:rsid w:val="00B80E22"/>
    <w:rsid w:val="00B83704"/>
    <w:rsid w:val="00B911DE"/>
    <w:rsid w:val="00B9639A"/>
    <w:rsid w:val="00BA54E9"/>
    <w:rsid w:val="00BA5FE8"/>
    <w:rsid w:val="00BA6A5B"/>
    <w:rsid w:val="00BB399D"/>
    <w:rsid w:val="00BB3CF0"/>
    <w:rsid w:val="00BB4378"/>
    <w:rsid w:val="00BB592B"/>
    <w:rsid w:val="00BC5359"/>
    <w:rsid w:val="00BC6BDD"/>
    <w:rsid w:val="00BD2964"/>
    <w:rsid w:val="00BE0F6B"/>
    <w:rsid w:val="00BE7B6B"/>
    <w:rsid w:val="00C0632F"/>
    <w:rsid w:val="00C157F6"/>
    <w:rsid w:val="00C257D1"/>
    <w:rsid w:val="00C31215"/>
    <w:rsid w:val="00C40A14"/>
    <w:rsid w:val="00C52258"/>
    <w:rsid w:val="00C52CCC"/>
    <w:rsid w:val="00C538F8"/>
    <w:rsid w:val="00C62538"/>
    <w:rsid w:val="00C65DAD"/>
    <w:rsid w:val="00C6781A"/>
    <w:rsid w:val="00C70CF3"/>
    <w:rsid w:val="00C73BA6"/>
    <w:rsid w:val="00C74C33"/>
    <w:rsid w:val="00C81640"/>
    <w:rsid w:val="00C8221D"/>
    <w:rsid w:val="00C907E6"/>
    <w:rsid w:val="00C9288B"/>
    <w:rsid w:val="00C94B1C"/>
    <w:rsid w:val="00CA5D56"/>
    <w:rsid w:val="00CB5753"/>
    <w:rsid w:val="00CC1EAF"/>
    <w:rsid w:val="00CD0DAC"/>
    <w:rsid w:val="00CE3981"/>
    <w:rsid w:val="00CE7082"/>
    <w:rsid w:val="00CF36F9"/>
    <w:rsid w:val="00D012E8"/>
    <w:rsid w:val="00D1016D"/>
    <w:rsid w:val="00D11CA9"/>
    <w:rsid w:val="00D12852"/>
    <w:rsid w:val="00D2158A"/>
    <w:rsid w:val="00D26B5F"/>
    <w:rsid w:val="00D36892"/>
    <w:rsid w:val="00D37B5B"/>
    <w:rsid w:val="00D509E1"/>
    <w:rsid w:val="00D54CD0"/>
    <w:rsid w:val="00D5758A"/>
    <w:rsid w:val="00D73663"/>
    <w:rsid w:val="00D74061"/>
    <w:rsid w:val="00D77D83"/>
    <w:rsid w:val="00D8324F"/>
    <w:rsid w:val="00D96E59"/>
    <w:rsid w:val="00DA1F4E"/>
    <w:rsid w:val="00DA5D91"/>
    <w:rsid w:val="00DB6BD1"/>
    <w:rsid w:val="00DC0B50"/>
    <w:rsid w:val="00DC252A"/>
    <w:rsid w:val="00DC5454"/>
    <w:rsid w:val="00DC58C3"/>
    <w:rsid w:val="00DC7CF3"/>
    <w:rsid w:val="00DD2630"/>
    <w:rsid w:val="00DD2851"/>
    <w:rsid w:val="00DD549C"/>
    <w:rsid w:val="00DE06CB"/>
    <w:rsid w:val="00DF7C7D"/>
    <w:rsid w:val="00E00614"/>
    <w:rsid w:val="00E025E3"/>
    <w:rsid w:val="00E04BD6"/>
    <w:rsid w:val="00E057DF"/>
    <w:rsid w:val="00E07443"/>
    <w:rsid w:val="00E1158C"/>
    <w:rsid w:val="00E13694"/>
    <w:rsid w:val="00E15CF8"/>
    <w:rsid w:val="00E16EB6"/>
    <w:rsid w:val="00E221CA"/>
    <w:rsid w:val="00E2221F"/>
    <w:rsid w:val="00E3209B"/>
    <w:rsid w:val="00E374C2"/>
    <w:rsid w:val="00E40E04"/>
    <w:rsid w:val="00E42F05"/>
    <w:rsid w:val="00E5183D"/>
    <w:rsid w:val="00E54C31"/>
    <w:rsid w:val="00E557CD"/>
    <w:rsid w:val="00E57A07"/>
    <w:rsid w:val="00E614E5"/>
    <w:rsid w:val="00E6488A"/>
    <w:rsid w:val="00E74A40"/>
    <w:rsid w:val="00E950F3"/>
    <w:rsid w:val="00E95B6A"/>
    <w:rsid w:val="00E97DE1"/>
    <w:rsid w:val="00EA2F96"/>
    <w:rsid w:val="00EA624C"/>
    <w:rsid w:val="00EB03C0"/>
    <w:rsid w:val="00EB2EDF"/>
    <w:rsid w:val="00EC35F1"/>
    <w:rsid w:val="00ED5012"/>
    <w:rsid w:val="00EE58E7"/>
    <w:rsid w:val="00EE606C"/>
    <w:rsid w:val="00F108E8"/>
    <w:rsid w:val="00F117C7"/>
    <w:rsid w:val="00F14B05"/>
    <w:rsid w:val="00F15834"/>
    <w:rsid w:val="00F15914"/>
    <w:rsid w:val="00F30E51"/>
    <w:rsid w:val="00F313E3"/>
    <w:rsid w:val="00F35855"/>
    <w:rsid w:val="00F36A07"/>
    <w:rsid w:val="00F36D8E"/>
    <w:rsid w:val="00F43F2A"/>
    <w:rsid w:val="00F52C4B"/>
    <w:rsid w:val="00F57312"/>
    <w:rsid w:val="00F61F33"/>
    <w:rsid w:val="00F62452"/>
    <w:rsid w:val="00F6390A"/>
    <w:rsid w:val="00F74501"/>
    <w:rsid w:val="00F844C4"/>
    <w:rsid w:val="00F8528F"/>
    <w:rsid w:val="00F90A6E"/>
    <w:rsid w:val="00F9295A"/>
    <w:rsid w:val="00FA5BAF"/>
    <w:rsid w:val="00FA67F1"/>
    <w:rsid w:val="00FB2E3B"/>
    <w:rsid w:val="00FB7A8A"/>
    <w:rsid w:val="00FC111F"/>
    <w:rsid w:val="00FC2713"/>
    <w:rsid w:val="00FC48C7"/>
    <w:rsid w:val="00FD4FA3"/>
    <w:rsid w:val="00FD783B"/>
    <w:rsid w:val="00FE49EC"/>
    <w:rsid w:val="00FE69D3"/>
    <w:rsid w:val="00FF0812"/>
    <w:rsid w:val="030724CD"/>
    <w:rsid w:val="077AA058"/>
    <w:rsid w:val="0B5390CC"/>
    <w:rsid w:val="0D0D72EB"/>
    <w:rsid w:val="170DC56F"/>
    <w:rsid w:val="17E39A94"/>
    <w:rsid w:val="1B0A5FC0"/>
    <w:rsid w:val="1F71AD59"/>
    <w:rsid w:val="235F5E8D"/>
    <w:rsid w:val="2B904C04"/>
    <w:rsid w:val="2BD4F381"/>
    <w:rsid w:val="3041E64B"/>
    <w:rsid w:val="31BDAF0D"/>
    <w:rsid w:val="32445192"/>
    <w:rsid w:val="3376D3CA"/>
    <w:rsid w:val="34AB9366"/>
    <w:rsid w:val="36A7F9C2"/>
    <w:rsid w:val="3C762540"/>
    <w:rsid w:val="3D3C262A"/>
    <w:rsid w:val="3FAE6729"/>
    <w:rsid w:val="41976DA7"/>
    <w:rsid w:val="41FB3A1D"/>
    <w:rsid w:val="4F62025D"/>
    <w:rsid w:val="56CAE623"/>
    <w:rsid w:val="59B23FA4"/>
    <w:rsid w:val="5A75F405"/>
    <w:rsid w:val="5B8633ED"/>
    <w:rsid w:val="5E0D1D8E"/>
    <w:rsid w:val="60322ED9"/>
    <w:rsid w:val="618E9AD9"/>
    <w:rsid w:val="62B76E9D"/>
    <w:rsid w:val="65C68A54"/>
    <w:rsid w:val="672D86B1"/>
    <w:rsid w:val="6836E415"/>
    <w:rsid w:val="68ECB446"/>
    <w:rsid w:val="6FE0861E"/>
    <w:rsid w:val="705480A6"/>
    <w:rsid w:val="70D208EB"/>
    <w:rsid w:val="7290121B"/>
    <w:rsid w:val="74E72FC1"/>
    <w:rsid w:val="767D769B"/>
    <w:rsid w:val="7CC9BFB7"/>
    <w:rsid w:val="7F34CCC4"/>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7169"/>
    <o:shapelayout v:ext="edit">
      <o:idmap v:ext="edit" data="1"/>
    </o:shapelayout>
  </w:shapeDefaults>
  <w:doNotEmbedSmartTags/>
  <w:decimalSymbol w:val=","/>
  <w:listSeparator w:val=";"/>
  <w14:docId w14:val="3411B1BB"/>
  <w15:chartTrackingRefBased/>
  <w15:docId w15:val="{00A98678-E97F-4BB0-A697-846F5E902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eastAsia="ar-SA"/>
    </w:rPr>
  </w:style>
  <w:style w:type="paragraph" w:styleId="Ttulo1">
    <w:name w:val="heading 1"/>
    <w:basedOn w:val="Normal"/>
    <w:next w:val="Normal"/>
    <w:qFormat/>
    <w:pPr>
      <w:keepNext/>
      <w:numPr>
        <w:numId w:val="1"/>
      </w:numPr>
      <w:spacing w:before="240" w:after="60"/>
      <w:outlineLvl w:val="0"/>
    </w:pPr>
    <w:rPr>
      <w:rFonts w:ascii="Arial" w:hAnsi="Arial"/>
      <w:b/>
      <w:kern w:val="1"/>
      <w:sz w:val="28"/>
    </w:rPr>
  </w:style>
  <w:style w:type="paragraph" w:styleId="Ttulo2">
    <w:name w:val="heading 2"/>
    <w:basedOn w:val="Normal"/>
    <w:next w:val="Normal"/>
    <w:qFormat/>
    <w:pPr>
      <w:keepNext/>
      <w:numPr>
        <w:ilvl w:val="1"/>
        <w:numId w:val="1"/>
      </w:numPr>
      <w:spacing w:before="240" w:after="60"/>
      <w:outlineLvl w:val="1"/>
    </w:pPr>
    <w:rPr>
      <w:rFonts w:ascii="Arial" w:hAnsi="Arial"/>
      <w:b/>
      <w:i/>
      <w:sz w:val="24"/>
    </w:rPr>
  </w:style>
  <w:style w:type="paragraph" w:styleId="Ttulo3">
    <w:name w:val="heading 3"/>
    <w:basedOn w:val="Normal"/>
    <w:next w:val="Normal"/>
    <w:qFormat/>
    <w:pPr>
      <w:keepNext/>
      <w:numPr>
        <w:ilvl w:val="2"/>
        <w:numId w:val="1"/>
      </w:numPr>
      <w:spacing w:before="240" w:after="60"/>
      <w:outlineLvl w:val="2"/>
    </w:pPr>
    <w:rPr>
      <w:b/>
      <w:sz w:val="24"/>
    </w:rPr>
  </w:style>
  <w:style w:type="paragraph" w:styleId="Ttulo4">
    <w:name w:val="heading 4"/>
    <w:basedOn w:val="Normal"/>
    <w:next w:val="Normal"/>
    <w:qFormat/>
    <w:pPr>
      <w:keepNext/>
      <w:numPr>
        <w:ilvl w:val="3"/>
        <w:numId w:val="1"/>
      </w:numPr>
      <w:spacing w:before="240" w:after="60"/>
      <w:outlineLvl w:val="3"/>
    </w:pPr>
    <w:rPr>
      <w:b/>
      <w:i/>
      <w:sz w:val="24"/>
    </w:rPr>
  </w:style>
  <w:style w:type="paragraph" w:styleId="Ttulo5">
    <w:name w:val="heading 5"/>
    <w:basedOn w:val="Normal"/>
    <w:next w:val="Normal"/>
    <w:qFormat/>
    <w:pPr>
      <w:numPr>
        <w:ilvl w:val="4"/>
        <w:numId w:val="1"/>
      </w:numPr>
      <w:spacing w:before="240" w:after="60"/>
      <w:outlineLvl w:val="4"/>
    </w:pPr>
    <w:rPr>
      <w:rFonts w:ascii="Arial" w:hAnsi="Arial"/>
      <w:sz w:val="22"/>
    </w:rPr>
  </w:style>
  <w:style w:type="paragraph" w:styleId="Ttulo6">
    <w:name w:val="heading 6"/>
    <w:basedOn w:val="Normal"/>
    <w:next w:val="Normal"/>
    <w:qFormat/>
    <w:pPr>
      <w:numPr>
        <w:ilvl w:val="5"/>
        <w:numId w:val="1"/>
      </w:numPr>
      <w:spacing w:before="240" w:after="60"/>
      <w:outlineLvl w:val="5"/>
    </w:pPr>
    <w:rPr>
      <w:rFonts w:ascii="Arial" w:hAnsi="Arial"/>
      <w:i/>
      <w:sz w:val="22"/>
    </w:rPr>
  </w:style>
  <w:style w:type="paragraph" w:styleId="Ttulo7">
    <w:name w:val="heading 7"/>
    <w:basedOn w:val="Normal"/>
    <w:next w:val="Normal"/>
    <w:qFormat/>
    <w:pPr>
      <w:numPr>
        <w:ilvl w:val="6"/>
        <w:numId w:val="1"/>
      </w:numPr>
      <w:spacing w:before="240" w:after="60"/>
      <w:outlineLvl w:val="6"/>
    </w:pPr>
    <w:rPr>
      <w:rFonts w:ascii="Arial" w:hAnsi="Arial"/>
    </w:rPr>
  </w:style>
  <w:style w:type="paragraph" w:styleId="Ttulo8">
    <w:name w:val="heading 8"/>
    <w:basedOn w:val="Normal"/>
    <w:next w:val="Normal"/>
    <w:qFormat/>
    <w:pPr>
      <w:numPr>
        <w:ilvl w:val="7"/>
        <w:numId w:val="1"/>
      </w:numPr>
      <w:spacing w:before="240" w:after="60"/>
      <w:outlineLvl w:val="7"/>
    </w:pPr>
    <w:rPr>
      <w:rFonts w:ascii="Arial" w:hAnsi="Arial"/>
      <w:i/>
    </w:rPr>
  </w:style>
  <w:style w:type="paragraph" w:styleId="Ttulo9">
    <w:name w:val="heading 9"/>
    <w:basedOn w:val="Normal"/>
    <w:next w:val="Normal"/>
    <w:qFormat/>
    <w:pPr>
      <w:numPr>
        <w:ilvl w:val="8"/>
        <w:numId w:val="1"/>
      </w:numPr>
      <w:spacing w:before="240" w:after="60"/>
      <w:outlineLvl w:val="8"/>
    </w:pPr>
    <w:rPr>
      <w:rFonts w:ascii="Arial" w:hAnsi="Arial"/>
      <w:i/>
      <w:sz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5z0">
    <w:name w:val="WW8Num5z0"/>
    <w:rPr>
      <w:rFonts w:ascii="Verdana" w:hAnsi="Verdana"/>
    </w:rPr>
  </w:style>
  <w:style w:type="character" w:customStyle="1" w:styleId="WW8Num5z1">
    <w:name w:val="WW8Num5z1"/>
    <w:rPr>
      <w:rFonts w:ascii="Courier New" w:hAnsi="Courier New"/>
    </w:rPr>
  </w:style>
  <w:style w:type="character" w:customStyle="1" w:styleId="WW8Num5z2">
    <w:name w:val="WW8Num5z2"/>
    <w:rPr>
      <w:rFonts w:ascii="Wingdings" w:hAnsi="Wingdings"/>
    </w:rPr>
  </w:style>
  <w:style w:type="character" w:customStyle="1" w:styleId="WW8Num5z3">
    <w:name w:val="WW8Num5z3"/>
    <w:rPr>
      <w:rFonts w:ascii="Symbol" w:hAnsi="Symbol"/>
    </w:rPr>
  </w:style>
  <w:style w:type="character" w:customStyle="1" w:styleId="WW8Num6z0">
    <w:name w:val="WW8Num6z0"/>
    <w:rPr>
      <w:rFonts w:ascii="Arial" w:hAnsi="Arial"/>
      <w:b/>
    </w:rPr>
  </w:style>
  <w:style w:type="character" w:customStyle="1" w:styleId="WW8Num7z0">
    <w:name w:val="WW8Num7z0"/>
    <w:rPr>
      <w:rFonts w:cs="Times New Roman"/>
    </w:rPr>
  </w:style>
  <w:style w:type="character" w:customStyle="1" w:styleId="WW8Num11z0">
    <w:name w:val="WW8Num11z0"/>
    <w:rPr>
      <w:rFonts w:ascii="Times New Roman" w:eastAsia="Times New Roman" w:hAnsi="Times New Roman" w:cs="Times New Roman"/>
    </w:rPr>
  </w:style>
  <w:style w:type="character" w:customStyle="1" w:styleId="WW8Num11z1">
    <w:name w:val="WW8Num11z1"/>
    <w:rPr>
      <w:rFonts w:ascii="Courier New" w:hAnsi="Courier New"/>
    </w:rPr>
  </w:style>
  <w:style w:type="character" w:customStyle="1" w:styleId="WW8Num11z2">
    <w:name w:val="WW8Num11z2"/>
    <w:rPr>
      <w:rFonts w:ascii="Wingdings" w:hAnsi="Wingdings"/>
    </w:rPr>
  </w:style>
  <w:style w:type="character" w:customStyle="1" w:styleId="WW8Num11z3">
    <w:name w:val="WW8Num11z3"/>
    <w:rPr>
      <w:rFonts w:ascii="Symbol" w:hAnsi="Symbol"/>
    </w:rPr>
  </w:style>
  <w:style w:type="character" w:customStyle="1" w:styleId="WW8Num12z0">
    <w:name w:val="WW8Num12z0"/>
    <w:rPr>
      <w:rFonts w:cs="Times New Roman"/>
    </w:rPr>
  </w:style>
  <w:style w:type="character" w:customStyle="1" w:styleId="WW8Num13z0">
    <w:name w:val="WW8Num13z0"/>
    <w:rPr>
      <w:rFonts w:ascii="Wingdings" w:hAnsi="Wingdings"/>
    </w:rPr>
  </w:style>
  <w:style w:type="character" w:customStyle="1" w:styleId="WW8Num13z1">
    <w:name w:val="WW8Num13z1"/>
    <w:rPr>
      <w:rFonts w:ascii="Courier New" w:hAnsi="Courier New" w:cs="Courier New"/>
    </w:rPr>
  </w:style>
  <w:style w:type="character" w:customStyle="1" w:styleId="WW8Num13z3">
    <w:name w:val="WW8Num13z3"/>
    <w:rPr>
      <w:rFonts w:ascii="Symbol" w:hAnsi="Symbol"/>
    </w:rPr>
  </w:style>
  <w:style w:type="character" w:customStyle="1" w:styleId="WW8Num16z0">
    <w:name w:val="WW8Num16z0"/>
    <w:rPr>
      <w:rFonts w:ascii="Times New Roman" w:eastAsia="Times New Roman" w:hAnsi="Times New Roman" w:cs="Times New Roman"/>
    </w:rPr>
  </w:style>
  <w:style w:type="character" w:customStyle="1" w:styleId="WW8Num16z1">
    <w:name w:val="WW8Num16z1"/>
    <w:rPr>
      <w:rFonts w:ascii="Courier New" w:hAnsi="Courier New"/>
    </w:rPr>
  </w:style>
  <w:style w:type="character" w:customStyle="1" w:styleId="WW8Num16z2">
    <w:name w:val="WW8Num16z2"/>
    <w:rPr>
      <w:rFonts w:ascii="Wingdings" w:hAnsi="Wingdings"/>
    </w:rPr>
  </w:style>
  <w:style w:type="character" w:customStyle="1" w:styleId="WW8Num16z3">
    <w:name w:val="WW8Num16z3"/>
    <w:rPr>
      <w:rFonts w:ascii="Symbol" w:hAnsi="Symbol"/>
    </w:rPr>
  </w:style>
  <w:style w:type="character" w:customStyle="1" w:styleId="WW8Num17z0">
    <w:name w:val="WW8Num17z0"/>
    <w:rPr>
      <w:color w:val="000000"/>
    </w:rPr>
  </w:style>
  <w:style w:type="character" w:customStyle="1" w:styleId="WW8Num19z0">
    <w:name w:val="WW8Num19z0"/>
    <w:rPr>
      <w:rFonts w:ascii="Times New Roman" w:hAnsi="Times New Roman"/>
    </w:rPr>
  </w:style>
  <w:style w:type="character" w:customStyle="1" w:styleId="WW8Num24z0">
    <w:name w:val="WW8Num24z0"/>
    <w:rPr>
      <w:rFonts w:ascii="Symbol" w:hAnsi="Symbol"/>
    </w:rPr>
  </w:style>
  <w:style w:type="character" w:customStyle="1" w:styleId="WW8Num24z1">
    <w:name w:val="WW8Num24z1"/>
    <w:rPr>
      <w:rFonts w:ascii="Courier New" w:hAnsi="Courier New"/>
    </w:rPr>
  </w:style>
  <w:style w:type="character" w:customStyle="1" w:styleId="WW8Num24z2">
    <w:name w:val="WW8Num24z2"/>
    <w:rPr>
      <w:rFonts w:ascii="Wingdings" w:hAnsi="Wingdings"/>
    </w:rPr>
  </w:style>
  <w:style w:type="character" w:customStyle="1" w:styleId="WW8Num25z0">
    <w:name w:val="WW8Num25z0"/>
    <w:rPr>
      <w:rFonts w:ascii="Times New Roman" w:hAnsi="Times New Roman"/>
    </w:rPr>
  </w:style>
  <w:style w:type="character" w:customStyle="1" w:styleId="WW8Num29z0">
    <w:name w:val="WW8Num29z0"/>
    <w:rPr>
      <w:rFonts w:cs="Times New Roman"/>
    </w:rPr>
  </w:style>
  <w:style w:type="character" w:customStyle="1" w:styleId="WW8NumSt39z0">
    <w:name w:val="WW8NumSt39z0"/>
    <w:rPr>
      <w:rFonts w:ascii="Symbol" w:hAnsi="Symbol"/>
    </w:rPr>
  </w:style>
  <w:style w:type="character" w:customStyle="1" w:styleId="Fontepargpadro1">
    <w:name w:val="Fonte parág. padrão1"/>
  </w:style>
  <w:style w:type="character" w:styleId="Nmerodepgina">
    <w:name w:val="page number"/>
    <w:basedOn w:val="Fontepargpadro1"/>
  </w:style>
  <w:style w:type="character" w:styleId="Forte">
    <w:name w:val="Strong"/>
    <w:qFormat/>
    <w:rPr>
      <w:b/>
      <w:bCs/>
    </w:rPr>
  </w:style>
  <w:style w:type="paragraph" w:customStyle="1" w:styleId="Ttulo10">
    <w:name w:val="Título1"/>
    <w:basedOn w:val="Normal"/>
    <w:next w:val="Corpodetexto"/>
    <w:pPr>
      <w:keepNext/>
      <w:spacing w:before="240" w:after="120"/>
    </w:pPr>
    <w:rPr>
      <w:rFonts w:ascii="Arial" w:eastAsia="SimSun" w:hAnsi="Arial" w:cs="Mangal"/>
      <w:sz w:val="28"/>
      <w:szCs w:val="28"/>
    </w:rPr>
  </w:style>
  <w:style w:type="paragraph" w:styleId="Corpodetexto">
    <w:name w:val="Body Text"/>
    <w:basedOn w:val="Normal"/>
    <w:pPr>
      <w:spacing w:after="120"/>
    </w:pPr>
  </w:style>
  <w:style w:type="paragraph" w:styleId="Lista">
    <w:name w:val="List"/>
    <w:basedOn w:val="Normal"/>
    <w:pPr>
      <w:ind w:left="283" w:hanging="283"/>
    </w:pPr>
  </w:style>
  <w:style w:type="paragraph" w:customStyle="1" w:styleId="Legenda1">
    <w:name w:val="Legenda1"/>
    <w:basedOn w:val="Normal"/>
    <w:next w:val="Normal"/>
    <w:rPr>
      <w:b/>
    </w:rPr>
  </w:style>
  <w:style w:type="paragraph" w:customStyle="1" w:styleId="ndice">
    <w:name w:val="Índice"/>
    <w:basedOn w:val="Normal"/>
    <w:pPr>
      <w:suppressLineNumbers/>
    </w:pPr>
    <w:rPr>
      <w:rFonts w:cs="Mangal"/>
    </w:rPr>
  </w:style>
  <w:style w:type="paragraph" w:styleId="Rodap">
    <w:name w:val="footer"/>
    <w:basedOn w:val="Normal"/>
    <w:link w:val="RodapChar"/>
    <w:uiPriority w:val="99"/>
    <w:pPr>
      <w:tabs>
        <w:tab w:val="center" w:pos="4419"/>
        <w:tab w:val="right" w:pos="8838"/>
      </w:tabs>
    </w:pPr>
    <w:rPr>
      <w:lang w:val="x-none"/>
    </w:rPr>
  </w:style>
  <w:style w:type="paragraph" w:styleId="Cabealho">
    <w:name w:val="header"/>
    <w:basedOn w:val="Normal"/>
    <w:pPr>
      <w:tabs>
        <w:tab w:val="center" w:pos="4419"/>
        <w:tab w:val="right" w:pos="8838"/>
      </w:tabs>
    </w:pPr>
  </w:style>
  <w:style w:type="paragraph" w:customStyle="1" w:styleId="Lista21">
    <w:name w:val="Lista 21"/>
    <w:basedOn w:val="Normal"/>
    <w:pPr>
      <w:ind w:left="566" w:hanging="283"/>
    </w:pPr>
  </w:style>
  <w:style w:type="paragraph" w:customStyle="1" w:styleId="Lista31">
    <w:name w:val="Lista 31"/>
    <w:basedOn w:val="Normal"/>
    <w:pPr>
      <w:ind w:left="849" w:hanging="283"/>
    </w:pPr>
  </w:style>
  <w:style w:type="paragraph" w:customStyle="1" w:styleId="Lista41">
    <w:name w:val="Lista 41"/>
    <w:basedOn w:val="Normal"/>
    <w:pPr>
      <w:ind w:left="1132" w:hanging="283"/>
    </w:pPr>
  </w:style>
  <w:style w:type="paragraph" w:customStyle="1" w:styleId="Cabealhodamensagem1">
    <w:name w:val="Cabeçalho da mensagem1"/>
    <w:basedOn w:val="Normal"/>
    <w:pPr>
      <w:ind w:left="1134" w:hanging="1134"/>
    </w:pPr>
    <w:rPr>
      <w:rFonts w:ascii="Arial" w:hAnsi="Arial"/>
      <w:sz w:val="24"/>
    </w:rPr>
  </w:style>
  <w:style w:type="paragraph" w:customStyle="1" w:styleId="Encerramento1">
    <w:name w:val="Encerramento1"/>
    <w:basedOn w:val="Normal"/>
    <w:pPr>
      <w:ind w:left="4252"/>
    </w:pPr>
  </w:style>
  <w:style w:type="paragraph" w:customStyle="1" w:styleId="Commarcadores1">
    <w:name w:val="Com marcadores1"/>
    <w:basedOn w:val="Normal"/>
    <w:pPr>
      <w:numPr>
        <w:numId w:val="4"/>
      </w:numPr>
    </w:pPr>
  </w:style>
  <w:style w:type="paragraph" w:customStyle="1" w:styleId="Listadecontinuao21">
    <w:name w:val="Lista de continuação 21"/>
    <w:basedOn w:val="Normal"/>
    <w:pPr>
      <w:spacing w:after="120"/>
      <w:ind w:left="566"/>
    </w:pPr>
  </w:style>
  <w:style w:type="paragraph" w:styleId="Ttulo">
    <w:name w:val="Title"/>
    <w:basedOn w:val="Normal"/>
    <w:next w:val="Subttulo"/>
    <w:uiPriority w:val="10"/>
    <w:qFormat/>
    <w:pPr>
      <w:spacing w:before="240" w:after="60"/>
      <w:jc w:val="center"/>
    </w:pPr>
    <w:rPr>
      <w:rFonts w:ascii="Arial" w:hAnsi="Arial"/>
      <w:b/>
      <w:kern w:val="1"/>
      <w:sz w:val="32"/>
    </w:rPr>
  </w:style>
  <w:style w:type="paragraph" w:styleId="Subttulo">
    <w:name w:val="Subtitle"/>
    <w:basedOn w:val="Normal"/>
    <w:next w:val="Corpodetexto"/>
    <w:qFormat/>
    <w:pPr>
      <w:spacing w:after="60"/>
      <w:jc w:val="center"/>
    </w:pPr>
    <w:rPr>
      <w:rFonts w:ascii="Arial" w:hAnsi="Arial"/>
      <w:i/>
      <w:sz w:val="24"/>
    </w:rPr>
  </w:style>
  <w:style w:type="paragraph" w:styleId="Recuodecorpodetexto">
    <w:name w:val="Body Text Indent"/>
    <w:basedOn w:val="Normal"/>
    <w:pPr>
      <w:spacing w:after="120"/>
      <w:ind w:left="283"/>
    </w:pPr>
  </w:style>
  <w:style w:type="paragraph" w:customStyle="1" w:styleId="Corpodetexto31">
    <w:name w:val="Corpo de texto 31"/>
    <w:basedOn w:val="Recuodecorpodetexto"/>
  </w:style>
  <w:style w:type="paragraph" w:customStyle="1" w:styleId="Textoembloco1">
    <w:name w:val="Texto em bloco1"/>
    <w:basedOn w:val="Normal"/>
    <w:pPr>
      <w:pBdr>
        <w:top w:val="single" w:sz="4" w:space="1" w:color="000000"/>
        <w:left w:val="single" w:sz="4" w:space="1" w:color="000000"/>
        <w:bottom w:val="single" w:sz="4" w:space="1" w:color="000000"/>
        <w:right w:val="single" w:sz="4" w:space="1" w:color="000000"/>
      </w:pBdr>
      <w:ind w:left="993" w:right="-567" w:hanging="2127"/>
    </w:pPr>
  </w:style>
  <w:style w:type="paragraph" w:customStyle="1" w:styleId="Recuodecorpodetexto21">
    <w:name w:val="Recuo de corpo de texto 21"/>
    <w:basedOn w:val="Normal"/>
    <w:pPr>
      <w:ind w:left="1275" w:hanging="567"/>
      <w:jc w:val="both"/>
    </w:pPr>
    <w:rPr>
      <w:sz w:val="24"/>
    </w:rPr>
  </w:style>
  <w:style w:type="paragraph" w:customStyle="1" w:styleId="Recuodecorpodetexto31">
    <w:name w:val="Recuo de corpo de texto 31"/>
    <w:basedOn w:val="Normal"/>
    <w:pPr>
      <w:ind w:left="1134" w:hanging="567"/>
      <w:jc w:val="both"/>
    </w:pPr>
    <w:rPr>
      <w:sz w:val="24"/>
    </w:rPr>
  </w:style>
  <w:style w:type="paragraph" w:customStyle="1" w:styleId="Corpodetexto21">
    <w:name w:val="Corpo de texto 21"/>
    <w:basedOn w:val="Normal"/>
    <w:pPr>
      <w:ind w:right="-426"/>
      <w:jc w:val="both"/>
    </w:pPr>
    <w:rPr>
      <w:rFonts w:ascii="Arial" w:hAnsi="Arial"/>
      <w:b/>
      <w:color w:val="000000"/>
      <w:sz w:val="22"/>
    </w:rPr>
  </w:style>
  <w:style w:type="paragraph" w:customStyle="1" w:styleId="Textoembloco2">
    <w:name w:val="Texto em bloco2"/>
    <w:basedOn w:val="Normal"/>
    <w:pPr>
      <w:ind w:left="-426" w:right="-426"/>
      <w:jc w:val="both"/>
    </w:pPr>
    <w:rPr>
      <w:rFonts w:ascii="Arial" w:hAnsi="Arial"/>
      <w:b/>
      <w:color w:val="000000"/>
      <w:sz w:val="22"/>
    </w:rPr>
  </w:style>
  <w:style w:type="paragraph" w:customStyle="1" w:styleId="Corpodetexto210">
    <w:name w:val="Corpo de texto 210"/>
    <w:basedOn w:val="Normal"/>
    <w:rPr>
      <w:sz w:val="22"/>
    </w:rPr>
  </w:style>
  <w:style w:type="paragraph" w:customStyle="1" w:styleId="font5">
    <w:name w:val="font5"/>
    <w:basedOn w:val="Normal"/>
    <w:pPr>
      <w:spacing w:before="100" w:after="100"/>
    </w:pPr>
    <w:rPr>
      <w:rFonts w:ascii="Arial" w:eastAsia="Arial Unicode MS" w:hAnsi="Arial" w:cs="Arial"/>
    </w:rPr>
  </w:style>
  <w:style w:type="paragraph" w:customStyle="1" w:styleId="xl24">
    <w:name w:val="xl24"/>
    <w:basedOn w:val="Normal"/>
    <w:pPr>
      <w:pBdr>
        <w:top w:val="single" w:sz="4" w:space="0" w:color="000000"/>
        <w:left w:val="single" w:sz="4" w:space="0" w:color="000000"/>
      </w:pBdr>
      <w:spacing w:before="100" w:after="100"/>
    </w:pPr>
    <w:rPr>
      <w:rFonts w:ascii="Arial Unicode MS" w:eastAsia="Arial Unicode MS" w:hAnsi="Arial Unicode MS" w:cs="Arial Unicode MS"/>
      <w:sz w:val="24"/>
      <w:szCs w:val="24"/>
    </w:rPr>
  </w:style>
  <w:style w:type="paragraph" w:customStyle="1" w:styleId="xl25">
    <w:name w:val="xl25"/>
    <w:basedOn w:val="Normal"/>
    <w:pPr>
      <w:pBdr>
        <w:left w:val="single" w:sz="4" w:space="0" w:color="000000"/>
      </w:pBdr>
      <w:spacing w:before="100" w:after="100"/>
    </w:pPr>
    <w:rPr>
      <w:rFonts w:ascii="Arial Unicode MS" w:eastAsia="Arial Unicode MS" w:hAnsi="Arial Unicode MS" w:cs="Arial Unicode MS"/>
      <w:sz w:val="24"/>
      <w:szCs w:val="24"/>
    </w:rPr>
  </w:style>
  <w:style w:type="paragraph" w:customStyle="1" w:styleId="xl26">
    <w:name w:val="xl26"/>
    <w:basedOn w:val="Normal"/>
    <w:pPr>
      <w:pBdr>
        <w:right w:val="single" w:sz="4" w:space="0" w:color="000000"/>
      </w:pBdr>
      <w:spacing w:before="100" w:after="100"/>
      <w:jc w:val="center"/>
    </w:pPr>
    <w:rPr>
      <w:rFonts w:ascii="Arial" w:eastAsia="Arial Unicode MS" w:hAnsi="Arial" w:cs="Arial"/>
      <w:sz w:val="16"/>
      <w:szCs w:val="16"/>
    </w:rPr>
  </w:style>
  <w:style w:type="paragraph" w:customStyle="1" w:styleId="xl27">
    <w:name w:val="xl27"/>
    <w:basedOn w:val="Normal"/>
    <w:pPr>
      <w:pBdr>
        <w:right w:val="single" w:sz="4" w:space="0" w:color="000000"/>
      </w:pBdr>
      <w:spacing w:before="100" w:after="100"/>
    </w:pPr>
    <w:rPr>
      <w:rFonts w:ascii="Arial Unicode MS" w:eastAsia="Arial Unicode MS" w:hAnsi="Arial Unicode MS" w:cs="Arial Unicode MS"/>
      <w:sz w:val="24"/>
      <w:szCs w:val="24"/>
    </w:rPr>
  </w:style>
  <w:style w:type="paragraph" w:customStyle="1" w:styleId="xl28">
    <w:name w:val="xl28"/>
    <w:basedOn w:val="Normal"/>
    <w:pPr>
      <w:pBdr>
        <w:left w:val="single" w:sz="4" w:space="0" w:color="000000"/>
        <w:bottom w:val="single" w:sz="4" w:space="0" w:color="000000"/>
      </w:pBdr>
      <w:spacing w:before="100" w:after="100"/>
    </w:pPr>
    <w:rPr>
      <w:rFonts w:ascii="Arial" w:eastAsia="Arial Unicode MS" w:hAnsi="Arial" w:cs="Arial"/>
      <w:sz w:val="18"/>
      <w:szCs w:val="18"/>
    </w:rPr>
  </w:style>
  <w:style w:type="paragraph" w:customStyle="1" w:styleId="xl29">
    <w:name w:val="xl29"/>
    <w:basedOn w:val="Normal"/>
    <w:pPr>
      <w:pBdr>
        <w:bottom w:val="single" w:sz="4" w:space="0" w:color="000000"/>
        <w:right w:val="single" w:sz="4" w:space="0" w:color="000000"/>
      </w:pBdr>
      <w:spacing w:before="100" w:after="100"/>
    </w:pPr>
    <w:rPr>
      <w:rFonts w:ascii="Arial Unicode MS" w:eastAsia="Arial Unicode MS" w:hAnsi="Arial Unicode MS" w:cs="Arial Unicode MS"/>
      <w:sz w:val="24"/>
      <w:szCs w:val="24"/>
    </w:rPr>
  </w:style>
  <w:style w:type="paragraph" w:customStyle="1" w:styleId="xl30">
    <w:name w:val="xl30"/>
    <w:basedOn w:val="Normal"/>
    <w:pPr>
      <w:pBdr>
        <w:top w:val="single" w:sz="4" w:space="0" w:color="000000"/>
        <w:left w:val="single" w:sz="4" w:space="0" w:color="000000"/>
        <w:bottom w:val="single" w:sz="4" w:space="0" w:color="000000"/>
      </w:pBdr>
      <w:spacing w:before="100" w:after="100"/>
    </w:pPr>
    <w:rPr>
      <w:rFonts w:ascii="Arial Unicode MS" w:eastAsia="Arial Unicode MS" w:hAnsi="Arial Unicode MS" w:cs="Arial Unicode MS"/>
      <w:sz w:val="24"/>
      <w:szCs w:val="24"/>
    </w:rPr>
  </w:style>
  <w:style w:type="paragraph" w:customStyle="1" w:styleId="xl31">
    <w:name w:val="xl31"/>
    <w:basedOn w:val="Normal"/>
    <w:pPr>
      <w:pBdr>
        <w:top w:val="single" w:sz="4" w:space="0" w:color="000000"/>
        <w:bottom w:val="single" w:sz="4" w:space="0" w:color="000000"/>
      </w:pBdr>
      <w:spacing w:before="100" w:after="100"/>
    </w:pPr>
    <w:rPr>
      <w:rFonts w:ascii="Arial Unicode MS" w:eastAsia="Arial Unicode MS" w:hAnsi="Arial Unicode MS" w:cs="Arial Unicode MS"/>
      <w:sz w:val="24"/>
      <w:szCs w:val="24"/>
    </w:rPr>
  </w:style>
  <w:style w:type="paragraph" w:customStyle="1" w:styleId="xl32">
    <w:name w:val="xl32"/>
    <w:basedOn w:val="Normal"/>
    <w:pPr>
      <w:pBdr>
        <w:top w:val="single" w:sz="4" w:space="0" w:color="000000"/>
        <w:bottom w:val="single" w:sz="4" w:space="0" w:color="000000"/>
        <w:right w:val="single" w:sz="4" w:space="0" w:color="000000"/>
      </w:pBdr>
      <w:spacing w:before="100" w:after="100"/>
    </w:pPr>
    <w:rPr>
      <w:rFonts w:ascii="Arial Unicode MS" w:eastAsia="Arial Unicode MS" w:hAnsi="Arial Unicode MS" w:cs="Arial Unicode MS"/>
      <w:sz w:val="24"/>
      <w:szCs w:val="24"/>
    </w:rPr>
  </w:style>
  <w:style w:type="paragraph" w:customStyle="1" w:styleId="xl33">
    <w:name w:val="xl33"/>
    <w:basedOn w:val="Normal"/>
    <w:pPr>
      <w:pBdr>
        <w:left w:val="single" w:sz="4" w:space="0" w:color="000000"/>
        <w:right w:val="single" w:sz="4" w:space="0" w:color="000000"/>
      </w:pBdr>
      <w:spacing w:before="100" w:after="100"/>
    </w:pPr>
    <w:rPr>
      <w:rFonts w:ascii="Arial Unicode MS" w:eastAsia="Arial Unicode MS" w:hAnsi="Arial Unicode MS" w:cs="Arial Unicode MS"/>
      <w:sz w:val="24"/>
      <w:szCs w:val="24"/>
    </w:rPr>
  </w:style>
  <w:style w:type="paragraph" w:customStyle="1" w:styleId="xl34">
    <w:name w:val="xl34"/>
    <w:basedOn w:val="Normal"/>
    <w:pPr>
      <w:pBdr>
        <w:left w:val="single" w:sz="4" w:space="0" w:color="000000"/>
        <w:bottom w:val="single" w:sz="4" w:space="0" w:color="000000"/>
        <w:right w:val="single" w:sz="4" w:space="0" w:color="000000"/>
      </w:pBdr>
      <w:spacing w:before="100" w:after="100"/>
    </w:pPr>
    <w:rPr>
      <w:rFonts w:ascii="Arial Unicode MS" w:eastAsia="Arial Unicode MS" w:hAnsi="Arial Unicode MS" w:cs="Arial Unicode MS"/>
      <w:sz w:val="24"/>
      <w:szCs w:val="24"/>
    </w:rPr>
  </w:style>
  <w:style w:type="paragraph" w:customStyle="1" w:styleId="xl35">
    <w:name w:val="xl35"/>
    <w:basedOn w:val="Normal"/>
    <w:pPr>
      <w:pBdr>
        <w:left w:val="single" w:sz="4" w:space="0" w:color="000000"/>
        <w:bottom w:val="single" w:sz="4" w:space="0" w:color="000000"/>
      </w:pBdr>
      <w:spacing w:before="100" w:after="100"/>
    </w:pPr>
    <w:rPr>
      <w:rFonts w:ascii="Arial Unicode MS" w:eastAsia="Arial Unicode MS" w:hAnsi="Arial Unicode MS" w:cs="Arial Unicode MS"/>
      <w:sz w:val="24"/>
      <w:szCs w:val="24"/>
    </w:rPr>
  </w:style>
  <w:style w:type="paragraph" w:customStyle="1" w:styleId="xl36">
    <w:name w:val="xl36"/>
    <w:basedOn w:val="Normal"/>
    <w:pPr>
      <w:pBdr>
        <w:left w:val="single" w:sz="4" w:space="0" w:color="000000"/>
        <w:bottom w:val="single" w:sz="4" w:space="0" w:color="000000"/>
        <w:right w:val="single" w:sz="4" w:space="0" w:color="000000"/>
      </w:pBdr>
      <w:spacing w:before="100" w:after="100"/>
    </w:pPr>
    <w:rPr>
      <w:rFonts w:ascii="Arial" w:eastAsia="Arial Unicode MS" w:hAnsi="Arial" w:cs="Arial"/>
      <w:sz w:val="16"/>
      <w:szCs w:val="16"/>
    </w:rPr>
  </w:style>
  <w:style w:type="paragraph" w:customStyle="1" w:styleId="xl37">
    <w:name w:val="xl37"/>
    <w:basedOn w:val="Normal"/>
    <w:pPr>
      <w:pBdr>
        <w:left w:val="single" w:sz="4" w:space="0" w:color="000000"/>
        <w:bottom w:val="single" w:sz="4" w:space="0" w:color="000000"/>
        <w:right w:val="single" w:sz="4" w:space="0" w:color="000000"/>
      </w:pBdr>
      <w:spacing w:before="100" w:after="100"/>
      <w:jc w:val="center"/>
    </w:pPr>
    <w:rPr>
      <w:rFonts w:ascii="Arial Unicode MS" w:eastAsia="Arial Unicode MS" w:hAnsi="Arial Unicode MS" w:cs="Arial Unicode MS"/>
      <w:sz w:val="24"/>
      <w:szCs w:val="24"/>
    </w:rPr>
  </w:style>
  <w:style w:type="paragraph" w:customStyle="1" w:styleId="xl38">
    <w:name w:val="xl38"/>
    <w:basedOn w:val="Normal"/>
    <w:pPr>
      <w:pBdr>
        <w:left w:val="single" w:sz="4" w:space="0" w:color="000000"/>
        <w:bottom w:val="single" w:sz="4" w:space="0" w:color="000000"/>
        <w:right w:val="single" w:sz="4" w:space="0" w:color="000000"/>
      </w:pBdr>
      <w:spacing w:before="100" w:after="100"/>
      <w:jc w:val="center"/>
    </w:pPr>
    <w:rPr>
      <w:rFonts w:ascii="Arial Unicode MS" w:eastAsia="Arial Unicode MS" w:hAnsi="Arial Unicode MS" w:cs="Arial Unicode MS"/>
      <w:sz w:val="24"/>
      <w:szCs w:val="24"/>
    </w:rPr>
  </w:style>
  <w:style w:type="paragraph" w:customStyle="1" w:styleId="xl39">
    <w:name w:val="xl39"/>
    <w:basedOn w:val="Normal"/>
    <w:pPr>
      <w:pBdr>
        <w:top w:val="single" w:sz="4" w:space="0" w:color="000000"/>
        <w:left w:val="single" w:sz="4" w:space="0" w:color="000000"/>
        <w:bottom w:val="single" w:sz="4" w:space="0" w:color="000000"/>
      </w:pBdr>
      <w:spacing w:before="100" w:after="100"/>
    </w:pPr>
    <w:rPr>
      <w:rFonts w:ascii="Arial" w:eastAsia="Arial Unicode MS" w:hAnsi="Arial" w:cs="Arial"/>
      <w:sz w:val="18"/>
      <w:szCs w:val="18"/>
    </w:rPr>
  </w:style>
  <w:style w:type="paragraph" w:customStyle="1" w:styleId="xl40">
    <w:name w:val="xl40"/>
    <w:basedOn w:val="Normal"/>
    <w:pPr>
      <w:pBdr>
        <w:top w:val="single" w:sz="4" w:space="0" w:color="000000"/>
        <w:left w:val="single" w:sz="4" w:space="0" w:color="000000"/>
        <w:bottom w:val="single" w:sz="4" w:space="0" w:color="000000"/>
        <w:right w:val="single" w:sz="4" w:space="0" w:color="000000"/>
      </w:pBdr>
      <w:spacing w:before="100" w:after="100"/>
      <w:jc w:val="center"/>
    </w:pPr>
    <w:rPr>
      <w:rFonts w:ascii="Arial Unicode MS" w:eastAsia="Arial Unicode MS" w:hAnsi="Arial Unicode MS" w:cs="Arial Unicode MS"/>
      <w:sz w:val="24"/>
      <w:szCs w:val="24"/>
    </w:rPr>
  </w:style>
  <w:style w:type="paragraph" w:customStyle="1" w:styleId="xl41">
    <w:name w:val="xl41"/>
    <w:basedOn w:val="Normal"/>
    <w:pPr>
      <w:pBdr>
        <w:top w:val="single" w:sz="4" w:space="0" w:color="000000"/>
        <w:left w:val="single" w:sz="4" w:space="0" w:color="000000"/>
        <w:bottom w:val="single" w:sz="4" w:space="0" w:color="000000"/>
        <w:right w:val="single" w:sz="4" w:space="0" w:color="000000"/>
      </w:pBdr>
      <w:spacing w:before="100" w:after="100"/>
    </w:pPr>
    <w:rPr>
      <w:rFonts w:ascii="Arial Unicode MS" w:eastAsia="Arial Unicode MS" w:hAnsi="Arial Unicode MS" w:cs="Arial Unicode MS"/>
      <w:sz w:val="24"/>
      <w:szCs w:val="24"/>
    </w:rPr>
  </w:style>
  <w:style w:type="paragraph" w:customStyle="1" w:styleId="xl42">
    <w:name w:val="xl42"/>
    <w:basedOn w:val="Normal"/>
    <w:pPr>
      <w:pBdr>
        <w:bottom w:val="single" w:sz="4" w:space="0" w:color="000000"/>
        <w:right w:val="single" w:sz="4" w:space="0" w:color="000000"/>
      </w:pBdr>
      <w:spacing w:before="100" w:after="100"/>
      <w:jc w:val="center"/>
    </w:pPr>
    <w:rPr>
      <w:rFonts w:ascii="Arial Unicode MS" w:eastAsia="Arial Unicode MS" w:hAnsi="Arial Unicode MS" w:cs="Arial Unicode MS"/>
      <w:sz w:val="24"/>
      <w:szCs w:val="24"/>
    </w:rPr>
  </w:style>
  <w:style w:type="paragraph" w:customStyle="1" w:styleId="xl43">
    <w:name w:val="xl43"/>
    <w:basedOn w:val="Normal"/>
    <w:pPr>
      <w:pBdr>
        <w:left w:val="single" w:sz="4" w:space="0" w:color="000000"/>
        <w:bottom w:val="single" w:sz="4" w:space="0" w:color="000000"/>
        <w:right w:val="single" w:sz="4" w:space="0" w:color="000000"/>
      </w:pBdr>
      <w:spacing w:before="100" w:after="100"/>
      <w:jc w:val="center"/>
    </w:pPr>
    <w:rPr>
      <w:rFonts w:ascii="Arial" w:eastAsia="Arial Unicode MS" w:hAnsi="Arial" w:cs="Arial"/>
      <w:sz w:val="24"/>
      <w:szCs w:val="24"/>
    </w:rPr>
  </w:style>
  <w:style w:type="paragraph" w:customStyle="1" w:styleId="xl44">
    <w:name w:val="xl44"/>
    <w:basedOn w:val="Normal"/>
    <w:pPr>
      <w:pBdr>
        <w:top w:val="single" w:sz="4" w:space="0" w:color="000000"/>
        <w:left w:val="single" w:sz="4" w:space="0" w:color="000000"/>
        <w:right w:val="single" w:sz="4" w:space="0" w:color="000000"/>
      </w:pBdr>
      <w:spacing w:before="100" w:after="100"/>
    </w:pPr>
    <w:rPr>
      <w:rFonts w:ascii="Arial" w:eastAsia="Arial Unicode MS" w:hAnsi="Arial" w:cs="Arial"/>
      <w:sz w:val="18"/>
      <w:szCs w:val="18"/>
    </w:rPr>
  </w:style>
  <w:style w:type="paragraph" w:customStyle="1" w:styleId="xl45">
    <w:name w:val="xl45"/>
    <w:basedOn w:val="Normal"/>
    <w:pPr>
      <w:pBdr>
        <w:top w:val="single" w:sz="4" w:space="0" w:color="000000"/>
        <w:left w:val="single" w:sz="4" w:space="0" w:color="000000"/>
        <w:right w:val="single" w:sz="4" w:space="0" w:color="000000"/>
      </w:pBdr>
      <w:spacing w:before="100" w:after="100"/>
      <w:jc w:val="center"/>
    </w:pPr>
    <w:rPr>
      <w:rFonts w:ascii="Arial" w:eastAsia="Arial Unicode MS" w:hAnsi="Arial" w:cs="Arial"/>
      <w:sz w:val="14"/>
      <w:szCs w:val="14"/>
    </w:rPr>
  </w:style>
  <w:style w:type="paragraph" w:customStyle="1" w:styleId="font0">
    <w:name w:val="font0"/>
    <w:basedOn w:val="Normal"/>
    <w:pPr>
      <w:spacing w:before="100" w:after="100"/>
    </w:pPr>
    <w:rPr>
      <w:rFonts w:ascii="Arial" w:eastAsia="Arial Unicode MS" w:hAnsi="Arial" w:cs="Arial"/>
    </w:rPr>
  </w:style>
  <w:style w:type="paragraph" w:customStyle="1" w:styleId="font6">
    <w:name w:val="font6"/>
    <w:basedOn w:val="Normal"/>
    <w:pPr>
      <w:spacing w:before="100" w:after="100"/>
    </w:pPr>
    <w:rPr>
      <w:rFonts w:ascii="Arial" w:eastAsia="Arial Unicode MS" w:hAnsi="Arial" w:cs="Arial"/>
    </w:rPr>
  </w:style>
  <w:style w:type="paragraph" w:customStyle="1" w:styleId="font7">
    <w:name w:val="font7"/>
    <w:basedOn w:val="Normal"/>
    <w:pPr>
      <w:spacing w:before="100" w:after="100"/>
    </w:pPr>
    <w:rPr>
      <w:rFonts w:ascii="Arial" w:eastAsia="Arial Unicode MS" w:hAnsi="Arial" w:cs="Arial"/>
    </w:rPr>
  </w:style>
  <w:style w:type="paragraph" w:customStyle="1" w:styleId="xl46">
    <w:name w:val="xl46"/>
    <w:basedOn w:val="Normal"/>
    <w:pPr>
      <w:spacing w:before="100" w:after="100"/>
      <w:jc w:val="right"/>
    </w:pPr>
    <w:rPr>
      <w:rFonts w:ascii="Arial Unicode MS" w:eastAsia="Arial Unicode MS" w:hAnsi="Arial Unicode MS" w:cs="Arial Unicode MS"/>
      <w:sz w:val="24"/>
      <w:szCs w:val="24"/>
    </w:rPr>
  </w:style>
  <w:style w:type="paragraph" w:customStyle="1" w:styleId="xl47">
    <w:name w:val="xl47"/>
    <w:basedOn w:val="Normal"/>
    <w:pPr>
      <w:pBdr>
        <w:left w:val="single" w:sz="4" w:space="0" w:color="000000"/>
      </w:pBdr>
      <w:spacing w:before="100" w:after="100"/>
    </w:pPr>
    <w:rPr>
      <w:rFonts w:ascii="Arial" w:eastAsia="Arial Unicode MS" w:hAnsi="Arial" w:cs="Arial"/>
      <w:b/>
      <w:bCs/>
      <w:sz w:val="24"/>
      <w:szCs w:val="24"/>
    </w:rPr>
  </w:style>
  <w:style w:type="paragraph" w:customStyle="1" w:styleId="xl48">
    <w:name w:val="xl48"/>
    <w:basedOn w:val="Normal"/>
    <w:pPr>
      <w:pBdr>
        <w:left w:val="single" w:sz="4" w:space="0" w:color="000000"/>
        <w:bottom w:val="single" w:sz="4" w:space="0" w:color="000000"/>
      </w:pBdr>
      <w:spacing w:before="100" w:after="100"/>
    </w:pPr>
    <w:rPr>
      <w:rFonts w:ascii="Arial" w:eastAsia="Arial Unicode MS" w:hAnsi="Arial" w:cs="Arial"/>
      <w:sz w:val="18"/>
      <w:szCs w:val="18"/>
    </w:rPr>
  </w:style>
  <w:style w:type="paragraph" w:customStyle="1" w:styleId="xl49">
    <w:name w:val="xl49"/>
    <w:basedOn w:val="Normal"/>
    <w:pPr>
      <w:pBdr>
        <w:right w:val="single" w:sz="4" w:space="0" w:color="000000"/>
      </w:pBdr>
      <w:spacing w:before="100" w:after="100"/>
    </w:pPr>
    <w:rPr>
      <w:rFonts w:ascii="Arial" w:eastAsia="Arial Unicode MS" w:hAnsi="Arial" w:cs="Arial"/>
      <w:sz w:val="18"/>
      <w:szCs w:val="18"/>
    </w:rPr>
  </w:style>
  <w:style w:type="paragraph" w:customStyle="1" w:styleId="xl50">
    <w:name w:val="xl50"/>
    <w:basedOn w:val="Normal"/>
    <w:pPr>
      <w:pBdr>
        <w:right w:val="single" w:sz="4" w:space="0" w:color="000000"/>
      </w:pBdr>
      <w:spacing w:before="100" w:after="100"/>
      <w:jc w:val="right"/>
    </w:pPr>
    <w:rPr>
      <w:rFonts w:ascii="Arial Unicode MS" w:eastAsia="Arial Unicode MS" w:hAnsi="Arial Unicode MS" w:cs="Arial Unicode MS"/>
      <w:sz w:val="24"/>
      <w:szCs w:val="24"/>
    </w:rPr>
  </w:style>
  <w:style w:type="paragraph" w:customStyle="1" w:styleId="xl51">
    <w:name w:val="xl51"/>
    <w:basedOn w:val="Normal"/>
    <w:pPr>
      <w:pBdr>
        <w:bottom w:val="single" w:sz="4" w:space="0" w:color="000000"/>
        <w:right w:val="single" w:sz="4" w:space="0" w:color="000000"/>
      </w:pBdr>
      <w:spacing w:before="100" w:after="100"/>
      <w:jc w:val="right"/>
    </w:pPr>
    <w:rPr>
      <w:rFonts w:ascii="Arial Unicode MS" w:eastAsia="Arial Unicode MS" w:hAnsi="Arial Unicode MS" w:cs="Arial Unicode MS"/>
      <w:sz w:val="24"/>
      <w:szCs w:val="24"/>
    </w:rPr>
  </w:style>
  <w:style w:type="paragraph" w:customStyle="1" w:styleId="xl52">
    <w:name w:val="xl52"/>
    <w:basedOn w:val="Normal"/>
    <w:pPr>
      <w:pBdr>
        <w:top w:val="single" w:sz="4" w:space="0" w:color="000000"/>
        <w:left w:val="single" w:sz="4" w:space="0" w:color="000000"/>
        <w:bottom w:val="single" w:sz="4" w:space="0" w:color="000000"/>
        <w:right w:val="single" w:sz="4" w:space="0" w:color="000000"/>
      </w:pBdr>
      <w:shd w:val="clear" w:color="auto" w:fill="969696"/>
      <w:spacing w:before="100" w:after="100"/>
    </w:pPr>
    <w:rPr>
      <w:rFonts w:ascii="Arial Unicode MS" w:eastAsia="Arial Unicode MS" w:hAnsi="Arial Unicode MS" w:cs="Arial Unicode MS"/>
      <w:sz w:val="24"/>
      <w:szCs w:val="24"/>
    </w:rPr>
  </w:style>
  <w:style w:type="paragraph" w:customStyle="1" w:styleId="xl53">
    <w:name w:val="xl53"/>
    <w:basedOn w:val="Normal"/>
    <w:pPr>
      <w:pBdr>
        <w:top w:val="single" w:sz="4" w:space="0" w:color="000000"/>
        <w:bottom w:val="single" w:sz="4" w:space="0" w:color="000000"/>
      </w:pBdr>
      <w:shd w:val="clear" w:color="auto" w:fill="969696"/>
      <w:spacing w:before="100" w:after="100"/>
    </w:pPr>
    <w:rPr>
      <w:rFonts w:ascii="Arial Unicode MS" w:eastAsia="Arial Unicode MS" w:hAnsi="Arial Unicode MS" w:cs="Arial Unicode MS"/>
      <w:sz w:val="24"/>
      <w:szCs w:val="24"/>
    </w:rPr>
  </w:style>
  <w:style w:type="paragraph" w:customStyle="1" w:styleId="xl54">
    <w:name w:val="xl54"/>
    <w:basedOn w:val="Normal"/>
    <w:pPr>
      <w:pBdr>
        <w:top w:val="single" w:sz="4" w:space="0" w:color="000000"/>
        <w:bottom w:val="single" w:sz="4" w:space="0" w:color="000000"/>
        <w:right w:val="single" w:sz="4" w:space="0" w:color="000000"/>
      </w:pBdr>
      <w:shd w:val="clear" w:color="auto" w:fill="969696"/>
      <w:spacing w:before="100" w:after="100"/>
    </w:pPr>
    <w:rPr>
      <w:rFonts w:ascii="Arial Unicode MS" w:eastAsia="Arial Unicode MS" w:hAnsi="Arial Unicode MS" w:cs="Arial Unicode MS"/>
      <w:sz w:val="24"/>
      <w:szCs w:val="24"/>
    </w:rPr>
  </w:style>
  <w:style w:type="paragraph" w:customStyle="1" w:styleId="xl55">
    <w:name w:val="xl55"/>
    <w:basedOn w:val="Normal"/>
    <w:pPr>
      <w:pBdr>
        <w:top w:val="single" w:sz="4" w:space="0" w:color="000000"/>
        <w:left w:val="single" w:sz="4" w:space="0" w:color="000000"/>
        <w:bottom w:val="single" w:sz="4" w:space="0" w:color="000000"/>
      </w:pBdr>
      <w:shd w:val="clear" w:color="auto" w:fill="969696"/>
      <w:spacing w:before="100" w:after="100"/>
    </w:pPr>
    <w:rPr>
      <w:rFonts w:ascii="Arial Unicode MS" w:eastAsia="Arial Unicode MS" w:hAnsi="Arial Unicode MS" w:cs="Arial Unicode MS"/>
      <w:sz w:val="24"/>
      <w:szCs w:val="24"/>
    </w:rPr>
  </w:style>
  <w:style w:type="paragraph" w:customStyle="1" w:styleId="xl56">
    <w:name w:val="xl56"/>
    <w:basedOn w:val="Normal"/>
    <w:pPr>
      <w:pBdr>
        <w:left w:val="single" w:sz="4" w:space="0" w:color="000000"/>
        <w:bottom w:val="single" w:sz="4" w:space="0" w:color="000000"/>
      </w:pBdr>
      <w:shd w:val="clear" w:color="auto" w:fill="969696"/>
      <w:spacing w:before="100" w:after="100"/>
    </w:pPr>
    <w:rPr>
      <w:rFonts w:ascii="Arial Unicode MS" w:eastAsia="Arial Unicode MS" w:hAnsi="Arial Unicode MS" w:cs="Arial Unicode MS"/>
      <w:sz w:val="24"/>
      <w:szCs w:val="24"/>
    </w:rPr>
  </w:style>
  <w:style w:type="paragraph" w:customStyle="1" w:styleId="xl57">
    <w:name w:val="xl57"/>
    <w:basedOn w:val="Normal"/>
    <w:pPr>
      <w:pBdr>
        <w:bottom w:val="single" w:sz="4" w:space="0" w:color="000000"/>
        <w:right w:val="single" w:sz="4" w:space="0" w:color="000000"/>
      </w:pBdr>
      <w:shd w:val="clear" w:color="auto" w:fill="969696"/>
      <w:spacing w:before="100" w:after="100"/>
    </w:pPr>
    <w:rPr>
      <w:rFonts w:ascii="Arial Unicode MS" w:eastAsia="Arial Unicode MS" w:hAnsi="Arial Unicode MS" w:cs="Arial Unicode MS"/>
      <w:sz w:val="24"/>
      <w:szCs w:val="24"/>
    </w:rPr>
  </w:style>
  <w:style w:type="paragraph" w:customStyle="1" w:styleId="xl58">
    <w:name w:val="xl58"/>
    <w:basedOn w:val="Normal"/>
    <w:pPr>
      <w:pBdr>
        <w:left w:val="single" w:sz="4" w:space="0" w:color="000000"/>
        <w:bottom w:val="single" w:sz="4" w:space="0" w:color="000000"/>
        <w:right w:val="single" w:sz="4" w:space="0" w:color="000000"/>
      </w:pBdr>
      <w:shd w:val="clear" w:color="auto" w:fill="969696"/>
      <w:spacing w:before="100" w:after="100"/>
    </w:pPr>
    <w:rPr>
      <w:rFonts w:ascii="Arial Unicode MS" w:eastAsia="Arial Unicode MS" w:hAnsi="Arial Unicode MS" w:cs="Arial Unicode MS"/>
      <w:sz w:val="24"/>
      <w:szCs w:val="24"/>
    </w:rPr>
  </w:style>
  <w:style w:type="paragraph" w:customStyle="1" w:styleId="xl59">
    <w:name w:val="xl59"/>
    <w:basedOn w:val="Normal"/>
    <w:pPr>
      <w:pBdr>
        <w:bottom w:val="single" w:sz="4" w:space="0" w:color="000000"/>
      </w:pBdr>
      <w:shd w:val="clear" w:color="auto" w:fill="969696"/>
      <w:spacing w:before="100" w:after="100"/>
    </w:pPr>
    <w:rPr>
      <w:rFonts w:ascii="Arial Unicode MS" w:eastAsia="Arial Unicode MS" w:hAnsi="Arial Unicode MS" w:cs="Arial Unicode MS"/>
      <w:sz w:val="24"/>
      <w:szCs w:val="24"/>
    </w:rPr>
  </w:style>
  <w:style w:type="paragraph" w:customStyle="1" w:styleId="xl60">
    <w:name w:val="xl60"/>
    <w:basedOn w:val="Normal"/>
    <w:pPr>
      <w:pBdr>
        <w:left w:val="single" w:sz="4" w:space="0" w:color="000000"/>
        <w:bottom w:val="single" w:sz="4" w:space="0" w:color="000000"/>
      </w:pBdr>
      <w:spacing w:before="100" w:after="100"/>
      <w:textAlignment w:val="top"/>
    </w:pPr>
    <w:rPr>
      <w:rFonts w:ascii="Arial" w:eastAsia="Arial Unicode MS" w:hAnsi="Arial" w:cs="Arial"/>
      <w:sz w:val="18"/>
      <w:szCs w:val="18"/>
    </w:rPr>
  </w:style>
  <w:style w:type="paragraph" w:customStyle="1" w:styleId="xl61">
    <w:name w:val="xl61"/>
    <w:basedOn w:val="Normal"/>
    <w:pPr>
      <w:pBdr>
        <w:bottom w:val="single" w:sz="4" w:space="0" w:color="000000"/>
      </w:pBdr>
      <w:spacing w:before="100" w:after="100"/>
      <w:textAlignment w:val="top"/>
    </w:pPr>
    <w:rPr>
      <w:rFonts w:ascii="Arial" w:eastAsia="Arial Unicode MS" w:hAnsi="Arial" w:cs="Arial"/>
      <w:sz w:val="18"/>
      <w:szCs w:val="18"/>
    </w:rPr>
  </w:style>
  <w:style w:type="paragraph" w:customStyle="1" w:styleId="xl62">
    <w:name w:val="xl62"/>
    <w:basedOn w:val="Normal"/>
    <w:pPr>
      <w:pBdr>
        <w:bottom w:val="single" w:sz="4" w:space="0" w:color="000000"/>
        <w:right w:val="single" w:sz="4" w:space="0" w:color="000000"/>
      </w:pBdr>
      <w:spacing w:before="100" w:after="100"/>
      <w:textAlignment w:val="top"/>
    </w:pPr>
    <w:rPr>
      <w:rFonts w:ascii="Arial" w:eastAsia="Arial Unicode MS" w:hAnsi="Arial" w:cs="Arial"/>
      <w:sz w:val="18"/>
      <w:szCs w:val="18"/>
    </w:rPr>
  </w:style>
  <w:style w:type="paragraph" w:customStyle="1" w:styleId="xl63">
    <w:name w:val="xl63"/>
    <w:basedOn w:val="Normal"/>
    <w:pPr>
      <w:pBdr>
        <w:left w:val="single" w:sz="4" w:space="0" w:color="000000"/>
        <w:bottom w:val="single" w:sz="4" w:space="0" w:color="000000"/>
      </w:pBdr>
      <w:spacing w:before="100" w:after="100"/>
      <w:textAlignment w:val="top"/>
    </w:pPr>
    <w:rPr>
      <w:rFonts w:ascii="Arial Unicode MS" w:eastAsia="Arial Unicode MS" w:hAnsi="Arial Unicode MS" w:cs="Arial Unicode MS"/>
      <w:sz w:val="24"/>
      <w:szCs w:val="24"/>
    </w:rPr>
  </w:style>
  <w:style w:type="paragraph" w:customStyle="1" w:styleId="xl64">
    <w:name w:val="xl64"/>
    <w:basedOn w:val="Normal"/>
    <w:pPr>
      <w:pBdr>
        <w:bottom w:val="single" w:sz="4" w:space="0" w:color="000000"/>
      </w:pBdr>
      <w:spacing w:before="100" w:after="100"/>
      <w:textAlignment w:val="top"/>
    </w:pPr>
    <w:rPr>
      <w:rFonts w:ascii="Arial Unicode MS" w:eastAsia="Arial Unicode MS" w:hAnsi="Arial Unicode MS" w:cs="Arial Unicode MS"/>
      <w:sz w:val="24"/>
      <w:szCs w:val="24"/>
    </w:rPr>
  </w:style>
  <w:style w:type="paragraph" w:customStyle="1" w:styleId="xl65">
    <w:name w:val="xl65"/>
    <w:basedOn w:val="Normal"/>
    <w:pPr>
      <w:pBdr>
        <w:bottom w:val="single" w:sz="4" w:space="0" w:color="000000"/>
        <w:right w:val="single" w:sz="4" w:space="0" w:color="000000"/>
      </w:pBdr>
      <w:spacing w:before="100" w:after="100"/>
      <w:textAlignment w:val="top"/>
    </w:pPr>
    <w:rPr>
      <w:rFonts w:ascii="Arial Unicode MS" w:eastAsia="Arial Unicode MS" w:hAnsi="Arial Unicode MS" w:cs="Arial Unicode MS"/>
      <w:sz w:val="24"/>
      <w:szCs w:val="24"/>
    </w:rPr>
  </w:style>
  <w:style w:type="paragraph" w:styleId="Textodebalo">
    <w:name w:val="Balloon Text"/>
    <w:basedOn w:val="Normal"/>
    <w:rPr>
      <w:rFonts w:ascii="Tahoma" w:hAnsi="Tahoma" w:cs="Tahoma"/>
      <w:sz w:val="16"/>
      <w:szCs w:val="16"/>
    </w:rPr>
  </w:style>
  <w:style w:type="paragraph" w:customStyle="1" w:styleId="MapadoDocumento1">
    <w:name w:val="Mapa do Documento1"/>
    <w:basedOn w:val="Normal"/>
    <w:pPr>
      <w:shd w:val="clear" w:color="auto" w:fill="000080"/>
    </w:pPr>
    <w:rPr>
      <w:rFonts w:ascii="Tahoma" w:hAnsi="Tahoma" w:cs="Tahoma"/>
    </w:rPr>
  </w:style>
  <w:style w:type="paragraph" w:customStyle="1" w:styleId="Listadecontinuao1">
    <w:name w:val="Lista de continuação1"/>
    <w:basedOn w:val="Normal"/>
    <w:pPr>
      <w:spacing w:after="120"/>
      <w:ind w:left="283"/>
    </w:pPr>
  </w:style>
  <w:style w:type="paragraph" w:customStyle="1" w:styleId="EstiloRecuo1">
    <w:name w:val="EstiloRecuo1"/>
    <w:basedOn w:val="Normal"/>
    <w:pPr>
      <w:spacing w:before="220" w:after="220"/>
      <w:ind w:left="1701" w:right="851"/>
    </w:pPr>
    <w:rPr>
      <w:rFonts w:ascii="Arial" w:hAnsi="Arial" w:cs="Arial"/>
      <w:szCs w:val="24"/>
    </w:rPr>
  </w:style>
  <w:style w:type="paragraph" w:customStyle="1" w:styleId="PargrafodaLista1">
    <w:name w:val="Parágrafo da Lista1"/>
    <w:basedOn w:val="Normal"/>
    <w:pPr>
      <w:spacing w:after="200" w:line="276" w:lineRule="auto"/>
      <w:ind w:left="720"/>
    </w:pPr>
    <w:rPr>
      <w:rFonts w:ascii="Arial" w:hAnsi="Arial"/>
      <w:szCs w:val="22"/>
    </w:rPr>
  </w:style>
  <w:style w:type="paragraph" w:customStyle="1" w:styleId="ListParagraph0">
    <w:name w:val="List Paragraph0"/>
    <w:basedOn w:val="Normal"/>
    <w:uiPriority w:val="34"/>
    <w:qFormat/>
    <w:pPr>
      <w:ind w:left="708"/>
    </w:pPr>
  </w:style>
  <w:style w:type="paragraph" w:customStyle="1" w:styleId="Contedodetabela">
    <w:name w:val="Conteúdo de tabela"/>
    <w:basedOn w:val="Normal"/>
    <w:pPr>
      <w:suppressLineNumbers/>
    </w:pPr>
  </w:style>
  <w:style w:type="paragraph" w:customStyle="1" w:styleId="Ttulodetabela">
    <w:name w:val="Título de tabela"/>
    <w:basedOn w:val="Contedodetabela"/>
    <w:pPr>
      <w:jc w:val="center"/>
    </w:pPr>
    <w:rPr>
      <w:b/>
      <w:bCs/>
    </w:rPr>
  </w:style>
  <w:style w:type="character" w:customStyle="1" w:styleId="RodapChar">
    <w:name w:val="Rodapé Char"/>
    <w:link w:val="Rodap"/>
    <w:uiPriority w:val="99"/>
    <w:rsid w:val="001F294A"/>
    <w:rPr>
      <w:lang w:eastAsia="ar-SA"/>
    </w:rPr>
  </w:style>
  <w:style w:type="table" w:styleId="Tabelacomgrade">
    <w:name w:val="Table Grid"/>
    <w:basedOn w:val="Tabelanormal"/>
    <w:uiPriority w:val="59"/>
    <w:rsid w:val="005941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semiHidden/>
    <w:unhideWhenUsed/>
    <w:rsid w:val="00851E49"/>
    <w:rPr>
      <w:sz w:val="16"/>
      <w:szCs w:val="16"/>
    </w:rPr>
  </w:style>
  <w:style w:type="paragraph" w:styleId="Textodecomentrio">
    <w:name w:val="annotation text"/>
    <w:basedOn w:val="Normal"/>
    <w:link w:val="TextodecomentrioChar"/>
    <w:uiPriority w:val="99"/>
    <w:semiHidden/>
    <w:unhideWhenUsed/>
    <w:rsid w:val="00851E49"/>
    <w:rPr>
      <w:lang w:val="x-none"/>
    </w:rPr>
  </w:style>
  <w:style w:type="character" w:customStyle="1" w:styleId="TextodecomentrioChar">
    <w:name w:val="Texto de comentário Char"/>
    <w:link w:val="Textodecomentrio"/>
    <w:uiPriority w:val="99"/>
    <w:semiHidden/>
    <w:rsid w:val="00851E49"/>
    <w:rPr>
      <w:lang w:eastAsia="ar-SA"/>
    </w:rPr>
  </w:style>
  <w:style w:type="paragraph" w:styleId="Assuntodocomentrio">
    <w:name w:val="annotation subject"/>
    <w:basedOn w:val="Textodecomentrio"/>
    <w:next w:val="Textodecomentrio"/>
    <w:link w:val="AssuntodocomentrioChar"/>
    <w:uiPriority w:val="99"/>
    <w:semiHidden/>
    <w:unhideWhenUsed/>
    <w:rsid w:val="00851E49"/>
    <w:rPr>
      <w:b/>
      <w:bCs/>
    </w:rPr>
  </w:style>
  <w:style w:type="character" w:customStyle="1" w:styleId="AssuntodocomentrioChar">
    <w:name w:val="Assunto do comentário Char"/>
    <w:link w:val="Assuntodocomentrio"/>
    <w:uiPriority w:val="99"/>
    <w:semiHidden/>
    <w:rsid w:val="00851E49"/>
    <w:rPr>
      <w:b/>
      <w:bCs/>
      <w:lang w:eastAsia="ar-SA"/>
    </w:rPr>
  </w:style>
  <w:style w:type="paragraph" w:styleId="Reviso">
    <w:name w:val="Revision"/>
    <w:hidden/>
    <w:uiPriority w:val="99"/>
    <w:semiHidden/>
    <w:rsid w:val="00851E49"/>
    <w:rPr>
      <w:lang w:eastAsia="ar-SA"/>
    </w:rPr>
  </w:style>
  <w:style w:type="paragraph" w:customStyle="1" w:styleId="Default">
    <w:name w:val="Default"/>
    <w:rsid w:val="00021488"/>
    <w:pPr>
      <w:autoSpaceDE w:val="0"/>
      <w:autoSpaceDN w:val="0"/>
      <w:adjustRightInd w:val="0"/>
    </w:pPr>
    <w:rPr>
      <w:rFonts w:ascii="Arial" w:eastAsia="Calibri" w:hAnsi="Arial" w:cs="Arial"/>
      <w:color w:val="000000"/>
      <w:sz w:val="24"/>
      <w:szCs w:val="24"/>
      <w:lang w:eastAsia="en-US"/>
    </w:rPr>
  </w:style>
  <w:style w:type="character" w:customStyle="1" w:styleId="docdata">
    <w:name w:val="docdata"/>
    <w:aliases w:val="docy,v5,2120,bqiaagaaeyqcaaagiaiaaaopbaaabbceaaaaaaaaaaaaaaaaaaaaaaaaaaaaaaaaaaaaaaaaaaaaaaaaaaaaaaaaaaaaaaaaaaaaaaaaaaaaaaaaaaaaaaaaaaaaaaaaaaaaaaaaaaaaaaaaaaaaaaaaaaaaaaaaaaaaaaaaaaaaaaaaaaaaaaaaaaaaaaaaaaaaaaaaaaaaaaaaaaaaaaaaaaaaaaaaaaaaaaaa"/>
    <w:basedOn w:val="Fontepargpadro"/>
    <w:rsid w:val="003E69BB"/>
  </w:style>
  <w:style w:type="paragraph" w:styleId="NormalWeb">
    <w:name w:val="Normal (Web)"/>
    <w:basedOn w:val="Normal"/>
    <w:uiPriority w:val="99"/>
    <w:semiHidden/>
    <w:unhideWhenUsed/>
    <w:rsid w:val="00701A84"/>
    <w:pPr>
      <w:suppressAutoHyphens w:val="0"/>
      <w:spacing w:before="100" w:beforeAutospacing="1" w:after="100" w:afterAutospacing="1"/>
    </w:pPr>
    <w:rPr>
      <w:sz w:val="24"/>
      <w:szCs w:val="24"/>
      <w:lang w:eastAsia="pt-BR"/>
    </w:rPr>
  </w:style>
  <w:style w:type="character" w:customStyle="1" w:styleId="normaltextrun">
    <w:name w:val="normaltextrun"/>
    <w:basedOn w:val="Fontepargpadro"/>
    <w:rsid w:val="00E025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62532">
      <w:bodyDiv w:val="1"/>
      <w:marLeft w:val="0"/>
      <w:marRight w:val="0"/>
      <w:marTop w:val="0"/>
      <w:marBottom w:val="0"/>
      <w:divBdr>
        <w:top w:val="none" w:sz="0" w:space="0" w:color="auto"/>
        <w:left w:val="none" w:sz="0" w:space="0" w:color="auto"/>
        <w:bottom w:val="none" w:sz="0" w:space="0" w:color="auto"/>
        <w:right w:val="none" w:sz="0" w:space="0" w:color="auto"/>
      </w:divBdr>
      <w:divsChild>
        <w:div w:id="1272009270">
          <w:marLeft w:val="0"/>
          <w:marRight w:val="0"/>
          <w:marTop w:val="0"/>
          <w:marBottom w:val="0"/>
          <w:divBdr>
            <w:top w:val="none" w:sz="0" w:space="0" w:color="auto"/>
            <w:left w:val="none" w:sz="0" w:space="0" w:color="auto"/>
            <w:bottom w:val="none" w:sz="0" w:space="0" w:color="auto"/>
            <w:right w:val="none" w:sz="0" w:space="0" w:color="auto"/>
          </w:divBdr>
        </w:div>
        <w:div w:id="1961447877">
          <w:marLeft w:val="0"/>
          <w:marRight w:val="0"/>
          <w:marTop w:val="0"/>
          <w:marBottom w:val="0"/>
          <w:divBdr>
            <w:top w:val="none" w:sz="0" w:space="0" w:color="auto"/>
            <w:left w:val="none" w:sz="0" w:space="0" w:color="auto"/>
            <w:bottom w:val="none" w:sz="0" w:space="0" w:color="auto"/>
            <w:right w:val="none" w:sz="0" w:space="0" w:color="auto"/>
          </w:divBdr>
        </w:div>
      </w:divsChild>
    </w:div>
    <w:div w:id="444496961">
      <w:bodyDiv w:val="1"/>
      <w:marLeft w:val="0"/>
      <w:marRight w:val="0"/>
      <w:marTop w:val="0"/>
      <w:marBottom w:val="0"/>
      <w:divBdr>
        <w:top w:val="none" w:sz="0" w:space="0" w:color="auto"/>
        <w:left w:val="none" w:sz="0" w:space="0" w:color="auto"/>
        <w:bottom w:val="none" w:sz="0" w:space="0" w:color="auto"/>
        <w:right w:val="none" w:sz="0" w:space="0" w:color="auto"/>
      </w:divBdr>
    </w:div>
    <w:div w:id="533006768">
      <w:bodyDiv w:val="1"/>
      <w:marLeft w:val="0"/>
      <w:marRight w:val="0"/>
      <w:marTop w:val="0"/>
      <w:marBottom w:val="0"/>
      <w:divBdr>
        <w:top w:val="none" w:sz="0" w:space="0" w:color="auto"/>
        <w:left w:val="none" w:sz="0" w:space="0" w:color="auto"/>
        <w:bottom w:val="none" w:sz="0" w:space="0" w:color="auto"/>
        <w:right w:val="none" w:sz="0" w:space="0" w:color="auto"/>
      </w:divBdr>
      <w:divsChild>
        <w:div w:id="1484615035">
          <w:marLeft w:val="0"/>
          <w:marRight w:val="0"/>
          <w:marTop w:val="0"/>
          <w:marBottom w:val="0"/>
          <w:divBdr>
            <w:top w:val="none" w:sz="0" w:space="0" w:color="auto"/>
            <w:left w:val="none" w:sz="0" w:space="0" w:color="auto"/>
            <w:bottom w:val="none" w:sz="0" w:space="0" w:color="auto"/>
            <w:right w:val="none" w:sz="0" w:space="0" w:color="auto"/>
          </w:divBdr>
        </w:div>
      </w:divsChild>
    </w:div>
    <w:div w:id="954364797">
      <w:bodyDiv w:val="1"/>
      <w:marLeft w:val="0"/>
      <w:marRight w:val="0"/>
      <w:marTop w:val="0"/>
      <w:marBottom w:val="0"/>
      <w:divBdr>
        <w:top w:val="none" w:sz="0" w:space="0" w:color="auto"/>
        <w:left w:val="none" w:sz="0" w:space="0" w:color="auto"/>
        <w:bottom w:val="none" w:sz="0" w:space="0" w:color="auto"/>
        <w:right w:val="none" w:sz="0" w:space="0" w:color="auto"/>
      </w:divBdr>
    </w:div>
    <w:div w:id="1038705686">
      <w:bodyDiv w:val="1"/>
      <w:marLeft w:val="0"/>
      <w:marRight w:val="0"/>
      <w:marTop w:val="0"/>
      <w:marBottom w:val="0"/>
      <w:divBdr>
        <w:top w:val="none" w:sz="0" w:space="0" w:color="auto"/>
        <w:left w:val="none" w:sz="0" w:space="0" w:color="auto"/>
        <w:bottom w:val="none" w:sz="0" w:space="0" w:color="auto"/>
        <w:right w:val="none" w:sz="0" w:space="0" w:color="auto"/>
      </w:divBdr>
    </w:div>
    <w:div w:id="1196818777">
      <w:bodyDiv w:val="1"/>
      <w:marLeft w:val="0"/>
      <w:marRight w:val="0"/>
      <w:marTop w:val="0"/>
      <w:marBottom w:val="0"/>
      <w:divBdr>
        <w:top w:val="none" w:sz="0" w:space="0" w:color="auto"/>
        <w:left w:val="none" w:sz="0" w:space="0" w:color="auto"/>
        <w:bottom w:val="none" w:sz="0" w:space="0" w:color="auto"/>
        <w:right w:val="none" w:sz="0" w:space="0" w:color="auto"/>
      </w:divBdr>
    </w:div>
    <w:div w:id="1355615084">
      <w:bodyDiv w:val="1"/>
      <w:marLeft w:val="0"/>
      <w:marRight w:val="0"/>
      <w:marTop w:val="0"/>
      <w:marBottom w:val="0"/>
      <w:divBdr>
        <w:top w:val="none" w:sz="0" w:space="0" w:color="auto"/>
        <w:left w:val="none" w:sz="0" w:space="0" w:color="auto"/>
        <w:bottom w:val="none" w:sz="0" w:space="0" w:color="auto"/>
        <w:right w:val="none" w:sz="0" w:space="0" w:color="auto"/>
      </w:divBdr>
    </w:div>
    <w:div w:id="1697192078">
      <w:bodyDiv w:val="1"/>
      <w:marLeft w:val="0"/>
      <w:marRight w:val="0"/>
      <w:marTop w:val="0"/>
      <w:marBottom w:val="0"/>
      <w:divBdr>
        <w:top w:val="none" w:sz="0" w:space="0" w:color="auto"/>
        <w:left w:val="none" w:sz="0" w:space="0" w:color="auto"/>
        <w:bottom w:val="none" w:sz="0" w:space="0" w:color="auto"/>
        <w:right w:val="none" w:sz="0" w:space="0" w:color="auto"/>
      </w:divBdr>
      <w:divsChild>
        <w:div w:id="2658196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nam10.safelinks.protection.outlook.com/?url=https%3A%2F%2Fportalbnmp.cnj.jus.br%2F%23%2Fpesquisa-peca&amp;data=05%7C01%7Canafaria%40vibraenergia.com.br%7C2c4ce0295aef4092096108db44db276c%7C809f94a604774390b86eeab14c5493a7%7C0%7C0%7C638179480281308037%7CUnknown%7CTWFpbGZsb3d8eyJWIjoiMC4wLjAwMDAiLCJQIjoiV2luMzIiLCJBTiI6Ik1haWwiLCJXVCI6Mn0%3D%7C3000%7C%7C%7C&amp;sdata=myqMj8UnV3WWPKbOfzYh66YBDCiQzEwETobZ%2FaZCYL8%3D&amp;reserved=0"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me.com.br/ShowCotacao.asp?Cotacao=21814051&amp;SuperCleanPage=false"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nam10.safelinks.protection.outlook.com/?url=https%3A%2F%2Fwww.vibraenergia.com.br%2Fcanaldeetica&amp;data=05%7C01%7Canafaria%40vibraenergia.com.br%7C931b1e9e9da949306ffb08db6b42b00d%7C809f94a604774390b86eeab14c5493a7%7C0%7C0%7C638221706398187575%7CUnknown%7CTWFpbGZsb3d8eyJWIjoiMC4wLjAwMDAiLCJQIjoiV2luMzIiLCJBTiI6Ik1haWwiLCJXVCI6Mn0%3D%7C3000%7C%7C%7C&amp;sdata=1cncmVPC9fHsU5V3I%2F%2B45wx5KIrukoemrg93F89KDNk%3D&amp;reserved=0"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63C7FA26A0DEC4BB9340BCD00E554A6" ma:contentTypeVersion="13" ma:contentTypeDescription="Crie um novo documento." ma:contentTypeScope="" ma:versionID="f9c2f1d802bd3b0b9ec8d9c034f209d5">
  <xsd:schema xmlns:xsd="http://www.w3.org/2001/XMLSchema" xmlns:xs="http://www.w3.org/2001/XMLSchema" xmlns:p="http://schemas.microsoft.com/office/2006/metadata/properties" xmlns:ns2="b9d874d0-c552-4727-9c02-5b1c07c5b4b4" xmlns:ns3="36b8e68b-7554-409c-85a4-5772116ca008" targetNamespace="http://schemas.microsoft.com/office/2006/metadata/properties" ma:root="true" ma:fieldsID="87eb4ce78b83dca1a99c2080b0eb57a8" ns2:_="" ns3:_="">
    <xsd:import namespace="b9d874d0-c552-4727-9c02-5b1c07c5b4b4"/>
    <xsd:import namespace="36b8e68b-7554-409c-85a4-5772116ca00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d874d0-c552-4727-9c02-5b1c07c5b4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82007361-3871-486b-974f-54df117b5a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6b8e68b-7554-409c-85a4-5772116ca00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186182e-1bce-44e6-a9f7-5dc816473d70}" ma:internalName="TaxCatchAll" ma:showField="CatchAllData" ma:web="36b8e68b-7554-409c-85a4-5772116ca0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9d874d0-c552-4727-9c02-5b1c07c5b4b4">
      <Terms xmlns="http://schemas.microsoft.com/office/infopath/2007/PartnerControls"/>
    </lcf76f155ced4ddcb4097134ff3c332f>
    <TaxCatchAll xmlns="36b8e68b-7554-409c-85a4-5772116ca00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6DD396-5891-4F48-93E1-505CACAF22D6}"/>
</file>

<file path=customXml/itemProps2.xml><?xml version="1.0" encoding="utf-8"?>
<ds:datastoreItem xmlns:ds="http://schemas.openxmlformats.org/officeDocument/2006/customXml" ds:itemID="{EACD86D2-2E6F-480B-8054-F3411A1472A5}">
  <ds:schemaRefs>
    <ds:schemaRef ds:uri="http://schemas.openxmlformats.org/officeDocument/2006/bibliography"/>
  </ds:schemaRefs>
</ds:datastoreItem>
</file>

<file path=customXml/itemProps3.xml><?xml version="1.0" encoding="utf-8"?>
<ds:datastoreItem xmlns:ds="http://schemas.openxmlformats.org/officeDocument/2006/customXml" ds:itemID="{05B51DF7-919A-4B53-BCA3-77DA12812FC1}">
  <ds:schemaRefs>
    <ds:schemaRef ds:uri="http://schemas.microsoft.com/office/2006/metadata/properties"/>
    <ds:schemaRef ds:uri="http://schemas.microsoft.com/office/infopath/2007/PartnerControls"/>
    <ds:schemaRef ds:uri="49d81b02-11ce-418b-beff-424732bc5f3a"/>
    <ds:schemaRef ds:uri="4a453636-81b9-490e-8298-2ff232b10a1a"/>
  </ds:schemaRefs>
</ds:datastoreItem>
</file>

<file path=customXml/itemProps4.xml><?xml version="1.0" encoding="utf-8"?>
<ds:datastoreItem xmlns:ds="http://schemas.openxmlformats.org/officeDocument/2006/customXml" ds:itemID="{09F293E1-FB4A-463A-B169-7D8974407A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26</Pages>
  <Words>10228</Words>
  <Characters>59427</Characters>
  <Application>Microsoft Office Word</Application>
  <DocSecurity>0</DocSecurity>
  <Lines>1024</Lines>
  <Paragraphs>378</Paragraphs>
  <ScaleCrop>false</ScaleCrop>
  <Company>Petrobras Distribuidora S.A.</Company>
  <LinksUpToDate>false</LinksUpToDate>
  <CharactersWithSpaces>69277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Petrobras Distribuidora S.A</dc:creator>
  <cp:keywords/>
  <cp:lastModifiedBy>Kris Suenir Meira de Araújo</cp:lastModifiedBy>
  <cp:revision>3</cp:revision>
  <cp:lastPrinted>2013-06-04T17:21:00Z</cp:lastPrinted>
  <dcterms:created xsi:type="dcterms:W3CDTF">2026-02-13T22:36:00Z</dcterms:created>
  <dcterms:modified xsi:type="dcterms:W3CDTF">2026-02-13T22:46:00Z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MediaServiceImageTags">
    <vt:lpwstr/>
  </property>
  <property fmtid="{D5CDD505-2E9C-101B-9397-08002B2CF9AE}" pid="5" name="ContentTypeId">
    <vt:lpwstr>0x010100663C7FA26A0DEC4BB9340BCD00E554A6</vt:lpwstr>
  </property>
  <property fmtid="{D5CDD505-2E9C-101B-9397-08002B2CF9AE}" pid="6" name="MSIP_Label_22deaceb-9851-4663-bccf-596767454be3_Enabled">
    <vt:lpwstr>true</vt:lpwstr>
  </property>
  <property fmtid="{D5CDD505-2E9C-101B-9397-08002B2CF9AE}" pid="7" name="MSIP_Label_22deaceb-9851-4663-bccf-596767454be3_SetDate">
    <vt:lpwstr>2024-03-25T12:53:12Z</vt:lpwstr>
  </property>
  <property fmtid="{D5CDD505-2E9C-101B-9397-08002B2CF9AE}" pid="8" name="MSIP_Label_22deaceb-9851-4663-bccf-596767454be3_Method">
    <vt:lpwstr>Standard</vt:lpwstr>
  </property>
  <property fmtid="{D5CDD505-2E9C-101B-9397-08002B2CF9AE}" pid="9" name="MSIP_Label_22deaceb-9851-4663-bccf-596767454be3_Name">
    <vt:lpwstr>22deaceb-9851-4663-bccf-596767454be3</vt:lpwstr>
  </property>
  <property fmtid="{D5CDD505-2E9C-101B-9397-08002B2CF9AE}" pid="10" name="MSIP_Label_22deaceb-9851-4663-bccf-596767454be3_SiteId">
    <vt:lpwstr>809f94a6-0477-4390-b86e-eab14c5493a7</vt:lpwstr>
  </property>
  <property fmtid="{D5CDD505-2E9C-101B-9397-08002B2CF9AE}" pid="11" name="MSIP_Label_22deaceb-9851-4663-bccf-596767454be3_ActionId">
    <vt:lpwstr>d6072d5a-f7f5-4856-b9a8-7fe16ba266c6</vt:lpwstr>
  </property>
  <property fmtid="{D5CDD505-2E9C-101B-9397-08002B2CF9AE}" pid="12" name="MSIP_Label_22deaceb-9851-4663-bccf-596767454be3_ContentBits">
    <vt:lpwstr>2</vt:lpwstr>
  </property>
</Properties>
</file>